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88850D2" w14:textId="77777777" w:rsidR="00547DD9" w:rsidRPr="00453783" w:rsidRDefault="00547DD9">
      <w:pPr>
        <w:rPr>
          <w:rFonts w:ascii="Calibri" w:hAnsi="Calibri"/>
        </w:rPr>
      </w:pPr>
    </w:p>
    <w:p w14:paraId="4091438F" w14:textId="77777777" w:rsidR="00547DD9" w:rsidRPr="00453783" w:rsidRDefault="00547DD9">
      <w:pPr>
        <w:rPr>
          <w:rFonts w:ascii="Calibri" w:hAnsi="Calibri"/>
        </w:rPr>
      </w:pPr>
    </w:p>
    <w:p w14:paraId="1FD9926D" w14:textId="77777777" w:rsidR="00547DD9" w:rsidRPr="00453783" w:rsidRDefault="00547DD9">
      <w:pPr>
        <w:rPr>
          <w:rFonts w:ascii="Calibri" w:hAnsi="Calibri"/>
        </w:rPr>
      </w:pPr>
    </w:p>
    <w:p w14:paraId="78D33264" w14:textId="77777777" w:rsidR="00547DD9" w:rsidRPr="00453783" w:rsidRDefault="00547DD9">
      <w:pPr>
        <w:rPr>
          <w:rFonts w:ascii="Calibri" w:hAnsi="Calibri"/>
        </w:rPr>
      </w:pPr>
    </w:p>
    <w:p w14:paraId="59411B84" w14:textId="77777777" w:rsidR="00547DD9" w:rsidRPr="00453783" w:rsidRDefault="00547DD9">
      <w:pPr>
        <w:rPr>
          <w:rFonts w:ascii="Calibri" w:hAnsi="Calibri"/>
        </w:rPr>
      </w:pPr>
    </w:p>
    <w:p w14:paraId="31C97417" w14:textId="77777777" w:rsidR="00547DD9" w:rsidRPr="00453783" w:rsidRDefault="00547DD9">
      <w:pPr>
        <w:rPr>
          <w:rFonts w:ascii="Calibri" w:hAnsi="Calibri"/>
        </w:rPr>
      </w:pPr>
    </w:p>
    <w:p w14:paraId="187767BB" w14:textId="77777777" w:rsidR="00547DD9" w:rsidRDefault="00547DD9">
      <w:pPr>
        <w:rPr>
          <w:rFonts w:ascii="Calibri" w:hAnsi="Calibri"/>
        </w:rPr>
      </w:pPr>
    </w:p>
    <w:p w14:paraId="37D32E73" w14:textId="77777777" w:rsidR="00597881" w:rsidRDefault="00597881">
      <w:pPr>
        <w:rPr>
          <w:rFonts w:ascii="Calibri" w:hAnsi="Calibri"/>
        </w:rPr>
      </w:pPr>
    </w:p>
    <w:p w14:paraId="3BA9D07D" w14:textId="77777777" w:rsidR="00597881" w:rsidRDefault="00597881">
      <w:pPr>
        <w:rPr>
          <w:rFonts w:ascii="Calibri" w:hAnsi="Calibri"/>
        </w:rPr>
      </w:pPr>
    </w:p>
    <w:p w14:paraId="7CB015A9" w14:textId="77777777" w:rsidR="00597881" w:rsidRDefault="00597881">
      <w:pPr>
        <w:rPr>
          <w:rFonts w:ascii="Calibri" w:hAnsi="Calibri"/>
        </w:rPr>
      </w:pPr>
    </w:p>
    <w:p w14:paraId="0A3BF4D3" w14:textId="77777777" w:rsidR="00597881" w:rsidRDefault="00597881">
      <w:pPr>
        <w:rPr>
          <w:rFonts w:ascii="Calibri" w:hAnsi="Calibri"/>
        </w:rPr>
      </w:pPr>
    </w:p>
    <w:p w14:paraId="392C0304" w14:textId="77777777" w:rsidR="00597881" w:rsidRPr="00453783" w:rsidRDefault="00597881">
      <w:pPr>
        <w:rPr>
          <w:rFonts w:ascii="Calibri" w:hAnsi="Calibri"/>
        </w:rPr>
      </w:pPr>
    </w:p>
    <w:p w14:paraId="687C8B6A" w14:textId="77777777" w:rsidR="00547DD9" w:rsidRDefault="00547DD9">
      <w:pPr>
        <w:rPr>
          <w:rFonts w:ascii="Calibri" w:hAnsi="Calibri"/>
        </w:rPr>
      </w:pPr>
    </w:p>
    <w:p w14:paraId="0CFD4EFB" w14:textId="77777777" w:rsidR="001E2593" w:rsidRPr="00453783" w:rsidRDefault="001E2593">
      <w:pPr>
        <w:rPr>
          <w:rFonts w:ascii="Calibri" w:hAnsi="Calibri"/>
        </w:rPr>
      </w:pPr>
    </w:p>
    <w:p w14:paraId="6CCBB51E" w14:textId="77777777" w:rsidR="00547DD9" w:rsidRPr="00453783" w:rsidRDefault="00547DD9">
      <w:pPr>
        <w:rPr>
          <w:rFonts w:ascii="Calibri" w:hAnsi="Calibri"/>
        </w:rPr>
      </w:pPr>
    </w:p>
    <w:p w14:paraId="5DF03A1B" w14:textId="77777777" w:rsidR="00547DD9" w:rsidRPr="00453783" w:rsidRDefault="00547DD9">
      <w:pPr>
        <w:rPr>
          <w:rFonts w:ascii="Calibri" w:hAnsi="Calibri"/>
        </w:rPr>
      </w:pPr>
    </w:p>
    <w:p w14:paraId="63F20189" w14:textId="77777777" w:rsidR="00547DD9" w:rsidRPr="00453783" w:rsidRDefault="00547DD9">
      <w:pPr>
        <w:rPr>
          <w:rFonts w:ascii="Calibri" w:hAnsi="Calibri"/>
        </w:rPr>
      </w:pPr>
    </w:p>
    <w:p w14:paraId="5631DBE8" w14:textId="77777777" w:rsidR="00547DD9" w:rsidRPr="008B2B05" w:rsidRDefault="00521ED9" w:rsidP="008B2B05">
      <w:pPr>
        <w:pStyle w:val="Ttulo7"/>
        <w:rPr>
          <w:rFonts w:ascii="Calibri" w:hAnsi="Calibri"/>
        </w:rPr>
      </w:pPr>
      <w:r>
        <w:rPr>
          <w:rFonts w:ascii="Calibri" w:hAnsi="Calibri"/>
        </w:rPr>
        <w:t xml:space="preserve">DOCUMENTO DE </w:t>
      </w:r>
      <w:r w:rsidR="00702F26">
        <w:rPr>
          <w:rFonts w:ascii="Calibri" w:hAnsi="Calibri"/>
        </w:rPr>
        <w:t>PLAN DE PRUEBAS</w:t>
      </w:r>
    </w:p>
    <w:p w14:paraId="51CE25C7" w14:textId="77777777" w:rsidR="002B27F7" w:rsidRPr="00EF754F" w:rsidRDefault="002B27F7" w:rsidP="002B27F7">
      <w:pPr>
        <w:numPr>
          <w:ilvl w:val="0"/>
          <w:numId w:val="1"/>
        </w:num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6C8C1C9B" w14:textId="77777777" w:rsidR="001905F6" w:rsidRPr="005C3795" w:rsidRDefault="001905F6" w:rsidP="001905F6">
      <w:pPr>
        <w:jc w:val="center"/>
      </w:pPr>
      <w:r>
        <w:t xml:space="preserve">(Plantilla compilada por </w:t>
      </w:r>
      <w:proofErr w:type="spellStart"/>
      <w:r>
        <w:t>Ph.D</w:t>
      </w:r>
      <w:proofErr w:type="spellEnd"/>
      <w:r>
        <w:t>. Franklin Parrales B.)</w:t>
      </w:r>
    </w:p>
    <w:p w14:paraId="563253ED" w14:textId="77777777" w:rsidR="00547DD9" w:rsidRPr="00453783" w:rsidRDefault="00547DD9">
      <w:pPr>
        <w:rPr>
          <w:rFonts w:ascii="Calibri" w:hAnsi="Calibri"/>
        </w:rPr>
      </w:pPr>
    </w:p>
    <w:p w14:paraId="63CAA168" w14:textId="77777777" w:rsidR="00547DD9" w:rsidRPr="00453783" w:rsidRDefault="00547DD9">
      <w:pPr>
        <w:rPr>
          <w:rFonts w:ascii="Calibri" w:hAnsi="Calibri"/>
        </w:rPr>
      </w:pPr>
    </w:p>
    <w:p w14:paraId="6F9F0BB7" w14:textId="77777777" w:rsidR="00547DD9" w:rsidRPr="00453783" w:rsidRDefault="00547DD9">
      <w:pPr>
        <w:rPr>
          <w:rFonts w:ascii="Calibri" w:hAnsi="Calibri"/>
        </w:rPr>
      </w:pPr>
    </w:p>
    <w:p w14:paraId="43914BC3" w14:textId="77777777" w:rsidR="00547DD9" w:rsidRPr="00453783" w:rsidRDefault="00547DD9">
      <w:pPr>
        <w:rPr>
          <w:rFonts w:ascii="Calibri" w:hAnsi="Calibri"/>
        </w:rPr>
      </w:pPr>
    </w:p>
    <w:p w14:paraId="3814616A" w14:textId="77777777" w:rsidR="00547DD9" w:rsidRPr="00453783" w:rsidRDefault="00547DD9">
      <w:pPr>
        <w:rPr>
          <w:rFonts w:ascii="Calibri" w:hAnsi="Calibri"/>
        </w:rPr>
      </w:pPr>
    </w:p>
    <w:p w14:paraId="00E9F6BB" w14:textId="77777777" w:rsidR="00547DD9" w:rsidRPr="00453783" w:rsidRDefault="00547DD9">
      <w:pPr>
        <w:rPr>
          <w:rFonts w:ascii="Calibri" w:hAnsi="Calibri"/>
        </w:rPr>
      </w:pPr>
    </w:p>
    <w:p w14:paraId="2AAB0188" w14:textId="77777777" w:rsidR="00547DD9" w:rsidRPr="00453783" w:rsidRDefault="00547DD9">
      <w:pPr>
        <w:rPr>
          <w:rFonts w:ascii="Calibri" w:hAnsi="Calibri"/>
        </w:rPr>
      </w:pPr>
    </w:p>
    <w:p w14:paraId="7D668E94" w14:textId="77777777" w:rsidR="00547DD9" w:rsidRPr="00453783" w:rsidRDefault="00547DD9">
      <w:pPr>
        <w:rPr>
          <w:rFonts w:ascii="Calibri" w:hAnsi="Calibri"/>
        </w:rPr>
      </w:pPr>
    </w:p>
    <w:p w14:paraId="6278B6BE" w14:textId="77777777" w:rsidR="00547DD9" w:rsidRPr="00453783" w:rsidRDefault="00547DD9">
      <w:pPr>
        <w:rPr>
          <w:rFonts w:ascii="Calibri" w:hAnsi="Calibri"/>
        </w:rPr>
      </w:pPr>
    </w:p>
    <w:p w14:paraId="4C0779B4" w14:textId="77777777" w:rsidR="00547DD9" w:rsidRPr="00453783" w:rsidRDefault="00547DD9">
      <w:pPr>
        <w:rPr>
          <w:rFonts w:ascii="Calibri" w:hAnsi="Calibri"/>
        </w:rPr>
      </w:pPr>
    </w:p>
    <w:p w14:paraId="55D4D0B2" w14:textId="77777777" w:rsidR="00547DD9" w:rsidRPr="00453783" w:rsidRDefault="00547DD9">
      <w:pPr>
        <w:rPr>
          <w:rFonts w:ascii="Calibri" w:hAnsi="Calibri"/>
        </w:rPr>
      </w:pPr>
    </w:p>
    <w:p w14:paraId="6057227D" w14:textId="77777777" w:rsidR="00547DD9" w:rsidRPr="00453783" w:rsidRDefault="00547DD9">
      <w:pPr>
        <w:rPr>
          <w:rFonts w:ascii="Calibri" w:hAnsi="Calibri"/>
        </w:rPr>
      </w:pPr>
    </w:p>
    <w:p w14:paraId="09D30FD9" w14:textId="77777777" w:rsidR="00547DD9" w:rsidRPr="00453783" w:rsidRDefault="00547DD9">
      <w:pPr>
        <w:rPr>
          <w:rFonts w:ascii="Calibri" w:hAnsi="Calibri"/>
        </w:rPr>
      </w:pPr>
    </w:p>
    <w:p w14:paraId="0113A3AB" w14:textId="77777777" w:rsidR="00547DD9" w:rsidRPr="00453783" w:rsidRDefault="00547DD9">
      <w:pPr>
        <w:rPr>
          <w:rFonts w:ascii="Calibri" w:hAnsi="Calibri"/>
        </w:rPr>
      </w:pPr>
    </w:p>
    <w:p w14:paraId="697A948F" w14:textId="77777777" w:rsidR="00547DD9" w:rsidRPr="00453783" w:rsidRDefault="00547DD9">
      <w:pPr>
        <w:rPr>
          <w:rFonts w:ascii="Calibri" w:hAnsi="Calibri"/>
        </w:rPr>
      </w:pPr>
    </w:p>
    <w:p w14:paraId="1EA2300F" w14:textId="77777777" w:rsidR="00547DD9" w:rsidRPr="00453783" w:rsidRDefault="00547DD9">
      <w:pPr>
        <w:rPr>
          <w:rFonts w:ascii="Calibri" w:hAnsi="Calibri"/>
        </w:rPr>
      </w:pPr>
    </w:p>
    <w:p w14:paraId="4F1A62ED" w14:textId="77777777" w:rsidR="00547DD9" w:rsidRPr="00453783" w:rsidRDefault="00547DD9">
      <w:pPr>
        <w:rPr>
          <w:rFonts w:ascii="Calibri" w:hAnsi="Calibri"/>
        </w:rPr>
      </w:pPr>
    </w:p>
    <w:p w14:paraId="4251EFC5" w14:textId="77777777" w:rsidR="00547DD9" w:rsidRPr="00453783" w:rsidRDefault="00547DD9">
      <w:pPr>
        <w:rPr>
          <w:rFonts w:ascii="Calibri" w:hAnsi="Calibri"/>
        </w:rPr>
      </w:pPr>
    </w:p>
    <w:p w14:paraId="5C6831F4" w14:textId="77777777" w:rsidR="00547DD9" w:rsidRPr="00453783" w:rsidRDefault="00547DD9">
      <w:pPr>
        <w:rPr>
          <w:rFonts w:ascii="Calibri" w:hAnsi="Calibri"/>
        </w:rPr>
      </w:pPr>
    </w:p>
    <w:p w14:paraId="2451523B" w14:textId="77777777" w:rsidR="00547DD9" w:rsidRPr="00453783" w:rsidRDefault="00547DD9">
      <w:pPr>
        <w:rPr>
          <w:rFonts w:ascii="Calibri" w:hAnsi="Calibri"/>
        </w:rPr>
      </w:pPr>
    </w:p>
    <w:p w14:paraId="5ECC6D2F" w14:textId="77777777" w:rsidR="00547DD9" w:rsidRPr="00453783" w:rsidRDefault="00547DD9">
      <w:pPr>
        <w:rPr>
          <w:rFonts w:ascii="Calibri" w:hAnsi="Calibri"/>
        </w:rPr>
      </w:pPr>
    </w:p>
    <w:p w14:paraId="6385966A" w14:textId="77777777" w:rsidR="00547DD9" w:rsidRPr="00453783" w:rsidRDefault="00547DD9">
      <w:pPr>
        <w:rPr>
          <w:rFonts w:ascii="Calibri" w:hAnsi="Calibri"/>
        </w:rPr>
      </w:pPr>
    </w:p>
    <w:p w14:paraId="16E84165" w14:textId="77777777" w:rsidR="00547DD9" w:rsidRPr="00453783" w:rsidRDefault="00547DD9">
      <w:pPr>
        <w:rPr>
          <w:rFonts w:ascii="Calibri" w:hAnsi="Calibri"/>
        </w:rPr>
      </w:pPr>
    </w:p>
    <w:p w14:paraId="67216DD8" w14:textId="77777777" w:rsidR="00A1079C" w:rsidRPr="00453783" w:rsidRDefault="00A1079C">
      <w:pPr>
        <w:rPr>
          <w:rFonts w:ascii="Calibri" w:hAnsi="Calibri"/>
        </w:rPr>
      </w:pPr>
    </w:p>
    <w:p w14:paraId="087FF37B" w14:textId="77777777" w:rsidR="00A1079C" w:rsidRPr="00453783" w:rsidRDefault="00A1079C">
      <w:pPr>
        <w:rPr>
          <w:rFonts w:ascii="Calibri" w:hAnsi="Calibri"/>
        </w:rPr>
      </w:pPr>
    </w:p>
    <w:p w14:paraId="2FAC5A66" w14:textId="77777777" w:rsidR="001A76E4" w:rsidRPr="001A76E4" w:rsidRDefault="001A76E4" w:rsidP="00597881">
      <w:pPr>
        <w:pStyle w:val="TtulodeTDC"/>
        <w:tabs>
          <w:tab w:val="left" w:pos="284"/>
        </w:tabs>
        <w:jc w:val="center"/>
        <w:rPr>
          <w:rFonts w:ascii="Calibri" w:hAnsi="Calibri"/>
          <w:color w:val="auto"/>
          <w:sz w:val="16"/>
          <w:szCs w:val="16"/>
        </w:rPr>
      </w:pPr>
    </w:p>
    <w:p w14:paraId="0214D50C"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743DE69A" w14:textId="7777777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05C49976" w14:textId="77777777"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6240037B" w14:textId="77777777"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4CD267B0"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3EE0BB41" w14:textId="7777777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4E7C912B" w14:textId="77777777"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0E52A7">
          <w:rPr>
            <w:noProof/>
            <w:webHidden/>
          </w:rPr>
          <w:t>4</w:t>
        </w:r>
        <w:r w:rsidR="000E52A7">
          <w:rPr>
            <w:noProof/>
            <w:webHidden/>
          </w:rPr>
          <w:fldChar w:fldCharType="end"/>
        </w:r>
      </w:hyperlink>
    </w:p>
    <w:p w14:paraId="1BD9EF52"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0E52A7">
          <w:rPr>
            <w:noProof/>
            <w:webHidden/>
          </w:rPr>
          <w:t>4</w:t>
        </w:r>
        <w:r w:rsidR="000E52A7">
          <w:rPr>
            <w:noProof/>
            <w:webHidden/>
          </w:rPr>
          <w:fldChar w:fldCharType="end"/>
        </w:r>
      </w:hyperlink>
    </w:p>
    <w:p w14:paraId="12BEE852"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0E52A7">
          <w:rPr>
            <w:noProof/>
            <w:webHidden/>
          </w:rPr>
          <w:t>4</w:t>
        </w:r>
        <w:r w:rsidR="000E52A7">
          <w:rPr>
            <w:noProof/>
            <w:webHidden/>
          </w:rPr>
          <w:fldChar w:fldCharType="end"/>
        </w:r>
      </w:hyperlink>
    </w:p>
    <w:p w14:paraId="40E348DD"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6A6F0D2A" w14:textId="77777777"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4158FE04" w14:textId="77777777"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0E15BFAA"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736698EC" w14:textId="77777777"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42059078" w14:textId="77777777"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6A841373" w14:textId="77777777"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67EB0408"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3E069E44" w14:textId="77777777"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1EF27E1B" w14:textId="77777777"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57DC9EC2" w14:textId="77777777"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45C36738"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745BBB03" w14:textId="77777777"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7E2262F7" w14:textId="77777777"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083B87C2" w14:textId="77777777"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0E52A7">
          <w:rPr>
            <w:noProof/>
            <w:webHidden/>
          </w:rPr>
          <w:t>8</w:t>
        </w:r>
        <w:r w:rsidR="000E52A7">
          <w:rPr>
            <w:noProof/>
            <w:webHidden/>
          </w:rPr>
          <w:fldChar w:fldCharType="end"/>
        </w:r>
      </w:hyperlink>
    </w:p>
    <w:p w14:paraId="6ED3D1D9"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0E52A7">
          <w:rPr>
            <w:noProof/>
            <w:webHidden/>
          </w:rPr>
          <w:t>8</w:t>
        </w:r>
        <w:r w:rsidR="000E52A7">
          <w:rPr>
            <w:noProof/>
            <w:webHidden/>
          </w:rPr>
          <w:fldChar w:fldCharType="end"/>
        </w:r>
      </w:hyperlink>
    </w:p>
    <w:p w14:paraId="4F2670C3"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0E52A7">
          <w:rPr>
            <w:noProof/>
            <w:webHidden/>
          </w:rPr>
          <w:t>9</w:t>
        </w:r>
        <w:r w:rsidR="000E52A7">
          <w:rPr>
            <w:noProof/>
            <w:webHidden/>
          </w:rPr>
          <w:fldChar w:fldCharType="end"/>
        </w:r>
      </w:hyperlink>
    </w:p>
    <w:p w14:paraId="10C0B74B" w14:textId="77777777"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0E52A7">
          <w:rPr>
            <w:noProof/>
            <w:webHidden/>
          </w:rPr>
          <w:t>9</w:t>
        </w:r>
        <w:r w:rsidR="000E52A7">
          <w:rPr>
            <w:noProof/>
            <w:webHidden/>
          </w:rPr>
          <w:fldChar w:fldCharType="end"/>
        </w:r>
      </w:hyperlink>
    </w:p>
    <w:p w14:paraId="4C44728A" w14:textId="77777777"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0E52A7">
          <w:rPr>
            <w:noProof/>
            <w:webHidden/>
          </w:rPr>
          <w:t>10</w:t>
        </w:r>
        <w:r w:rsidR="000E52A7">
          <w:rPr>
            <w:noProof/>
            <w:webHidden/>
          </w:rPr>
          <w:fldChar w:fldCharType="end"/>
        </w:r>
      </w:hyperlink>
    </w:p>
    <w:p w14:paraId="78EAFE1B" w14:textId="77777777"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0E52A7">
          <w:rPr>
            <w:noProof/>
            <w:webHidden/>
          </w:rPr>
          <w:t>10</w:t>
        </w:r>
        <w:r w:rsidR="000E52A7">
          <w:rPr>
            <w:noProof/>
            <w:webHidden/>
          </w:rPr>
          <w:fldChar w:fldCharType="end"/>
        </w:r>
      </w:hyperlink>
    </w:p>
    <w:p w14:paraId="6A235A2D" w14:textId="77777777"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0E52A7">
          <w:rPr>
            <w:noProof/>
            <w:webHidden/>
          </w:rPr>
          <w:t>10</w:t>
        </w:r>
        <w:r w:rsidR="000E52A7">
          <w:rPr>
            <w:noProof/>
            <w:webHidden/>
          </w:rPr>
          <w:fldChar w:fldCharType="end"/>
        </w:r>
      </w:hyperlink>
    </w:p>
    <w:p w14:paraId="694760AA"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0E52A7">
          <w:rPr>
            <w:noProof/>
            <w:webHidden/>
          </w:rPr>
          <w:t>11</w:t>
        </w:r>
        <w:r w:rsidR="000E52A7">
          <w:rPr>
            <w:noProof/>
            <w:webHidden/>
          </w:rPr>
          <w:fldChar w:fldCharType="end"/>
        </w:r>
      </w:hyperlink>
    </w:p>
    <w:p w14:paraId="72543E4F" w14:textId="77777777" w:rsidR="007F1FAD" w:rsidRDefault="007F1FAD">
      <w:r>
        <w:rPr>
          <w:rFonts w:ascii="Calibri" w:hAnsi="Calibri"/>
          <w:b/>
          <w:bCs/>
          <w:caps/>
          <w:sz w:val="20"/>
          <w:szCs w:val="20"/>
        </w:rPr>
        <w:fldChar w:fldCharType="end"/>
      </w:r>
    </w:p>
    <w:p w14:paraId="24E753C3" w14:textId="77777777" w:rsidR="00547DD9" w:rsidRPr="00453783" w:rsidRDefault="00547DD9">
      <w:pPr>
        <w:rPr>
          <w:rFonts w:ascii="Calibri" w:hAnsi="Calibri" w:cs="Book Antiqua"/>
          <w:b/>
        </w:rPr>
      </w:pPr>
    </w:p>
    <w:p w14:paraId="59852B71" w14:textId="77777777" w:rsidR="00547DD9" w:rsidRPr="00453783" w:rsidRDefault="00547DD9">
      <w:pPr>
        <w:pStyle w:val="Textoindependiente"/>
        <w:pageBreakBefore/>
        <w:rPr>
          <w:rFonts w:ascii="Calibri" w:hAnsi="Calibri"/>
        </w:rPr>
      </w:pPr>
    </w:p>
    <w:p w14:paraId="64E07274"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1193B545" w14:textId="77777777" w:rsidR="00547DD9" w:rsidRDefault="002A615E" w:rsidP="00663A4B">
      <w:pPr>
        <w:pStyle w:val="Ttulo2"/>
        <w:numPr>
          <w:ilvl w:val="1"/>
          <w:numId w:val="2"/>
        </w:numPr>
        <w:ind w:left="1418"/>
        <w:rPr>
          <w:rFonts w:ascii="Calibri" w:hAnsi="Calibri" w:cs="Book Antiqua"/>
          <w:i w:val="0"/>
          <w:sz w:val="24"/>
        </w:rPr>
      </w:pPr>
      <w:bookmarkStart w:id="2" w:name="_Toc75630697"/>
      <w:r>
        <w:rPr>
          <w:rFonts w:ascii="Calibri" w:hAnsi="Calibri" w:cs="Book Antiqua"/>
          <w:i w:val="0"/>
          <w:sz w:val="24"/>
        </w:rPr>
        <w:t>Propósito</w:t>
      </w:r>
      <w:bookmarkEnd w:id="2"/>
    </w:p>
    <w:p w14:paraId="6A9DC578" w14:textId="77777777" w:rsidR="00547DD9" w:rsidRPr="007D690A" w:rsidRDefault="002A615E" w:rsidP="007D690A">
      <w:pPr>
        <w:jc w:val="both"/>
        <w:rPr>
          <w:rFonts w:ascii="Calibri" w:hAnsi="Calibri" w:cs="Book Antiqua"/>
          <w:iCs/>
          <w:color w:val="595959"/>
        </w:rPr>
      </w:pPr>
      <w:r w:rsidRPr="007D690A">
        <w:rPr>
          <w:rFonts w:ascii="Calibri" w:hAnsi="Calibri" w:cs="Book Antiqua"/>
          <w:iCs/>
          <w:color w:val="595959"/>
        </w:rPr>
        <w:t>El propósito de este documento es garantizar que los requerimientos y especificaciones funcionales definidas en el Proyecto</w:t>
      </w:r>
      <w:r w:rsidR="007D690A" w:rsidRPr="007D690A">
        <w:rPr>
          <w:rFonts w:ascii="Calibri" w:hAnsi="Calibri" w:cs="Book Antiqua"/>
          <w:iCs/>
          <w:color w:val="595959"/>
        </w:rPr>
        <w:t xml:space="preserve"> </w:t>
      </w:r>
      <w:proofErr w:type="spellStart"/>
      <w:r w:rsidR="007D690A" w:rsidRPr="007D690A">
        <w:rPr>
          <w:rFonts w:ascii="Calibri" w:hAnsi="Calibri" w:cs="Book Antiqua"/>
          <w:iCs/>
          <w:color w:val="595959"/>
        </w:rPr>
        <w:t>Cobros.S.A</w:t>
      </w:r>
      <w:proofErr w:type="spellEnd"/>
      <w:r w:rsidR="007D690A">
        <w:rPr>
          <w:rFonts w:ascii="Calibri" w:hAnsi="Calibri" w:cs="Book Antiqua"/>
          <w:iCs/>
          <w:color w:val="595959"/>
        </w:rPr>
        <w:t xml:space="preserve"> </w:t>
      </w:r>
      <w:r w:rsidRPr="007D690A">
        <w:rPr>
          <w:rFonts w:ascii="Calibri" w:hAnsi="Calibri" w:cs="Book Antiqua"/>
          <w:iCs/>
          <w:color w:val="595959"/>
        </w:rPr>
        <w:t>, se encuentren desarrolladas y cumplan con la funcionalidad y estándares de calidad esperados, minimizando los incidentes al momento de realizar las pruebas de aceptación del usuario funcional.</w:t>
      </w:r>
      <w:r w:rsidR="00547DD9" w:rsidRPr="007D690A">
        <w:rPr>
          <w:rFonts w:ascii="Calibri" w:hAnsi="Calibri" w:cs="Book Antiqua"/>
          <w:iCs/>
          <w:color w:val="595959"/>
        </w:rPr>
        <w:t xml:space="preserve"> </w:t>
      </w:r>
    </w:p>
    <w:p w14:paraId="41AD8FA5" w14:textId="77777777" w:rsidR="002A615E" w:rsidRPr="007D690A" w:rsidRDefault="002A615E" w:rsidP="007D690A">
      <w:pPr>
        <w:pStyle w:val="Ttulo2"/>
        <w:numPr>
          <w:ilvl w:val="1"/>
          <w:numId w:val="2"/>
        </w:numPr>
        <w:ind w:left="1418"/>
        <w:rPr>
          <w:rFonts w:ascii="Calibri" w:hAnsi="Calibri" w:cs="Book Antiqua"/>
          <w:i w:val="0"/>
          <w:sz w:val="24"/>
        </w:rPr>
      </w:pPr>
      <w:bookmarkStart w:id="3" w:name="_Toc75630698"/>
      <w:r>
        <w:rPr>
          <w:rFonts w:ascii="Calibri" w:hAnsi="Calibri" w:cs="Book Antiqua"/>
          <w:i w:val="0"/>
          <w:sz w:val="24"/>
        </w:rPr>
        <w:t>Objetivos</w:t>
      </w:r>
      <w:bookmarkEnd w:id="3"/>
    </w:p>
    <w:p w14:paraId="3A6C7ADE" w14:textId="77777777" w:rsidR="002A615E" w:rsidRPr="007D690A" w:rsidRDefault="002A615E" w:rsidP="0009623A">
      <w:pPr>
        <w:pStyle w:val="Prrafodelista"/>
        <w:numPr>
          <w:ilvl w:val="0"/>
          <w:numId w:val="3"/>
        </w:numPr>
        <w:spacing w:line="276" w:lineRule="auto"/>
        <w:ind w:left="1134"/>
        <w:jc w:val="both"/>
        <w:rPr>
          <w:rFonts w:ascii="Calibri Light" w:hAnsi="Calibri Light" w:cs="Calibri Light"/>
          <w:iCs/>
        </w:rPr>
      </w:pPr>
      <w:r w:rsidRPr="007D690A">
        <w:rPr>
          <w:rFonts w:ascii="Calibri Light" w:hAnsi="Calibri Light" w:cs="Calibri Light"/>
          <w:iCs/>
        </w:rPr>
        <w:t>Establecer casos y condiciones de prueba basados en las especificaciones funcionales, que al ejecutarse simulen un ambiente de producción.</w:t>
      </w:r>
    </w:p>
    <w:p w14:paraId="6EB26CE3" w14:textId="77777777" w:rsidR="002A615E" w:rsidRPr="007D690A" w:rsidRDefault="002A615E" w:rsidP="0009623A">
      <w:pPr>
        <w:pStyle w:val="Prrafodelista"/>
        <w:numPr>
          <w:ilvl w:val="0"/>
          <w:numId w:val="3"/>
        </w:numPr>
        <w:spacing w:line="276" w:lineRule="auto"/>
        <w:ind w:left="1134"/>
        <w:jc w:val="both"/>
        <w:rPr>
          <w:rFonts w:ascii="Calibri Light" w:hAnsi="Calibri Light" w:cs="Calibri Light"/>
          <w:iCs/>
        </w:rPr>
      </w:pPr>
      <w:r w:rsidRPr="007D690A">
        <w:rPr>
          <w:rFonts w:ascii="Calibri Light" w:hAnsi="Calibri Light" w:cs="Calibri Light"/>
          <w:iCs/>
        </w:rPr>
        <w:t>Identificar errores o problemas al ejecutar los distintos casos de prueba.</w:t>
      </w:r>
    </w:p>
    <w:p w14:paraId="4E08434A" w14:textId="77777777" w:rsidR="002A615E" w:rsidRPr="007D690A" w:rsidRDefault="002A615E" w:rsidP="0009623A">
      <w:pPr>
        <w:pStyle w:val="Prrafodelista"/>
        <w:numPr>
          <w:ilvl w:val="0"/>
          <w:numId w:val="3"/>
        </w:numPr>
        <w:spacing w:line="276" w:lineRule="auto"/>
        <w:ind w:left="1134"/>
        <w:jc w:val="both"/>
        <w:rPr>
          <w:rFonts w:ascii="Calibri Light" w:hAnsi="Calibri Light" w:cs="Calibri Light"/>
          <w:iCs/>
        </w:rPr>
      </w:pPr>
      <w:r w:rsidRPr="007D690A">
        <w:rPr>
          <w:rFonts w:ascii="Calibri Light" w:hAnsi="Calibri Light" w:cs="Calibri Light"/>
          <w:iCs/>
        </w:rPr>
        <w:t>Dar un seguimiento oportuno a la corrección de incidentes reportados, minimizando el tiempo de reprueba.</w:t>
      </w:r>
    </w:p>
    <w:p w14:paraId="2E0A4D6B" w14:textId="77777777" w:rsidR="002A615E" w:rsidRPr="007D690A" w:rsidRDefault="002A615E" w:rsidP="0009623A">
      <w:pPr>
        <w:pStyle w:val="Prrafodelista"/>
        <w:numPr>
          <w:ilvl w:val="0"/>
          <w:numId w:val="3"/>
        </w:numPr>
        <w:spacing w:line="276" w:lineRule="auto"/>
        <w:ind w:left="1134"/>
        <w:jc w:val="both"/>
        <w:rPr>
          <w:rFonts w:ascii="Calibri Light" w:hAnsi="Calibri Light" w:cs="Calibri Light"/>
          <w:iCs/>
        </w:rPr>
      </w:pPr>
      <w:r w:rsidRPr="007D690A">
        <w:rPr>
          <w:rFonts w:ascii="Calibri Light" w:hAnsi="Calibri Light" w:cs="Calibri Light"/>
          <w:iCs/>
        </w:rPr>
        <w:t>Determinar las diferencias existentes entre las especificaciones funcionales o requerimientos y el desarrollo del producto.</w:t>
      </w:r>
    </w:p>
    <w:p w14:paraId="5C48CC0C" w14:textId="77777777" w:rsidR="002A615E" w:rsidRPr="007D690A" w:rsidRDefault="002A615E" w:rsidP="0009623A">
      <w:pPr>
        <w:pStyle w:val="Prrafodelista"/>
        <w:numPr>
          <w:ilvl w:val="0"/>
          <w:numId w:val="3"/>
        </w:numPr>
        <w:spacing w:line="276" w:lineRule="auto"/>
        <w:ind w:left="1134"/>
        <w:jc w:val="both"/>
        <w:rPr>
          <w:rFonts w:ascii="Calibri Light" w:hAnsi="Calibri Light" w:cs="Calibri Light"/>
          <w:iCs/>
        </w:rPr>
      </w:pPr>
      <w:r w:rsidRPr="007D690A">
        <w:rPr>
          <w:rFonts w:ascii="Calibri Light" w:hAnsi="Calibri Light" w:cs="Calibri Light"/>
          <w:iCs/>
        </w:rPr>
        <w:t>Validar y comprobar la calidad del producto a ser entregado, con base a los estándares definidos.</w:t>
      </w:r>
    </w:p>
    <w:p w14:paraId="6FC8E1D1"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088BF9A1" w14:textId="77777777" w:rsidR="00A15912" w:rsidRPr="00453783" w:rsidRDefault="00A15912" w:rsidP="00A15912">
      <w:pPr>
        <w:pStyle w:val="Ttulo1"/>
        <w:numPr>
          <w:ilvl w:val="0"/>
          <w:numId w:val="2"/>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7CF43BC6" w14:textId="77777777" w:rsidR="00547DD9" w:rsidRDefault="002A615E" w:rsidP="00663A4B">
      <w:pPr>
        <w:pStyle w:val="Ttulo2"/>
        <w:numPr>
          <w:ilvl w:val="1"/>
          <w:numId w:val="2"/>
        </w:numPr>
        <w:ind w:left="1418"/>
        <w:rPr>
          <w:rFonts w:ascii="Calibri" w:hAnsi="Calibri" w:cs="Book Antiqua"/>
          <w:i w:val="0"/>
          <w:sz w:val="24"/>
        </w:rPr>
      </w:pPr>
      <w:bookmarkStart w:id="5" w:name="_Toc75630700"/>
      <w:r>
        <w:rPr>
          <w:rFonts w:ascii="Calibri" w:hAnsi="Calibri" w:cs="Book Antiqua"/>
          <w:i w:val="0"/>
          <w:sz w:val="24"/>
        </w:rPr>
        <w:t>Alcance</w:t>
      </w:r>
      <w:r w:rsidR="00A15912">
        <w:rPr>
          <w:rFonts w:ascii="Calibri" w:hAnsi="Calibri" w:cs="Book Antiqua"/>
          <w:i w:val="0"/>
          <w:sz w:val="24"/>
        </w:rPr>
        <w:t xml:space="preserve"> de pruebas</w:t>
      </w:r>
      <w:bookmarkEnd w:id="5"/>
    </w:p>
    <w:p w14:paraId="40A6142A" w14:textId="77777777" w:rsidR="002A615E" w:rsidRDefault="002A615E" w:rsidP="001905F6">
      <w:pPr>
        <w:ind w:left="720"/>
        <w:jc w:val="both"/>
        <w:rPr>
          <w:rFonts w:ascii="Calibri" w:hAnsi="Calibri" w:cs="Book Antiqua"/>
          <w:i/>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8"/>
        <w:gridCol w:w="3215"/>
      </w:tblGrid>
      <w:tr w:rsidR="002A615E" w:rsidRPr="00BF7A4D" w14:paraId="7D78042F" w14:textId="77777777" w:rsidTr="0009623A">
        <w:tc>
          <w:tcPr>
            <w:tcW w:w="5538" w:type="dxa"/>
            <w:shd w:val="clear" w:color="auto" w:fill="BFBFBF"/>
          </w:tcPr>
          <w:p w14:paraId="3E606533"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cPr>
          <w:p w14:paraId="13173C7B"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2A615E" w:rsidRPr="00BF7A4D" w14:paraId="7D040603" w14:textId="77777777" w:rsidTr="0009623A">
        <w:tc>
          <w:tcPr>
            <w:tcW w:w="5538" w:type="dxa"/>
            <w:shd w:val="clear" w:color="auto" w:fill="auto"/>
          </w:tcPr>
          <w:p w14:paraId="0045868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funcionales</w:t>
            </w:r>
          </w:p>
        </w:tc>
        <w:tc>
          <w:tcPr>
            <w:tcW w:w="3215" w:type="dxa"/>
            <w:shd w:val="clear" w:color="auto" w:fill="auto"/>
          </w:tcPr>
          <w:p w14:paraId="06476BED"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Si</w:t>
            </w:r>
          </w:p>
        </w:tc>
      </w:tr>
      <w:tr w:rsidR="002A615E" w:rsidRPr="00BF7A4D" w14:paraId="3F4FC0C2" w14:textId="77777777" w:rsidTr="0009623A">
        <w:tc>
          <w:tcPr>
            <w:tcW w:w="5538" w:type="dxa"/>
            <w:shd w:val="clear" w:color="auto" w:fill="auto"/>
          </w:tcPr>
          <w:p w14:paraId="1E67A208"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08BFC0AF"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Si</w:t>
            </w:r>
          </w:p>
        </w:tc>
      </w:tr>
      <w:tr w:rsidR="002A615E" w:rsidRPr="00BF7A4D" w14:paraId="730B2A2E" w14:textId="77777777" w:rsidTr="0009623A">
        <w:tc>
          <w:tcPr>
            <w:tcW w:w="5538" w:type="dxa"/>
            <w:shd w:val="clear" w:color="auto" w:fill="auto"/>
          </w:tcPr>
          <w:p w14:paraId="71A29B61"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062FCE54"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No</w:t>
            </w:r>
          </w:p>
        </w:tc>
      </w:tr>
      <w:tr w:rsidR="002A615E" w:rsidRPr="00BF7A4D" w14:paraId="4D4DA6E1" w14:textId="77777777" w:rsidTr="0009623A">
        <w:tc>
          <w:tcPr>
            <w:tcW w:w="5538" w:type="dxa"/>
            <w:shd w:val="clear" w:color="auto" w:fill="auto"/>
          </w:tcPr>
          <w:p w14:paraId="0E5E135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4A197295"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Si</w:t>
            </w:r>
          </w:p>
        </w:tc>
      </w:tr>
      <w:tr w:rsidR="002A615E" w:rsidRPr="00BF7A4D" w14:paraId="69254BCB" w14:textId="77777777" w:rsidTr="0009623A">
        <w:tc>
          <w:tcPr>
            <w:tcW w:w="5538" w:type="dxa"/>
            <w:shd w:val="clear" w:color="auto" w:fill="auto"/>
          </w:tcPr>
          <w:p w14:paraId="3707DD08"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43B746D6"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No</w:t>
            </w:r>
          </w:p>
        </w:tc>
      </w:tr>
      <w:tr w:rsidR="002A615E" w:rsidRPr="00BF7A4D" w14:paraId="04D9BE35" w14:textId="77777777" w:rsidTr="0009623A">
        <w:tc>
          <w:tcPr>
            <w:tcW w:w="5538" w:type="dxa"/>
            <w:shd w:val="clear" w:color="auto" w:fill="auto"/>
          </w:tcPr>
          <w:p w14:paraId="56D99298"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73D9C7FA"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Si</w:t>
            </w:r>
          </w:p>
        </w:tc>
      </w:tr>
      <w:tr w:rsidR="002A615E" w:rsidRPr="00BF7A4D" w14:paraId="18C0BB61" w14:textId="77777777" w:rsidTr="0009623A">
        <w:tc>
          <w:tcPr>
            <w:tcW w:w="5538" w:type="dxa"/>
            <w:shd w:val="clear" w:color="auto" w:fill="auto"/>
          </w:tcPr>
          <w:p w14:paraId="30629873"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517F3929"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Si</w:t>
            </w:r>
          </w:p>
        </w:tc>
      </w:tr>
      <w:tr w:rsidR="002A615E" w:rsidRPr="00BF7A4D" w14:paraId="22B792F5" w14:textId="77777777" w:rsidTr="0009623A">
        <w:tc>
          <w:tcPr>
            <w:tcW w:w="5538" w:type="dxa"/>
            <w:shd w:val="clear" w:color="auto" w:fill="auto"/>
          </w:tcPr>
          <w:p w14:paraId="34E137C7"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integración</w:t>
            </w:r>
          </w:p>
        </w:tc>
        <w:tc>
          <w:tcPr>
            <w:tcW w:w="3215" w:type="dxa"/>
            <w:shd w:val="clear" w:color="auto" w:fill="auto"/>
          </w:tcPr>
          <w:p w14:paraId="3F25A855"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No</w:t>
            </w:r>
          </w:p>
        </w:tc>
      </w:tr>
      <w:tr w:rsidR="002A615E" w:rsidRPr="00BF7A4D" w14:paraId="639DE55C" w14:textId="77777777" w:rsidTr="0009623A">
        <w:tc>
          <w:tcPr>
            <w:tcW w:w="5538" w:type="dxa"/>
            <w:shd w:val="clear" w:color="auto" w:fill="auto"/>
          </w:tcPr>
          <w:p w14:paraId="778D7ED1"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215" w:type="dxa"/>
            <w:shd w:val="clear" w:color="auto" w:fill="auto"/>
          </w:tcPr>
          <w:p w14:paraId="0A471283"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No</w:t>
            </w:r>
          </w:p>
        </w:tc>
      </w:tr>
      <w:tr w:rsidR="002A615E" w:rsidRPr="00BF7A4D" w14:paraId="5A952FF7" w14:textId="77777777" w:rsidTr="0009623A">
        <w:tc>
          <w:tcPr>
            <w:tcW w:w="5538" w:type="dxa"/>
            <w:shd w:val="clear" w:color="auto" w:fill="auto"/>
          </w:tcPr>
          <w:p w14:paraId="3B74D5F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0C41FD0A" w14:textId="77777777" w:rsidR="002A615E" w:rsidRPr="0009623A" w:rsidRDefault="002A615E" w:rsidP="0009623A">
            <w:pPr>
              <w:spacing w:line="276" w:lineRule="auto"/>
              <w:jc w:val="center"/>
              <w:rPr>
                <w:rFonts w:ascii="Calibri Light" w:hAnsi="Calibri Light" w:cs="Calibri Light"/>
                <w:color w:val="0000FF"/>
              </w:rPr>
            </w:pPr>
            <w:r w:rsidRPr="0009623A">
              <w:rPr>
                <w:rFonts w:ascii="Calibri Light" w:hAnsi="Calibri Light" w:cs="Calibri Light"/>
                <w:color w:val="0000FF"/>
              </w:rPr>
              <w:t>No</w:t>
            </w:r>
          </w:p>
        </w:tc>
      </w:tr>
    </w:tbl>
    <w:p w14:paraId="285DED93" w14:textId="77777777" w:rsidR="002A615E" w:rsidRDefault="002A615E" w:rsidP="001905F6">
      <w:pPr>
        <w:ind w:left="720"/>
        <w:jc w:val="both"/>
        <w:rPr>
          <w:rFonts w:ascii="Calibri" w:hAnsi="Calibri" w:cs="Book Antiqua"/>
          <w:i/>
          <w:color w:val="0000FF"/>
        </w:rPr>
      </w:pPr>
    </w:p>
    <w:p w14:paraId="366FE7E3" w14:textId="77777777" w:rsidR="002A615E" w:rsidRPr="00331EA4" w:rsidRDefault="007D690A" w:rsidP="002A615E">
      <w:pPr>
        <w:spacing w:line="276" w:lineRule="auto"/>
        <w:ind w:left="993"/>
        <w:jc w:val="both"/>
        <w:rPr>
          <w:rFonts w:ascii="Calibri Light" w:hAnsi="Calibri Light" w:cs="Calibri Light"/>
          <w:iCs/>
        </w:rPr>
      </w:pPr>
      <w:r w:rsidRPr="00331EA4">
        <w:rPr>
          <w:rFonts w:ascii="Calibri Light" w:hAnsi="Calibri Light" w:cs="Calibri Light"/>
          <w:iCs/>
        </w:rPr>
        <w:t>A continuación</w:t>
      </w:r>
      <w:r w:rsidR="00331EA4">
        <w:rPr>
          <w:rFonts w:ascii="Calibri Light" w:hAnsi="Calibri Light" w:cs="Calibri Light"/>
          <w:iCs/>
        </w:rPr>
        <w:t>,</w:t>
      </w:r>
      <w:r w:rsidRPr="00331EA4">
        <w:rPr>
          <w:rFonts w:ascii="Calibri Light" w:hAnsi="Calibri Light" w:cs="Calibri Light"/>
          <w:iCs/>
        </w:rPr>
        <w:t xml:space="preserve"> s</w:t>
      </w:r>
      <w:r w:rsidR="002A615E" w:rsidRPr="00331EA4">
        <w:rPr>
          <w:rFonts w:ascii="Calibri Light" w:hAnsi="Calibri Light" w:cs="Calibri Light"/>
          <w:iCs/>
        </w:rPr>
        <w:t xml:space="preserve">e detalla los elementos que se han identificados como objetivo de las pruebas: </w:t>
      </w:r>
    </w:p>
    <w:p w14:paraId="7E1FADE0" w14:textId="77777777" w:rsidR="002A615E" w:rsidRPr="0009623A" w:rsidRDefault="002A615E" w:rsidP="002A615E">
      <w:pPr>
        <w:spacing w:line="276" w:lineRule="auto"/>
        <w:ind w:left="720"/>
        <w:jc w:val="both"/>
        <w:rPr>
          <w:rFonts w:ascii="Calibri Light" w:hAnsi="Calibri Light" w:cs="Calibri Light"/>
          <w:i/>
          <w:color w:val="0070C0"/>
          <w:sz w:val="22"/>
          <w:szCs w:val="22"/>
        </w:rPr>
      </w:pPr>
    </w:p>
    <w:p w14:paraId="205E7658" w14:textId="77777777" w:rsidR="002A615E" w:rsidRPr="00331EA4" w:rsidRDefault="002A615E" w:rsidP="0009623A">
      <w:pPr>
        <w:numPr>
          <w:ilvl w:val="0"/>
          <w:numId w:val="4"/>
        </w:numPr>
        <w:jc w:val="both"/>
        <w:rPr>
          <w:rFonts w:ascii="Calibri" w:hAnsi="Calibri" w:cs="Book Antiqua"/>
          <w:iCs/>
        </w:rPr>
      </w:pPr>
      <w:r w:rsidRPr="00331EA4">
        <w:rPr>
          <w:rFonts w:ascii="Calibri" w:hAnsi="Calibri" w:cs="Book Antiqua"/>
          <w:iCs/>
        </w:rPr>
        <w:t>Módulo</w:t>
      </w:r>
    </w:p>
    <w:p w14:paraId="62EECD22" w14:textId="77777777" w:rsidR="002A615E" w:rsidRPr="00331EA4" w:rsidRDefault="002A615E" w:rsidP="0009623A">
      <w:pPr>
        <w:numPr>
          <w:ilvl w:val="0"/>
          <w:numId w:val="4"/>
        </w:numPr>
        <w:jc w:val="both"/>
        <w:rPr>
          <w:rFonts w:ascii="Calibri" w:hAnsi="Calibri" w:cs="Book Antiqua"/>
          <w:iCs/>
        </w:rPr>
      </w:pPr>
      <w:r w:rsidRPr="00331EA4">
        <w:rPr>
          <w:rFonts w:ascii="Calibri" w:hAnsi="Calibri" w:cs="Book Antiqua"/>
          <w:iCs/>
        </w:rPr>
        <w:t>Parametrización.</w:t>
      </w:r>
    </w:p>
    <w:p w14:paraId="7E406FE8" w14:textId="77777777" w:rsidR="00547DD9" w:rsidRPr="00453783" w:rsidRDefault="007E2BE3" w:rsidP="00663A4B">
      <w:pPr>
        <w:pStyle w:val="Ttulo2"/>
        <w:numPr>
          <w:ilvl w:val="1"/>
          <w:numId w:val="2"/>
        </w:numPr>
        <w:ind w:left="1418"/>
        <w:rPr>
          <w:rFonts w:ascii="Calibri" w:hAnsi="Calibri" w:cs="Book Antiqua"/>
          <w:i w:val="0"/>
          <w:sz w:val="24"/>
        </w:rPr>
      </w:pPr>
      <w:bookmarkStart w:id="6" w:name="_Toc75630701"/>
      <w:r>
        <w:rPr>
          <w:rFonts w:ascii="Calibri" w:hAnsi="Calibri" w:cs="Book Antiqua"/>
          <w:i w:val="0"/>
          <w:sz w:val="24"/>
        </w:rPr>
        <w:lastRenderedPageBreak/>
        <w:t>Limitaciones</w:t>
      </w:r>
      <w:bookmarkEnd w:id="6"/>
    </w:p>
    <w:p w14:paraId="09122054" w14:textId="77777777" w:rsidR="00806C7C" w:rsidRPr="00331EA4" w:rsidRDefault="00331EA4" w:rsidP="00331EA4">
      <w:pPr>
        <w:spacing w:line="276" w:lineRule="auto"/>
        <w:ind w:left="709"/>
        <w:jc w:val="both"/>
        <w:rPr>
          <w:i/>
        </w:rPr>
      </w:pPr>
      <w:bookmarkStart w:id="7" w:name="_Toc384282999"/>
      <w:r w:rsidRPr="00331EA4">
        <w:rPr>
          <w:rFonts w:ascii="Calibri" w:hAnsi="Calibri" w:cs="Book Antiqua"/>
          <w:i/>
        </w:rPr>
        <w:t xml:space="preserve">A continuación se identifica los elementos </w:t>
      </w:r>
      <w:r w:rsidRPr="00331EA4">
        <w:rPr>
          <w:i/>
        </w:rPr>
        <w:t>que quedarán fuera del alcance de pruebas.</w:t>
      </w:r>
    </w:p>
    <w:p w14:paraId="176EF289" w14:textId="77777777" w:rsidR="007E2BE3" w:rsidRPr="00331EA4" w:rsidRDefault="007E2BE3" w:rsidP="0009623A">
      <w:pPr>
        <w:numPr>
          <w:ilvl w:val="0"/>
          <w:numId w:val="4"/>
        </w:numPr>
        <w:jc w:val="both"/>
        <w:rPr>
          <w:rFonts w:ascii="Calibri" w:hAnsi="Calibri" w:cs="Book Antiqua"/>
          <w:i/>
        </w:rPr>
      </w:pPr>
      <w:r w:rsidRPr="00331EA4">
        <w:rPr>
          <w:rFonts w:ascii="Calibri" w:hAnsi="Calibri" w:cs="Book Antiqua"/>
          <w:i/>
        </w:rPr>
        <w:t>No se realizarán pruebas de interoperabilidad.</w:t>
      </w:r>
    </w:p>
    <w:p w14:paraId="165B3834" w14:textId="77777777" w:rsidR="007E2BE3" w:rsidRPr="00331EA4" w:rsidRDefault="007E2BE3" w:rsidP="0009623A">
      <w:pPr>
        <w:numPr>
          <w:ilvl w:val="0"/>
          <w:numId w:val="4"/>
        </w:numPr>
        <w:jc w:val="both"/>
        <w:rPr>
          <w:rFonts w:ascii="Calibri" w:hAnsi="Calibri" w:cs="Book Antiqua"/>
          <w:i/>
        </w:rPr>
      </w:pPr>
      <w:r w:rsidRPr="00331EA4">
        <w:rPr>
          <w:rFonts w:ascii="Calibri" w:hAnsi="Calibri" w:cs="Book Antiqua"/>
          <w:i/>
        </w:rPr>
        <w:t>Este plan de pruebas no contempla pruebas de interface con otros módulos</w:t>
      </w:r>
    </w:p>
    <w:p w14:paraId="4487F2D7" w14:textId="77777777" w:rsidR="00331EA4" w:rsidRPr="00331EA4" w:rsidRDefault="00331EA4" w:rsidP="00331EA4">
      <w:pPr>
        <w:numPr>
          <w:ilvl w:val="0"/>
          <w:numId w:val="4"/>
        </w:numPr>
        <w:jc w:val="both"/>
        <w:rPr>
          <w:rFonts w:ascii="Calibri" w:hAnsi="Calibri" w:cs="Book Antiqua"/>
          <w:i/>
        </w:rPr>
      </w:pPr>
      <w:r w:rsidRPr="00331EA4">
        <w:rPr>
          <w:rFonts w:ascii="Calibri" w:hAnsi="Calibri" w:cs="Book Antiqua"/>
          <w:i/>
        </w:rPr>
        <w:t xml:space="preserve">Contabilización </w:t>
      </w:r>
    </w:p>
    <w:p w14:paraId="2E7BF4AE" w14:textId="77777777" w:rsidR="00331EA4" w:rsidRPr="00331EA4" w:rsidRDefault="00331EA4" w:rsidP="00331EA4">
      <w:pPr>
        <w:numPr>
          <w:ilvl w:val="0"/>
          <w:numId w:val="4"/>
        </w:numPr>
        <w:jc w:val="both"/>
        <w:rPr>
          <w:rFonts w:ascii="Calibri" w:hAnsi="Calibri" w:cs="Book Antiqua"/>
          <w:i/>
        </w:rPr>
      </w:pPr>
      <w:r w:rsidRPr="00331EA4">
        <w:rPr>
          <w:rFonts w:ascii="Calibri" w:hAnsi="Calibri" w:cs="Book Antiqua"/>
          <w:i/>
        </w:rPr>
        <w:t xml:space="preserve">Verificación del formato y contenido de los reportes </w:t>
      </w:r>
    </w:p>
    <w:p w14:paraId="64667121" w14:textId="77777777" w:rsidR="00857C2C" w:rsidRPr="00A008C8" w:rsidRDefault="00857C2C" w:rsidP="00857C2C">
      <w:pPr>
        <w:rPr>
          <w:rFonts w:ascii="Calibri" w:hAnsi="Calibri"/>
        </w:rPr>
      </w:pPr>
    </w:p>
    <w:p w14:paraId="490EE87D" w14:textId="77777777" w:rsidR="00857C2C" w:rsidRDefault="00A15912" w:rsidP="00857C2C">
      <w:pPr>
        <w:pStyle w:val="Ttulo1"/>
        <w:numPr>
          <w:ilvl w:val="0"/>
          <w:numId w:val="2"/>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5BF9D3A8" w14:textId="77777777" w:rsidR="00A15912" w:rsidRDefault="00A15912" w:rsidP="00A15912"/>
    <w:p w14:paraId="1A39C27A" w14:textId="77777777" w:rsidR="00A15912" w:rsidRPr="00816CFE" w:rsidRDefault="00A15912" w:rsidP="00A15912">
      <w:pPr>
        <w:spacing w:line="276" w:lineRule="auto"/>
        <w:ind w:left="426"/>
        <w:jc w:val="both"/>
        <w:rPr>
          <w:i/>
          <w:color w:val="0000FF"/>
        </w:rPr>
      </w:pPr>
      <w:r>
        <w:rPr>
          <w:i/>
          <w:color w:val="0000FF"/>
        </w:rPr>
        <w:t>&lt;</w:t>
      </w:r>
      <w:r w:rsidRPr="00816CFE">
        <w:rPr>
          <w:i/>
          <w:color w:val="0000FF"/>
        </w:rPr>
        <w:t>Esta sección proporciona las definiciones de todos los términos, siglas, y abreviaturas requeridas para interpretar el Plan de Pruebas.</w:t>
      </w:r>
      <w:r>
        <w:rPr>
          <w:i/>
          <w:color w:val="0000FF"/>
        </w:rPr>
        <w:t>&gt;</w:t>
      </w:r>
    </w:p>
    <w:p w14:paraId="34E6921F" w14:textId="77777777" w:rsidR="00A15912" w:rsidRPr="00BF7A4D" w:rsidRDefault="00A15912" w:rsidP="00A15912">
      <w:pPr>
        <w:spacing w:after="240" w:line="276" w:lineRule="auto"/>
        <w:ind w:left="576"/>
        <w:jc w:val="both"/>
        <w:rPr>
          <w:rFonts w:ascii="Arial" w:hAnsi="Arial" w:cs="Arial"/>
          <w:i/>
          <w:color w:val="0070C0"/>
          <w:sz w:val="22"/>
          <w:szCs w:val="22"/>
          <w:lang w:val="es-CR"/>
        </w:rPr>
      </w:pP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8050"/>
      </w:tblGrid>
      <w:tr w:rsidR="00A15912" w:rsidRPr="00BF7A4D" w14:paraId="7087553A" w14:textId="77777777" w:rsidTr="0009623A">
        <w:trPr>
          <w:trHeight w:val="267"/>
        </w:trPr>
        <w:tc>
          <w:tcPr>
            <w:tcW w:w="654" w:type="pct"/>
            <w:shd w:val="clear" w:color="auto" w:fill="BFBFBF"/>
          </w:tcPr>
          <w:p w14:paraId="0C8073E6"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36EB00B8"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15ACE36D" w14:textId="77777777" w:rsidTr="00A15912">
        <w:trPr>
          <w:trHeight w:val="245"/>
        </w:trPr>
        <w:tc>
          <w:tcPr>
            <w:tcW w:w="654" w:type="pct"/>
          </w:tcPr>
          <w:p w14:paraId="12DD8FBA" w14:textId="77777777" w:rsidR="00A15912" w:rsidRPr="00BF7A4D" w:rsidRDefault="00331EA4" w:rsidP="00A15912">
            <w:pPr>
              <w:spacing w:line="276" w:lineRule="auto"/>
              <w:jc w:val="both"/>
              <w:rPr>
                <w:rFonts w:ascii="Arial" w:hAnsi="Arial" w:cs="Arial"/>
                <w:sz w:val="22"/>
                <w:szCs w:val="22"/>
                <w:lang w:val="es-ES_tradnl"/>
              </w:rPr>
            </w:pPr>
            <w:r>
              <w:rPr>
                <w:rFonts w:ascii="Arial" w:hAnsi="Arial" w:cs="Arial"/>
                <w:sz w:val="22"/>
                <w:szCs w:val="22"/>
                <w:lang w:val="es-ES_tradnl"/>
              </w:rPr>
              <w:t>--</w:t>
            </w:r>
          </w:p>
        </w:tc>
        <w:tc>
          <w:tcPr>
            <w:tcW w:w="4346" w:type="pct"/>
          </w:tcPr>
          <w:p w14:paraId="58DF9D93" w14:textId="77777777" w:rsidR="00A15912" w:rsidRPr="00BF7A4D" w:rsidRDefault="00036285" w:rsidP="00A15912">
            <w:pPr>
              <w:spacing w:line="276" w:lineRule="auto"/>
              <w:jc w:val="both"/>
              <w:rPr>
                <w:rFonts w:ascii="Arial" w:hAnsi="Arial" w:cs="Arial"/>
                <w:sz w:val="22"/>
                <w:szCs w:val="22"/>
                <w:lang w:val="es-ES_tradnl"/>
              </w:rPr>
            </w:pPr>
            <w:r>
              <w:rPr>
                <w:rFonts w:ascii="Arial" w:hAnsi="Arial" w:cs="Arial"/>
                <w:sz w:val="22"/>
                <w:szCs w:val="22"/>
                <w:lang w:val="es-ES_tradnl"/>
              </w:rPr>
              <w:t>--</w:t>
            </w:r>
          </w:p>
        </w:tc>
      </w:tr>
      <w:tr w:rsidR="00A15912" w:rsidRPr="00BF7A4D" w14:paraId="2687BC5C" w14:textId="77777777" w:rsidTr="00A15912">
        <w:trPr>
          <w:trHeight w:val="267"/>
        </w:trPr>
        <w:tc>
          <w:tcPr>
            <w:tcW w:w="654" w:type="pct"/>
          </w:tcPr>
          <w:p w14:paraId="249D89F7" w14:textId="77777777" w:rsidR="00A15912" w:rsidRPr="00BF7A4D" w:rsidRDefault="00331EA4" w:rsidP="00A15912">
            <w:pPr>
              <w:spacing w:line="276" w:lineRule="auto"/>
              <w:jc w:val="both"/>
              <w:rPr>
                <w:rFonts w:ascii="Arial" w:hAnsi="Arial" w:cs="Arial"/>
                <w:sz w:val="22"/>
                <w:szCs w:val="22"/>
                <w:lang w:val="es-ES_tradnl"/>
              </w:rPr>
            </w:pPr>
            <w:r>
              <w:rPr>
                <w:rFonts w:ascii="Arial" w:hAnsi="Arial" w:cs="Arial"/>
                <w:sz w:val="22"/>
                <w:szCs w:val="22"/>
                <w:lang w:val="es-ES_tradnl"/>
              </w:rPr>
              <w:t>--</w:t>
            </w:r>
          </w:p>
        </w:tc>
        <w:tc>
          <w:tcPr>
            <w:tcW w:w="4346" w:type="pct"/>
          </w:tcPr>
          <w:p w14:paraId="4AC29981" w14:textId="77777777" w:rsidR="00A15912" w:rsidRPr="00BF7A4D" w:rsidRDefault="00036285" w:rsidP="00A15912">
            <w:pPr>
              <w:spacing w:line="276" w:lineRule="auto"/>
              <w:jc w:val="both"/>
              <w:rPr>
                <w:rFonts w:ascii="Arial" w:hAnsi="Arial" w:cs="Arial"/>
                <w:sz w:val="22"/>
                <w:szCs w:val="22"/>
                <w:lang w:val="es-ES_tradnl"/>
              </w:rPr>
            </w:pPr>
            <w:r>
              <w:rPr>
                <w:rFonts w:ascii="Arial" w:hAnsi="Arial" w:cs="Arial"/>
                <w:sz w:val="22"/>
                <w:szCs w:val="22"/>
                <w:lang w:val="es-ES_tradnl"/>
              </w:rPr>
              <w:t>--</w:t>
            </w:r>
          </w:p>
        </w:tc>
      </w:tr>
      <w:tr w:rsidR="00A15912" w:rsidRPr="00BF7A4D" w14:paraId="21DDFA3F" w14:textId="77777777" w:rsidTr="00A15912">
        <w:trPr>
          <w:trHeight w:val="245"/>
        </w:trPr>
        <w:tc>
          <w:tcPr>
            <w:tcW w:w="654" w:type="pct"/>
          </w:tcPr>
          <w:p w14:paraId="4051EEBD" w14:textId="77777777" w:rsidR="00A15912" w:rsidRPr="00BF7A4D" w:rsidRDefault="00331EA4" w:rsidP="00A15912">
            <w:pPr>
              <w:spacing w:line="276" w:lineRule="auto"/>
              <w:jc w:val="both"/>
              <w:rPr>
                <w:rFonts w:ascii="Arial" w:hAnsi="Arial" w:cs="Arial"/>
                <w:sz w:val="22"/>
                <w:szCs w:val="22"/>
                <w:lang w:val="es-ES_tradnl"/>
              </w:rPr>
            </w:pPr>
            <w:r>
              <w:rPr>
                <w:rFonts w:ascii="Arial" w:hAnsi="Arial" w:cs="Arial"/>
                <w:sz w:val="22"/>
                <w:szCs w:val="22"/>
                <w:lang w:val="es-ES_tradnl"/>
              </w:rPr>
              <w:t>--</w:t>
            </w:r>
          </w:p>
        </w:tc>
        <w:tc>
          <w:tcPr>
            <w:tcW w:w="4346" w:type="pct"/>
          </w:tcPr>
          <w:p w14:paraId="22408FEB" w14:textId="77777777" w:rsidR="00A15912" w:rsidRPr="00BF7A4D" w:rsidRDefault="00036285" w:rsidP="00A15912">
            <w:pPr>
              <w:spacing w:line="276" w:lineRule="auto"/>
              <w:jc w:val="both"/>
              <w:rPr>
                <w:rFonts w:ascii="Arial" w:hAnsi="Arial" w:cs="Arial"/>
                <w:sz w:val="22"/>
                <w:szCs w:val="22"/>
                <w:lang w:val="es-ES_tradnl"/>
              </w:rPr>
            </w:pPr>
            <w:r>
              <w:rPr>
                <w:rFonts w:ascii="Arial" w:hAnsi="Arial" w:cs="Arial"/>
                <w:sz w:val="22"/>
                <w:szCs w:val="22"/>
                <w:lang w:val="es-ES_tradnl"/>
              </w:rPr>
              <w:t>--</w:t>
            </w:r>
          </w:p>
        </w:tc>
      </w:tr>
    </w:tbl>
    <w:p w14:paraId="5BD60E7D" w14:textId="77777777" w:rsidR="00A15912" w:rsidRDefault="00A15912" w:rsidP="00A15912"/>
    <w:p w14:paraId="3DF6B5D1" w14:textId="77777777" w:rsidR="00A15912" w:rsidRPr="00A15912" w:rsidRDefault="00A15912" w:rsidP="00A15912">
      <w:pPr>
        <w:pStyle w:val="Ttulo1"/>
        <w:numPr>
          <w:ilvl w:val="0"/>
          <w:numId w:val="2"/>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3CA9D5B0"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23"/>
      </w:tblGrid>
      <w:tr w:rsidR="00A15912" w:rsidRPr="00BF7A4D" w14:paraId="3890C071" w14:textId="77777777" w:rsidTr="00A15912">
        <w:trPr>
          <w:trHeight w:val="267"/>
          <w:jc w:val="center"/>
        </w:trPr>
        <w:tc>
          <w:tcPr>
            <w:tcW w:w="5000" w:type="pct"/>
            <w:shd w:val="clear" w:color="auto" w:fill="D5DCE4"/>
          </w:tcPr>
          <w:p w14:paraId="5A7794B5" w14:textId="77777777" w:rsidR="00A15912" w:rsidRPr="00036285" w:rsidRDefault="00A15912" w:rsidP="00A15912">
            <w:pPr>
              <w:spacing w:line="276" w:lineRule="auto"/>
              <w:jc w:val="center"/>
              <w:rPr>
                <w:rFonts w:ascii="Arial" w:hAnsi="Arial" w:cs="Arial"/>
                <w:bCs/>
                <w:sz w:val="22"/>
                <w:szCs w:val="22"/>
                <w:lang w:val="es-ES_tradnl"/>
              </w:rPr>
            </w:pPr>
            <w:r w:rsidRPr="00036285">
              <w:rPr>
                <w:rFonts w:ascii="Calibri Light" w:hAnsi="Calibri Light" w:cs="Calibri Light"/>
                <w:bCs/>
                <w:sz w:val="22"/>
                <w:szCs w:val="22"/>
                <w:lang w:val="es-ES_tradnl"/>
              </w:rPr>
              <w:t>DOCUMENTO VERSIÓN</w:t>
            </w:r>
          </w:p>
        </w:tc>
      </w:tr>
      <w:tr w:rsidR="00A15912" w:rsidRPr="00BF7A4D" w14:paraId="664E5910" w14:textId="77777777" w:rsidTr="00A15912">
        <w:trPr>
          <w:trHeight w:val="245"/>
          <w:jc w:val="center"/>
        </w:trPr>
        <w:tc>
          <w:tcPr>
            <w:tcW w:w="5000" w:type="pct"/>
          </w:tcPr>
          <w:p w14:paraId="24337CFA" w14:textId="77777777" w:rsidR="00A15912" w:rsidRPr="00036285" w:rsidRDefault="00A15912" w:rsidP="00A15912">
            <w:pPr>
              <w:spacing w:line="276" w:lineRule="auto"/>
              <w:jc w:val="both"/>
              <w:rPr>
                <w:rFonts w:ascii="Arial" w:hAnsi="Arial" w:cs="Arial"/>
                <w:bCs/>
                <w:sz w:val="22"/>
                <w:szCs w:val="22"/>
              </w:rPr>
            </w:pPr>
            <w:r w:rsidRPr="00036285">
              <w:rPr>
                <w:rFonts w:ascii="Arial" w:hAnsi="Arial" w:cs="Arial"/>
                <w:bCs/>
                <w:sz w:val="22"/>
                <w:szCs w:val="22"/>
              </w:rPr>
              <w:t>Documentos de caso de uso</w:t>
            </w:r>
          </w:p>
        </w:tc>
      </w:tr>
      <w:tr w:rsidR="00A15912" w:rsidRPr="00BF7A4D" w14:paraId="45A737D0" w14:textId="77777777" w:rsidTr="00A15912">
        <w:trPr>
          <w:trHeight w:val="267"/>
          <w:jc w:val="center"/>
        </w:trPr>
        <w:tc>
          <w:tcPr>
            <w:tcW w:w="5000" w:type="pct"/>
          </w:tcPr>
          <w:p w14:paraId="66BB9746" w14:textId="77777777" w:rsidR="00A15912" w:rsidRPr="00036285" w:rsidRDefault="00A15912" w:rsidP="00A15912">
            <w:pPr>
              <w:spacing w:line="276" w:lineRule="auto"/>
              <w:jc w:val="both"/>
              <w:rPr>
                <w:rFonts w:ascii="Arial" w:hAnsi="Arial" w:cs="Arial"/>
                <w:bCs/>
                <w:sz w:val="22"/>
                <w:szCs w:val="22"/>
              </w:rPr>
            </w:pPr>
            <w:r w:rsidRPr="00036285">
              <w:rPr>
                <w:rFonts w:ascii="Arial" w:hAnsi="Arial" w:cs="Arial"/>
                <w:bCs/>
                <w:sz w:val="22"/>
                <w:szCs w:val="22"/>
              </w:rPr>
              <w:t>Especificación de requisitos</w:t>
            </w:r>
          </w:p>
        </w:tc>
      </w:tr>
      <w:tr w:rsidR="00A15912" w:rsidRPr="00BF7A4D" w14:paraId="310D91F6" w14:textId="77777777" w:rsidTr="00A15912">
        <w:trPr>
          <w:trHeight w:val="245"/>
          <w:jc w:val="center"/>
        </w:trPr>
        <w:tc>
          <w:tcPr>
            <w:tcW w:w="5000" w:type="pct"/>
          </w:tcPr>
          <w:p w14:paraId="3B15092B" w14:textId="77777777" w:rsidR="00A15912" w:rsidRPr="00036285" w:rsidRDefault="00036285" w:rsidP="00A15912">
            <w:pPr>
              <w:spacing w:line="276" w:lineRule="auto"/>
              <w:jc w:val="both"/>
              <w:rPr>
                <w:rFonts w:ascii="Arial" w:hAnsi="Arial" w:cs="Arial"/>
                <w:bCs/>
                <w:sz w:val="22"/>
                <w:szCs w:val="22"/>
                <w:lang w:val="es-ES_tradnl"/>
              </w:rPr>
            </w:pPr>
            <w:r w:rsidRPr="00036285">
              <w:rPr>
                <w:rFonts w:ascii="Arial" w:hAnsi="Arial" w:cs="Arial"/>
                <w:bCs/>
                <w:sz w:val="22"/>
                <w:szCs w:val="22"/>
                <w:lang w:val="es-ES_tradnl"/>
              </w:rPr>
              <w:t>Artículo del proyecto</w:t>
            </w:r>
          </w:p>
        </w:tc>
      </w:tr>
      <w:tr w:rsidR="00A15912" w:rsidRPr="00BF7A4D" w14:paraId="10AC5D57" w14:textId="77777777" w:rsidTr="00A15912">
        <w:trPr>
          <w:trHeight w:val="245"/>
          <w:jc w:val="center"/>
        </w:trPr>
        <w:tc>
          <w:tcPr>
            <w:tcW w:w="5000" w:type="pct"/>
          </w:tcPr>
          <w:p w14:paraId="70A54DF3" w14:textId="77777777" w:rsidR="00A15912" w:rsidRPr="00BF7A4D" w:rsidRDefault="00A15912" w:rsidP="00A15912">
            <w:pPr>
              <w:spacing w:line="276" w:lineRule="auto"/>
              <w:jc w:val="both"/>
              <w:rPr>
                <w:rFonts w:ascii="Arial" w:hAnsi="Arial" w:cs="Arial"/>
                <w:sz w:val="22"/>
                <w:szCs w:val="22"/>
                <w:lang w:val="es-ES_tradnl"/>
              </w:rPr>
            </w:pPr>
          </w:p>
        </w:tc>
      </w:tr>
    </w:tbl>
    <w:p w14:paraId="3F858209" w14:textId="77777777" w:rsidR="00A15912" w:rsidRDefault="00A15912" w:rsidP="00A15912"/>
    <w:p w14:paraId="7FDA6C48" w14:textId="77777777" w:rsidR="00A15912" w:rsidRDefault="00A15912" w:rsidP="00A15912">
      <w:r>
        <w:br w:type="page"/>
      </w:r>
    </w:p>
    <w:p w14:paraId="7978FE43" w14:textId="77777777" w:rsidR="00A15912" w:rsidRDefault="00A15912" w:rsidP="00A15912">
      <w:pPr>
        <w:pStyle w:val="Ttulo1"/>
        <w:numPr>
          <w:ilvl w:val="0"/>
          <w:numId w:val="2"/>
        </w:numPr>
        <w:spacing w:before="0" w:after="0"/>
        <w:rPr>
          <w:rFonts w:ascii="Calibri" w:hAnsi="Calibri" w:cs="Book Antiqua"/>
          <w:sz w:val="28"/>
        </w:rPr>
      </w:pPr>
      <w:bookmarkStart w:id="11" w:name="_Toc461691020"/>
      <w:bookmarkStart w:id="12" w:name="_Toc75630704"/>
      <w:r w:rsidRPr="00A15912">
        <w:rPr>
          <w:rFonts w:ascii="Calibri" w:hAnsi="Calibri" w:cs="Book Antiqua"/>
          <w:sz w:val="28"/>
        </w:rPr>
        <w:t>Estrategia de pruebas</w:t>
      </w:r>
      <w:bookmarkEnd w:id="11"/>
      <w:bookmarkEnd w:id="12"/>
    </w:p>
    <w:p w14:paraId="31BF5723" w14:textId="77777777" w:rsidR="00036285" w:rsidRPr="00142362" w:rsidRDefault="00036285" w:rsidP="00A15912">
      <w:pPr>
        <w:spacing w:line="276" w:lineRule="auto"/>
        <w:ind w:left="426"/>
        <w:jc w:val="both"/>
        <w:rPr>
          <w:iCs/>
        </w:rPr>
      </w:pPr>
      <w:r w:rsidRPr="00142362">
        <w:rPr>
          <w:iCs/>
        </w:rPr>
        <w:t xml:space="preserve">La herramienta utilizada para realizar </w:t>
      </w:r>
      <w:r w:rsidR="00142362" w:rsidRPr="00142362">
        <w:rPr>
          <w:iCs/>
        </w:rPr>
        <w:t>las pruebas en java es JUNIT.</w:t>
      </w:r>
    </w:p>
    <w:p w14:paraId="147EAADD" w14:textId="77777777" w:rsidR="00A15912" w:rsidRPr="00203D73" w:rsidRDefault="00A15912" w:rsidP="00203D73">
      <w:pPr>
        <w:pStyle w:val="Ttulo2"/>
        <w:numPr>
          <w:ilvl w:val="1"/>
          <w:numId w:val="2"/>
        </w:numPr>
        <w:ind w:left="1418"/>
        <w:rPr>
          <w:rFonts w:ascii="Calibri" w:hAnsi="Calibri" w:cs="Book Antiqua"/>
          <w:i w:val="0"/>
          <w:sz w:val="24"/>
        </w:rPr>
      </w:pPr>
      <w:bookmarkStart w:id="13" w:name="_Toc461691021"/>
      <w:bookmarkStart w:id="14" w:name="_Toc75630705"/>
      <w:r w:rsidRPr="00A15912">
        <w:rPr>
          <w:rFonts w:ascii="Calibri" w:hAnsi="Calibri" w:cs="Book Antiqua"/>
          <w:i w:val="0"/>
          <w:sz w:val="24"/>
        </w:rPr>
        <w:t>Pruebas funcionales</w:t>
      </w:r>
      <w:bookmarkEnd w:id="13"/>
      <w:bookmarkEnd w:id="14"/>
    </w:p>
    <w:p w14:paraId="5A6DAF42" w14:textId="53355545" w:rsidR="003B10C9" w:rsidRPr="003B10C9" w:rsidRDefault="003B10C9" w:rsidP="00A15912">
      <w:pPr>
        <w:spacing w:line="276" w:lineRule="auto"/>
        <w:ind w:left="709"/>
        <w:jc w:val="both"/>
        <w:rPr>
          <w:b/>
          <w:bCs/>
          <w:iCs/>
        </w:rPr>
      </w:pPr>
      <w:r w:rsidRPr="003B10C9">
        <w:rPr>
          <w:b/>
          <w:bCs/>
          <w:iCs/>
        </w:rPr>
        <w:t xml:space="preserve">Modulo </w:t>
      </w:r>
      <w:proofErr w:type="spellStart"/>
      <w:r w:rsidR="00B63305">
        <w:rPr>
          <w:b/>
          <w:bCs/>
          <w:iCs/>
        </w:rPr>
        <w:t>L</w:t>
      </w:r>
      <w:r w:rsidRPr="003B10C9">
        <w:rPr>
          <w:b/>
          <w:bCs/>
          <w:iCs/>
        </w:rPr>
        <w:t>ogin</w:t>
      </w:r>
      <w:proofErr w:type="spellEnd"/>
      <w:r w:rsidRPr="003B10C9">
        <w:rPr>
          <w:b/>
          <w:bCs/>
          <w:iCs/>
        </w:rPr>
        <w:t>.</w:t>
      </w:r>
    </w:p>
    <w:p w14:paraId="3CE9620D" w14:textId="77777777" w:rsidR="00C329B0" w:rsidRPr="003B10C9" w:rsidRDefault="00203D73" w:rsidP="003B10C9">
      <w:pPr>
        <w:spacing w:line="276" w:lineRule="auto"/>
        <w:jc w:val="both"/>
        <w:rPr>
          <w:iCs/>
        </w:rPr>
      </w:pPr>
      <w:r w:rsidRPr="00203D73">
        <w:rPr>
          <w:iCs/>
        </w:rPr>
        <w:tab/>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329B0" w:rsidRPr="00C329B0" w14:paraId="2CB22652"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06355DA" w14:textId="77777777" w:rsidR="00C329B0" w:rsidRPr="00076002" w:rsidRDefault="00C329B0" w:rsidP="00C329B0">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DE170D3" w14:textId="77777777" w:rsidR="00C329B0" w:rsidRPr="00076002" w:rsidRDefault="00C329B0" w:rsidP="00C329B0">
            <w:pPr>
              <w:spacing w:line="276" w:lineRule="auto"/>
              <w:jc w:val="both"/>
              <w:rPr>
                <w:i/>
              </w:rPr>
            </w:pPr>
            <w:r w:rsidRPr="00076002">
              <w:rPr>
                <w:i/>
              </w:rPr>
              <w:t>CP-00</w:t>
            </w:r>
            <w:r w:rsidR="001A7F69" w:rsidRPr="00076002">
              <w:rPr>
                <w:i/>
              </w:rPr>
              <w:t>1</w:t>
            </w:r>
          </w:p>
        </w:tc>
      </w:tr>
      <w:tr w:rsidR="00C329B0" w:rsidRPr="00C329B0" w14:paraId="4D7F602E"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974DF32" w14:textId="77777777" w:rsidR="00C329B0" w:rsidRPr="00076002" w:rsidRDefault="00C329B0" w:rsidP="00C329B0">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A35EFA" w14:textId="77777777" w:rsidR="00C329B0" w:rsidRPr="00076002" w:rsidRDefault="00847A4A" w:rsidP="00C329B0">
            <w:pPr>
              <w:spacing w:line="276" w:lineRule="auto"/>
              <w:jc w:val="both"/>
              <w:rPr>
                <w:i/>
              </w:rPr>
            </w:pPr>
            <w:r>
              <w:rPr>
                <w:i/>
              </w:rPr>
              <w:t>Ingreso del administrador al sistema</w:t>
            </w:r>
          </w:p>
        </w:tc>
      </w:tr>
      <w:tr w:rsidR="00C329B0" w:rsidRPr="00C329B0" w14:paraId="4A3B9812" w14:textId="77777777" w:rsidTr="0009623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A99A9DE" w14:textId="77777777" w:rsidR="00C329B0" w:rsidRPr="00076002" w:rsidRDefault="00C329B0" w:rsidP="00C329B0">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16655D" w14:textId="77777777" w:rsidR="00C329B0" w:rsidRPr="00076002" w:rsidRDefault="00C329B0" w:rsidP="00C329B0">
            <w:pPr>
              <w:spacing w:line="276" w:lineRule="auto"/>
              <w:jc w:val="both"/>
              <w:rPr>
                <w:i/>
              </w:rPr>
            </w:pPr>
            <w:r w:rsidRPr="00076002">
              <w:rPr>
                <w:i/>
              </w:rPr>
              <w:t>Desarrolladores</w:t>
            </w:r>
          </w:p>
        </w:tc>
      </w:tr>
      <w:tr w:rsidR="00C329B0" w:rsidRPr="00C329B0" w14:paraId="387313DC" w14:textId="77777777" w:rsidTr="0009623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45CAF8" w14:textId="77777777" w:rsidR="00C329B0" w:rsidRPr="00076002" w:rsidRDefault="00C329B0" w:rsidP="00C329B0">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F888387" w14:textId="77777777" w:rsidR="00025B2A" w:rsidRPr="00076002" w:rsidRDefault="00C329B0" w:rsidP="0009623A">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937"/>
              <w:gridCol w:w="2070"/>
            </w:tblGrid>
            <w:tr w:rsidR="00076002" w:rsidRPr="00110EDE" w14:paraId="5C1E0904" w14:textId="77777777" w:rsidTr="00110EDE">
              <w:tc>
                <w:tcPr>
                  <w:tcW w:w="1526" w:type="dxa"/>
                  <w:shd w:val="clear" w:color="auto" w:fill="auto"/>
                </w:tcPr>
                <w:p w14:paraId="632AC08F" w14:textId="77777777" w:rsidR="00763540" w:rsidRPr="00110EDE" w:rsidRDefault="00987057" w:rsidP="00110EDE">
                  <w:pPr>
                    <w:spacing w:line="276" w:lineRule="auto"/>
                    <w:jc w:val="both"/>
                    <w:rPr>
                      <w:i/>
                    </w:rPr>
                  </w:pPr>
                  <w:r w:rsidRPr="00110EDE">
                    <w:rPr>
                      <w:i/>
                    </w:rPr>
                    <w:t>T</w:t>
                  </w:r>
                  <w:r w:rsidR="00763540" w:rsidRPr="00110EDE">
                    <w:rPr>
                      <w:i/>
                    </w:rPr>
                    <w:t>ipo de dato</w:t>
                  </w:r>
                </w:p>
              </w:tc>
              <w:tc>
                <w:tcPr>
                  <w:tcW w:w="1937" w:type="dxa"/>
                  <w:shd w:val="clear" w:color="auto" w:fill="auto"/>
                </w:tcPr>
                <w:p w14:paraId="7A2A2B27" w14:textId="77777777" w:rsidR="00763540" w:rsidRPr="00110EDE" w:rsidRDefault="00763540" w:rsidP="00110EDE">
                  <w:pPr>
                    <w:spacing w:line="276" w:lineRule="auto"/>
                    <w:jc w:val="both"/>
                    <w:rPr>
                      <w:i/>
                    </w:rPr>
                  </w:pPr>
                  <w:r w:rsidRPr="00110EDE">
                    <w:rPr>
                      <w:i/>
                    </w:rPr>
                    <w:t>Nombr</w:t>
                  </w:r>
                  <w:r w:rsidR="00987057" w:rsidRPr="00110EDE">
                    <w:rPr>
                      <w:i/>
                    </w:rPr>
                    <w:t>e del</w:t>
                  </w:r>
                  <w:r w:rsidRPr="00110EDE">
                    <w:rPr>
                      <w:i/>
                    </w:rPr>
                    <w:t xml:space="preserve"> parámetro</w:t>
                  </w:r>
                </w:p>
              </w:tc>
              <w:tc>
                <w:tcPr>
                  <w:tcW w:w="2070" w:type="dxa"/>
                  <w:shd w:val="clear" w:color="auto" w:fill="auto"/>
                </w:tcPr>
                <w:p w14:paraId="3EC66503" w14:textId="77777777" w:rsidR="00763540" w:rsidRPr="00110EDE" w:rsidRDefault="00763540" w:rsidP="00110EDE">
                  <w:pPr>
                    <w:spacing w:line="276" w:lineRule="auto"/>
                    <w:jc w:val="both"/>
                    <w:rPr>
                      <w:i/>
                    </w:rPr>
                  </w:pPr>
                  <w:r w:rsidRPr="00110EDE">
                    <w:rPr>
                      <w:i/>
                    </w:rPr>
                    <w:t xml:space="preserve">Valor </w:t>
                  </w:r>
                  <w:r w:rsidR="00987057" w:rsidRPr="00110EDE">
                    <w:rPr>
                      <w:i/>
                    </w:rPr>
                    <w:t>del parámetro</w:t>
                  </w:r>
                </w:p>
              </w:tc>
            </w:tr>
            <w:tr w:rsidR="00076002" w:rsidRPr="00110EDE" w14:paraId="3FB7E29D" w14:textId="77777777" w:rsidTr="00110EDE">
              <w:tc>
                <w:tcPr>
                  <w:tcW w:w="1526" w:type="dxa"/>
                  <w:shd w:val="clear" w:color="auto" w:fill="auto"/>
                </w:tcPr>
                <w:p w14:paraId="074CD1FF" w14:textId="77777777" w:rsidR="00763540" w:rsidRPr="00110EDE" w:rsidRDefault="00847A4A" w:rsidP="00110EDE">
                  <w:pPr>
                    <w:spacing w:line="276" w:lineRule="auto"/>
                    <w:jc w:val="both"/>
                    <w:rPr>
                      <w:i/>
                    </w:rPr>
                  </w:pPr>
                  <w:r w:rsidRPr="00110EDE">
                    <w:rPr>
                      <w:i/>
                    </w:rPr>
                    <w:t>String</w:t>
                  </w:r>
                </w:p>
              </w:tc>
              <w:tc>
                <w:tcPr>
                  <w:tcW w:w="1937" w:type="dxa"/>
                  <w:shd w:val="clear" w:color="auto" w:fill="auto"/>
                </w:tcPr>
                <w:p w14:paraId="2920DA90" w14:textId="773C8560" w:rsidR="00763540" w:rsidRPr="00110EDE" w:rsidRDefault="00B63305" w:rsidP="00110EDE">
                  <w:pPr>
                    <w:spacing w:line="276" w:lineRule="auto"/>
                    <w:jc w:val="both"/>
                    <w:rPr>
                      <w:i/>
                    </w:rPr>
                  </w:pPr>
                  <w:r>
                    <w:rPr>
                      <w:i/>
                    </w:rPr>
                    <w:t>cedula</w:t>
                  </w:r>
                </w:p>
              </w:tc>
              <w:tc>
                <w:tcPr>
                  <w:tcW w:w="2070" w:type="dxa"/>
                  <w:shd w:val="clear" w:color="auto" w:fill="auto"/>
                </w:tcPr>
                <w:p w14:paraId="6C6D7F41" w14:textId="15F55DFA" w:rsidR="00763540" w:rsidRPr="00110EDE" w:rsidRDefault="00B63305" w:rsidP="00110EDE">
                  <w:pPr>
                    <w:spacing w:line="276" w:lineRule="auto"/>
                    <w:jc w:val="both"/>
                    <w:rPr>
                      <w:i/>
                    </w:rPr>
                  </w:pPr>
                  <w:r>
                    <w:rPr>
                      <w:i/>
                    </w:rPr>
                    <w:t>9876543210</w:t>
                  </w:r>
                </w:p>
              </w:tc>
            </w:tr>
            <w:tr w:rsidR="00076002" w:rsidRPr="00110EDE" w14:paraId="5DE77162" w14:textId="77777777" w:rsidTr="00110EDE">
              <w:tc>
                <w:tcPr>
                  <w:tcW w:w="1526" w:type="dxa"/>
                  <w:shd w:val="clear" w:color="auto" w:fill="auto"/>
                </w:tcPr>
                <w:p w14:paraId="0C7D8092" w14:textId="77777777" w:rsidR="00763540" w:rsidRPr="00110EDE" w:rsidRDefault="00847A4A" w:rsidP="00110EDE">
                  <w:pPr>
                    <w:spacing w:line="276" w:lineRule="auto"/>
                    <w:jc w:val="both"/>
                    <w:rPr>
                      <w:i/>
                    </w:rPr>
                  </w:pPr>
                  <w:r w:rsidRPr="00110EDE">
                    <w:rPr>
                      <w:i/>
                    </w:rPr>
                    <w:t>String</w:t>
                  </w:r>
                </w:p>
              </w:tc>
              <w:tc>
                <w:tcPr>
                  <w:tcW w:w="1937" w:type="dxa"/>
                  <w:shd w:val="clear" w:color="auto" w:fill="auto"/>
                </w:tcPr>
                <w:p w14:paraId="45BA2B38" w14:textId="6D1F0DFB" w:rsidR="00763540" w:rsidRPr="00110EDE" w:rsidRDefault="00B63305" w:rsidP="00110EDE">
                  <w:pPr>
                    <w:spacing w:line="276" w:lineRule="auto"/>
                    <w:jc w:val="both"/>
                    <w:rPr>
                      <w:i/>
                    </w:rPr>
                  </w:pPr>
                  <w:proofErr w:type="spellStart"/>
                  <w:r>
                    <w:rPr>
                      <w:i/>
                    </w:rPr>
                    <w:t>contrasenia</w:t>
                  </w:r>
                  <w:proofErr w:type="spellEnd"/>
                </w:p>
              </w:tc>
              <w:tc>
                <w:tcPr>
                  <w:tcW w:w="2070" w:type="dxa"/>
                  <w:shd w:val="clear" w:color="auto" w:fill="auto"/>
                </w:tcPr>
                <w:p w14:paraId="1218D671" w14:textId="0AD9C442" w:rsidR="00763540" w:rsidRPr="00110EDE" w:rsidRDefault="00B63305" w:rsidP="00110EDE">
                  <w:pPr>
                    <w:spacing w:line="276" w:lineRule="auto"/>
                    <w:jc w:val="both"/>
                    <w:rPr>
                      <w:i/>
                    </w:rPr>
                  </w:pPr>
                  <w:r>
                    <w:rPr>
                      <w:i/>
                    </w:rPr>
                    <w:t>K123456</w:t>
                  </w:r>
                </w:p>
              </w:tc>
            </w:tr>
          </w:tbl>
          <w:p w14:paraId="12F5AF9F" w14:textId="77777777" w:rsidR="00763540" w:rsidRPr="00076002" w:rsidRDefault="00763540" w:rsidP="00763540">
            <w:pPr>
              <w:spacing w:line="276" w:lineRule="auto"/>
              <w:ind w:left="709"/>
              <w:jc w:val="both"/>
              <w:rPr>
                <w:i/>
              </w:rPr>
            </w:pPr>
          </w:p>
          <w:p w14:paraId="765F1344" w14:textId="77777777" w:rsidR="00025B2A" w:rsidRPr="00076002" w:rsidRDefault="00C329B0" w:rsidP="0009623A">
            <w:pPr>
              <w:numPr>
                <w:ilvl w:val="0"/>
                <w:numId w:val="6"/>
              </w:numPr>
              <w:spacing w:line="276" w:lineRule="auto"/>
              <w:ind w:left="709"/>
              <w:jc w:val="both"/>
              <w:rPr>
                <w:i/>
              </w:rPr>
            </w:pPr>
            <w:r w:rsidRPr="00076002">
              <w:rPr>
                <w:i/>
              </w:rPr>
              <w:t xml:space="preserve">Hacer clic en el botón </w:t>
            </w:r>
            <w:r w:rsidR="00763540" w:rsidRPr="00076002">
              <w:rPr>
                <w:i/>
              </w:rPr>
              <w:t>registrar.</w:t>
            </w:r>
          </w:p>
        </w:tc>
      </w:tr>
      <w:tr w:rsidR="00C329B0" w:rsidRPr="00C329B0" w14:paraId="2B7F7213" w14:textId="77777777" w:rsidTr="0009623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1CDB803" w14:textId="77777777" w:rsidR="00C329B0" w:rsidRPr="00076002" w:rsidRDefault="00C329B0" w:rsidP="00C329B0">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1923CE" w14:textId="77777777" w:rsidR="00C329B0" w:rsidRPr="00076002" w:rsidRDefault="00987057" w:rsidP="00C329B0">
            <w:pPr>
              <w:spacing w:line="276" w:lineRule="auto"/>
              <w:jc w:val="both"/>
              <w:rPr>
                <w:i/>
              </w:rPr>
            </w:pPr>
            <w:r w:rsidRPr="00076002">
              <w:rPr>
                <w:i/>
              </w:rPr>
              <w:t xml:space="preserve">El </w:t>
            </w:r>
            <w:r w:rsidR="00076002" w:rsidRPr="00076002">
              <w:rPr>
                <w:i/>
              </w:rPr>
              <w:t>administrador</w:t>
            </w:r>
            <w:r w:rsidRPr="00076002">
              <w:rPr>
                <w:i/>
              </w:rPr>
              <w:t xml:space="preserve"> debe </w:t>
            </w:r>
            <w:r w:rsidR="00097629">
              <w:rPr>
                <w:i/>
              </w:rPr>
              <w:t>estar registrado en la base de datos.</w:t>
            </w:r>
          </w:p>
        </w:tc>
      </w:tr>
      <w:tr w:rsidR="00C329B0" w:rsidRPr="00C329B0" w14:paraId="500A9878" w14:textId="77777777" w:rsidTr="0009623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3480D61" w14:textId="77777777" w:rsidR="00C329B0" w:rsidRPr="00076002" w:rsidRDefault="00C329B0" w:rsidP="00C329B0">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363136" w14:textId="77777777" w:rsidR="00C329B0" w:rsidRPr="00076002" w:rsidRDefault="00097629" w:rsidP="00C329B0">
            <w:pPr>
              <w:spacing w:line="276" w:lineRule="auto"/>
              <w:jc w:val="both"/>
              <w:rPr>
                <w:i/>
              </w:rPr>
            </w:pPr>
            <w:r>
              <w:rPr>
                <w:i/>
              </w:rPr>
              <w:t>El administrador debe ingresar al sistema</w:t>
            </w:r>
          </w:p>
        </w:tc>
      </w:tr>
      <w:tr w:rsidR="00C329B0" w:rsidRPr="00C329B0" w14:paraId="397A8515" w14:textId="77777777" w:rsidTr="0009623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8801BF" w14:textId="77777777" w:rsidR="00C329B0" w:rsidRPr="00076002" w:rsidRDefault="00C329B0" w:rsidP="00C329B0">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9B7C12C" w14:textId="77777777" w:rsidR="00C329B0" w:rsidRPr="00076002" w:rsidRDefault="00097629" w:rsidP="00C329B0">
            <w:pPr>
              <w:spacing w:line="276" w:lineRule="auto"/>
              <w:jc w:val="both"/>
              <w:rPr>
                <w:i/>
              </w:rPr>
            </w:pPr>
            <w:r>
              <w:rPr>
                <w:i/>
              </w:rPr>
              <w:t>El administrador ingreso correctamente al sistema</w:t>
            </w:r>
          </w:p>
        </w:tc>
      </w:tr>
      <w:tr w:rsidR="00C329B0" w:rsidRPr="00C329B0" w14:paraId="244F235D" w14:textId="77777777" w:rsidTr="0009623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C505723" w14:textId="77777777" w:rsidR="00C329B0" w:rsidRPr="00076002" w:rsidRDefault="00C329B0" w:rsidP="00C329B0">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2BB1C2" w14:textId="77777777" w:rsidR="00C329B0" w:rsidRPr="00076002" w:rsidRDefault="00C329B0" w:rsidP="00C329B0">
            <w:pPr>
              <w:spacing w:line="276" w:lineRule="auto"/>
              <w:jc w:val="both"/>
              <w:rPr>
                <w:i/>
              </w:rPr>
            </w:pPr>
            <w:r w:rsidRPr="00076002">
              <w:rPr>
                <w:i/>
              </w:rPr>
              <w:t>Exitoso</w:t>
            </w:r>
          </w:p>
        </w:tc>
      </w:tr>
      <w:tr w:rsidR="00C329B0" w:rsidRPr="00C329B0" w14:paraId="33EBD6C6" w14:textId="77777777" w:rsidTr="0009623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B0C6FFE" w14:textId="77777777" w:rsidR="00C329B0" w:rsidRPr="00076002" w:rsidRDefault="00C329B0" w:rsidP="00C329B0">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312881" w14:textId="77777777" w:rsidR="00C329B0" w:rsidRPr="00076002" w:rsidRDefault="00C329B0" w:rsidP="00C329B0">
            <w:pPr>
              <w:spacing w:line="276" w:lineRule="auto"/>
              <w:jc w:val="both"/>
              <w:rPr>
                <w:i/>
              </w:rPr>
            </w:pPr>
            <w:r w:rsidRPr="00076002">
              <w:rPr>
                <w:i/>
              </w:rPr>
              <w:t xml:space="preserve"> </w:t>
            </w:r>
            <w:r w:rsidR="00097629">
              <w:rPr>
                <w:i/>
              </w:rPr>
              <w:t>El administrador debe constar en la base de datos para ingresar en el sistema.</w:t>
            </w:r>
          </w:p>
        </w:tc>
      </w:tr>
    </w:tbl>
    <w:p w14:paraId="799B31C8" w14:textId="77777777" w:rsidR="00AA6D15" w:rsidRDefault="00AA6D15" w:rsidP="003B10C9">
      <w:pPr>
        <w:spacing w:line="276" w:lineRule="auto"/>
        <w:jc w:val="both"/>
        <w:rPr>
          <w:i/>
          <w:color w:val="0000FF"/>
        </w:rPr>
      </w:pPr>
    </w:p>
    <w:p w14:paraId="51D1CD47" w14:textId="02884BC4" w:rsidR="00AA6D15" w:rsidRDefault="00B63305" w:rsidP="00A15912">
      <w:pPr>
        <w:spacing w:line="276" w:lineRule="auto"/>
        <w:ind w:left="709"/>
        <w:jc w:val="both"/>
        <w:rPr>
          <w:i/>
          <w:color w:val="0000FF"/>
        </w:rPr>
      </w:pPr>
      <w:r w:rsidRPr="00B63305">
        <w:rPr>
          <w:i/>
          <w:noProof/>
          <w:color w:val="0000FF"/>
        </w:rPr>
        <w:pict w14:anchorId="594A2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0" type="#_x0000_t75" style="width:340.5pt;height:245.25pt;visibility:visible;mso-wrap-style:square">
            <v:imagedata r:id="rId7" o:title="" cropbottom="8244f"/>
          </v:shape>
        </w:pict>
      </w:r>
    </w:p>
    <w:p w14:paraId="78BCEDF0" w14:textId="77777777" w:rsidR="00AA6D15" w:rsidRDefault="00AA6D15" w:rsidP="00A15912">
      <w:pPr>
        <w:spacing w:line="276" w:lineRule="auto"/>
        <w:ind w:left="709"/>
        <w:jc w:val="both"/>
        <w:rPr>
          <w:i/>
          <w:color w:val="0000FF"/>
        </w:rPr>
      </w:pPr>
    </w:p>
    <w:p w14:paraId="702D8A37" w14:textId="0E416811" w:rsidR="00B63305" w:rsidRPr="003B10C9" w:rsidRDefault="00B63305" w:rsidP="00B63305">
      <w:pPr>
        <w:spacing w:line="276" w:lineRule="auto"/>
        <w:ind w:left="709"/>
        <w:jc w:val="both"/>
        <w:rPr>
          <w:b/>
          <w:bCs/>
          <w:iCs/>
        </w:rPr>
      </w:pPr>
      <w:r w:rsidRPr="003B10C9">
        <w:rPr>
          <w:b/>
          <w:bCs/>
          <w:iCs/>
        </w:rPr>
        <w:t xml:space="preserve">Modulo </w:t>
      </w:r>
      <w:r w:rsidR="002264E3">
        <w:rPr>
          <w:b/>
          <w:bCs/>
          <w:iCs/>
        </w:rPr>
        <w:t>Empleado</w:t>
      </w:r>
      <w:r w:rsidRPr="003B10C9">
        <w:rPr>
          <w:b/>
          <w:bCs/>
          <w:iCs/>
        </w:rPr>
        <w:t>.</w: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B63305" w:rsidRPr="00C329B0" w14:paraId="3E5594B6"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0E3119" w14:textId="77777777" w:rsidR="00B63305" w:rsidRPr="00076002" w:rsidRDefault="00B63305"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7E5A28" w14:textId="77777777" w:rsidR="00B63305" w:rsidRPr="00076002" w:rsidRDefault="00B63305" w:rsidP="0060035C">
            <w:pPr>
              <w:spacing w:line="276" w:lineRule="auto"/>
              <w:jc w:val="both"/>
              <w:rPr>
                <w:i/>
              </w:rPr>
            </w:pPr>
            <w:r w:rsidRPr="00076002">
              <w:rPr>
                <w:i/>
              </w:rPr>
              <w:t>CP-00</w:t>
            </w:r>
            <w:r>
              <w:rPr>
                <w:i/>
              </w:rPr>
              <w:t>2</w:t>
            </w:r>
          </w:p>
        </w:tc>
      </w:tr>
      <w:tr w:rsidR="00B63305" w:rsidRPr="00C329B0" w14:paraId="2963638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436DE55" w14:textId="77777777" w:rsidR="00B63305" w:rsidRPr="00076002" w:rsidRDefault="00B63305"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FC695F" w14:textId="6DEF4DDA" w:rsidR="00B63305" w:rsidRPr="00076002" w:rsidRDefault="00B63305" w:rsidP="0060035C">
            <w:pPr>
              <w:spacing w:line="276" w:lineRule="auto"/>
              <w:jc w:val="both"/>
              <w:rPr>
                <w:i/>
              </w:rPr>
            </w:pPr>
            <w:r>
              <w:rPr>
                <w:i/>
              </w:rPr>
              <w:t>Obtener id Máximo de empleado</w:t>
            </w:r>
            <w:r w:rsidRPr="00076002">
              <w:rPr>
                <w:i/>
              </w:rPr>
              <w:t xml:space="preserve"> </w:t>
            </w:r>
          </w:p>
        </w:tc>
      </w:tr>
      <w:tr w:rsidR="00B63305" w:rsidRPr="00C329B0" w14:paraId="24B80AE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ED781F" w14:textId="77777777" w:rsidR="00B63305" w:rsidRPr="00076002" w:rsidRDefault="00B63305"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5262DCF" w14:textId="77777777" w:rsidR="00B63305" w:rsidRPr="00076002" w:rsidRDefault="00B63305" w:rsidP="0060035C">
            <w:pPr>
              <w:spacing w:line="276" w:lineRule="auto"/>
              <w:jc w:val="both"/>
              <w:rPr>
                <w:i/>
              </w:rPr>
            </w:pPr>
            <w:r w:rsidRPr="00076002">
              <w:rPr>
                <w:i/>
              </w:rPr>
              <w:t>Desarrolladores</w:t>
            </w:r>
          </w:p>
        </w:tc>
      </w:tr>
      <w:tr w:rsidR="00B63305" w:rsidRPr="00C329B0" w14:paraId="7AD7985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3883729" w14:textId="77777777" w:rsidR="00B63305" w:rsidRPr="00076002" w:rsidRDefault="00B63305"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D9675A5" w14:textId="77777777" w:rsidR="00B63305" w:rsidRPr="00076002" w:rsidRDefault="00B63305" w:rsidP="0060035C">
            <w:pPr>
              <w:spacing w:line="276" w:lineRule="auto"/>
              <w:jc w:val="both"/>
              <w:rPr>
                <w:i/>
              </w:rPr>
            </w:pPr>
          </w:p>
          <w:p w14:paraId="402C341A" w14:textId="5C023C7F" w:rsidR="00B63305" w:rsidRPr="00076002" w:rsidRDefault="00B63305" w:rsidP="0060035C">
            <w:pPr>
              <w:numPr>
                <w:ilvl w:val="0"/>
                <w:numId w:val="6"/>
              </w:numPr>
              <w:spacing w:line="276" w:lineRule="auto"/>
              <w:ind w:left="709"/>
              <w:jc w:val="both"/>
              <w:rPr>
                <w:i/>
              </w:rPr>
            </w:pPr>
            <w:r w:rsidRPr="00076002">
              <w:rPr>
                <w:i/>
              </w:rPr>
              <w:t xml:space="preserve">Hacer clic en el botón </w:t>
            </w:r>
            <w:r w:rsidR="006163BB">
              <w:rPr>
                <w:i/>
              </w:rPr>
              <w:t>registrar empelado</w:t>
            </w:r>
            <w:r w:rsidRPr="00076002">
              <w:rPr>
                <w:i/>
              </w:rPr>
              <w:t>.</w:t>
            </w:r>
          </w:p>
        </w:tc>
      </w:tr>
      <w:tr w:rsidR="00B63305" w:rsidRPr="00C329B0" w14:paraId="5399B66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FC4C13" w14:textId="77777777" w:rsidR="00B63305" w:rsidRPr="00076002" w:rsidRDefault="00B63305"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FF4227" w14:textId="77777777" w:rsidR="00B63305" w:rsidRPr="00076002" w:rsidRDefault="00B63305" w:rsidP="0060035C">
            <w:pPr>
              <w:spacing w:line="276" w:lineRule="auto"/>
              <w:jc w:val="both"/>
              <w:rPr>
                <w:i/>
              </w:rPr>
            </w:pPr>
            <w:r w:rsidRPr="00076002">
              <w:rPr>
                <w:i/>
              </w:rPr>
              <w:t>El administrador debe haber ingresado correctamente al sistema</w:t>
            </w:r>
          </w:p>
        </w:tc>
      </w:tr>
      <w:tr w:rsidR="00B63305" w:rsidRPr="00C329B0" w14:paraId="2EA4B3D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F8286C" w14:textId="77777777" w:rsidR="00B63305" w:rsidRPr="00076002" w:rsidRDefault="00B63305"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33933F" w14:textId="75DEBAD5" w:rsidR="00B63305" w:rsidRPr="00076002" w:rsidRDefault="006163BB" w:rsidP="0060035C">
            <w:pPr>
              <w:spacing w:line="276" w:lineRule="auto"/>
              <w:jc w:val="both"/>
              <w:rPr>
                <w:i/>
              </w:rPr>
            </w:pPr>
            <w:r>
              <w:rPr>
                <w:i/>
              </w:rPr>
              <w:t xml:space="preserve">Se </w:t>
            </w:r>
            <w:r w:rsidR="00946904">
              <w:rPr>
                <w:i/>
              </w:rPr>
              <w:t>cargará</w:t>
            </w:r>
            <w:r>
              <w:rPr>
                <w:i/>
              </w:rPr>
              <w:t xml:space="preserve"> el id para el registro del empleado</w:t>
            </w:r>
          </w:p>
        </w:tc>
      </w:tr>
      <w:tr w:rsidR="00B63305" w:rsidRPr="00C329B0" w14:paraId="7AE4C9F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F937A9E" w14:textId="77777777" w:rsidR="00B63305" w:rsidRPr="00076002" w:rsidRDefault="00B63305"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7D3FEDA" w14:textId="6FF41EA9" w:rsidR="00B63305" w:rsidRPr="00076002" w:rsidRDefault="006163BB" w:rsidP="0060035C">
            <w:pPr>
              <w:spacing w:line="276" w:lineRule="auto"/>
              <w:jc w:val="both"/>
              <w:rPr>
                <w:i/>
              </w:rPr>
            </w:pPr>
            <w:r>
              <w:rPr>
                <w:i/>
              </w:rPr>
              <w:t>Se obtuvo correctamente el id del empelado</w:t>
            </w:r>
          </w:p>
        </w:tc>
      </w:tr>
      <w:tr w:rsidR="00B63305" w:rsidRPr="00C329B0" w14:paraId="1182D7F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25ABC1" w14:textId="77777777" w:rsidR="00B63305" w:rsidRPr="00076002" w:rsidRDefault="00B63305"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E3AD178" w14:textId="77777777" w:rsidR="00B63305" w:rsidRPr="00076002" w:rsidRDefault="00B63305" w:rsidP="0060035C">
            <w:pPr>
              <w:spacing w:line="276" w:lineRule="auto"/>
              <w:jc w:val="both"/>
              <w:rPr>
                <w:i/>
              </w:rPr>
            </w:pPr>
            <w:r w:rsidRPr="00076002">
              <w:rPr>
                <w:i/>
              </w:rPr>
              <w:t>Exitoso</w:t>
            </w:r>
          </w:p>
        </w:tc>
      </w:tr>
      <w:tr w:rsidR="00B63305" w:rsidRPr="00C329B0" w14:paraId="7DACA9F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A2E8E1" w14:textId="77777777" w:rsidR="00B63305" w:rsidRPr="00076002" w:rsidRDefault="00B63305"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CCDFA5" w14:textId="6EB240A7" w:rsidR="00B63305" w:rsidRPr="006163BB" w:rsidRDefault="00B63305" w:rsidP="0060035C">
            <w:pPr>
              <w:spacing w:line="276" w:lineRule="auto"/>
              <w:jc w:val="both"/>
              <w:rPr>
                <w:i/>
                <w:u w:val="single"/>
              </w:rPr>
            </w:pPr>
            <w:r w:rsidRPr="00076002">
              <w:rPr>
                <w:i/>
              </w:rPr>
              <w:t xml:space="preserve"> El administrador es el encargado </w:t>
            </w:r>
            <w:r w:rsidR="006163BB">
              <w:rPr>
                <w:i/>
              </w:rPr>
              <w:t>de registrar los nuevos empleados de la empresa.</w:t>
            </w:r>
          </w:p>
        </w:tc>
      </w:tr>
    </w:tbl>
    <w:p w14:paraId="03010587" w14:textId="6044882C" w:rsidR="00AA6D15" w:rsidRDefault="00AA6D15" w:rsidP="00A15912">
      <w:pPr>
        <w:spacing w:line="276" w:lineRule="auto"/>
        <w:ind w:left="709"/>
        <w:jc w:val="both"/>
        <w:rPr>
          <w:i/>
          <w:color w:val="0000FF"/>
        </w:rPr>
      </w:pPr>
    </w:p>
    <w:p w14:paraId="593DD0E7" w14:textId="3C09E554" w:rsidR="00AA6D15" w:rsidRDefault="006163BB" w:rsidP="00A15912">
      <w:pPr>
        <w:spacing w:line="276" w:lineRule="auto"/>
        <w:ind w:left="709"/>
        <w:jc w:val="both"/>
        <w:rPr>
          <w:i/>
          <w:noProof/>
          <w:color w:val="0000FF"/>
        </w:rPr>
      </w:pPr>
      <w:r w:rsidRPr="006163BB">
        <w:rPr>
          <w:i/>
          <w:noProof/>
          <w:color w:val="0000FF"/>
        </w:rPr>
        <w:pict w14:anchorId="2CE68A21">
          <v:shape id="_x0000_i1033" type="#_x0000_t75" style="width:408.75pt;height:249pt;visibility:visible;mso-wrap-style:square">
            <v:imagedata r:id="rId8" o:title=""/>
          </v:shape>
        </w:pict>
      </w:r>
    </w:p>
    <w:p w14:paraId="338404FD" w14:textId="41C787B9" w:rsidR="00AA6D15" w:rsidRDefault="00AA6D15" w:rsidP="006128F5">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97629" w:rsidRPr="00C329B0" w14:paraId="3F205752"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C02AEF" w14:textId="77777777" w:rsidR="00097629" w:rsidRPr="00076002" w:rsidRDefault="00097629" w:rsidP="00110EDE">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3C0889" w14:textId="020981DC" w:rsidR="00097629" w:rsidRPr="00076002" w:rsidRDefault="00097629" w:rsidP="00110EDE">
            <w:pPr>
              <w:spacing w:line="276" w:lineRule="auto"/>
              <w:jc w:val="both"/>
              <w:rPr>
                <w:i/>
              </w:rPr>
            </w:pPr>
            <w:r w:rsidRPr="00076002">
              <w:rPr>
                <w:i/>
              </w:rPr>
              <w:t>CP-00</w:t>
            </w:r>
            <w:r w:rsidR="006128F5">
              <w:rPr>
                <w:i/>
              </w:rPr>
              <w:t>3</w:t>
            </w:r>
          </w:p>
        </w:tc>
      </w:tr>
      <w:tr w:rsidR="00097629" w:rsidRPr="00C329B0" w14:paraId="2271E0C1"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C2BFAD" w14:textId="77777777" w:rsidR="00097629" w:rsidRPr="00076002" w:rsidRDefault="00097629" w:rsidP="00110EDE">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840365A" w14:textId="77777777" w:rsidR="00097629" w:rsidRPr="00076002" w:rsidRDefault="00097629" w:rsidP="00110EDE">
            <w:pPr>
              <w:spacing w:line="276" w:lineRule="auto"/>
              <w:jc w:val="both"/>
              <w:rPr>
                <w:i/>
              </w:rPr>
            </w:pPr>
            <w:r>
              <w:rPr>
                <w:i/>
              </w:rPr>
              <w:t>Registrar empleados</w:t>
            </w:r>
            <w:r w:rsidRPr="00076002">
              <w:rPr>
                <w:i/>
              </w:rPr>
              <w:t xml:space="preserve"> </w:t>
            </w:r>
          </w:p>
        </w:tc>
      </w:tr>
      <w:tr w:rsidR="00097629" w:rsidRPr="00C329B0" w14:paraId="1BAA54C0"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C81F96" w14:textId="77777777" w:rsidR="00097629" w:rsidRPr="00076002" w:rsidRDefault="00097629" w:rsidP="00110EDE">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707E4E" w14:textId="77777777" w:rsidR="00097629" w:rsidRPr="00076002" w:rsidRDefault="00097629" w:rsidP="00110EDE">
            <w:pPr>
              <w:spacing w:line="276" w:lineRule="auto"/>
              <w:jc w:val="both"/>
              <w:rPr>
                <w:i/>
              </w:rPr>
            </w:pPr>
            <w:r w:rsidRPr="00076002">
              <w:rPr>
                <w:i/>
              </w:rPr>
              <w:t>Desarrolladores</w:t>
            </w:r>
          </w:p>
        </w:tc>
      </w:tr>
      <w:tr w:rsidR="00097629" w:rsidRPr="00C329B0" w14:paraId="4BD4E6AD"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81F821" w14:textId="77777777" w:rsidR="00097629" w:rsidRPr="00076002" w:rsidRDefault="00097629" w:rsidP="00110EDE">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18F489" w14:textId="77777777" w:rsidR="00097629" w:rsidRPr="00076002" w:rsidRDefault="00097629" w:rsidP="00110EDE">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937"/>
              <w:gridCol w:w="2524"/>
            </w:tblGrid>
            <w:tr w:rsidR="00097629" w:rsidRPr="00110EDE" w14:paraId="1E84D678" w14:textId="77777777" w:rsidTr="0030184F">
              <w:tc>
                <w:tcPr>
                  <w:tcW w:w="1072" w:type="dxa"/>
                  <w:shd w:val="clear" w:color="auto" w:fill="auto"/>
                </w:tcPr>
                <w:p w14:paraId="696A10FF" w14:textId="77777777" w:rsidR="00097629" w:rsidRPr="00110EDE" w:rsidRDefault="00097629" w:rsidP="00110EDE">
                  <w:pPr>
                    <w:spacing w:line="276" w:lineRule="auto"/>
                    <w:jc w:val="both"/>
                    <w:rPr>
                      <w:i/>
                    </w:rPr>
                  </w:pPr>
                  <w:r w:rsidRPr="00110EDE">
                    <w:rPr>
                      <w:i/>
                    </w:rPr>
                    <w:t>Tipo de dato</w:t>
                  </w:r>
                </w:p>
              </w:tc>
              <w:tc>
                <w:tcPr>
                  <w:tcW w:w="1937" w:type="dxa"/>
                  <w:shd w:val="clear" w:color="auto" w:fill="auto"/>
                </w:tcPr>
                <w:p w14:paraId="251AEFB0" w14:textId="77777777" w:rsidR="00097629" w:rsidRPr="00110EDE" w:rsidRDefault="00097629" w:rsidP="00110EDE">
                  <w:pPr>
                    <w:spacing w:line="276" w:lineRule="auto"/>
                    <w:jc w:val="both"/>
                    <w:rPr>
                      <w:i/>
                    </w:rPr>
                  </w:pPr>
                  <w:r w:rsidRPr="00110EDE">
                    <w:rPr>
                      <w:i/>
                    </w:rPr>
                    <w:t>Nombre del parámetro</w:t>
                  </w:r>
                </w:p>
              </w:tc>
              <w:tc>
                <w:tcPr>
                  <w:tcW w:w="2524" w:type="dxa"/>
                  <w:shd w:val="clear" w:color="auto" w:fill="auto"/>
                </w:tcPr>
                <w:p w14:paraId="1569FFBE" w14:textId="77777777" w:rsidR="00097629" w:rsidRPr="00110EDE" w:rsidRDefault="00097629" w:rsidP="00110EDE">
                  <w:pPr>
                    <w:spacing w:line="276" w:lineRule="auto"/>
                    <w:jc w:val="both"/>
                    <w:rPr>
                      <w:i/>
                    </w:rPr>
                  </w:pPr>
                  <w:r w:rsidRPr="00110EDE">
                    <w:rPr>
                      <w:i/>
                    </w:rPr>
                    <w:t>Valor del parámetro</w:t>
                  </w:r>
                </w:p>
              </w:tc>
            </w:tr>
            <w:tr w:rsidR="00097629" w:rsidRPr="00110EDE" w14:paraId="12AC7384" w14:textId="77777777" w:rsidTr="0030184F">
              <w:tc>
                <w:tcPr>
                  <w:tcW w:w="1072" w:type="dxa"/>
                  <w:shd w:val="clear" w:color="auto" w:fill="auto"/>
                </w:tcPr>
                <w:p w14:paraId="69248724" w14:textId="77777777" w:rsidR="00097629" w:rsidRPr="00110EDE" w:rsidRDefault="00097629" w:rsidP="00110EDE">
                  <w:pPr>
                    <w:spacing w:line="276" w:lineRule="auto"/>
                    <w:jc w:val="both"/>
                    <w:rPr>
                      <w:i/>
                    </w:rPr>
                  </w:pPr>
                  <w:r w:rsidRPr="00110EDE">
                    <w:rPr>
                      <w:i/>
                    </w:rPr>
                    <w:t>String</w:t>
                  </w:r>
                </w:p>
              </w:tc>
              <w:tc>
                <w:tcPr>
                  <w:tcW w:w="1937" w:type="dxa"/>
                  <w:shd w:val="clear" w:color="auto" w:fill="auto"/>
                </w:tcPr>
                <w:p w14:paraId="39617035" w14:textId="77777777" w:rsidR="00097629" w:rsidRPr="00110EDE" w:rsidRDefault="00097629" w:rsidP="00110EDE">
                  <w:pPr>
                    <w:spacing w:line="276" w:lineRule="auto"/>
                    <w:jc w:val="both"/>
                    <w:rPr>
                      <w:i/>
                    </w:rPr>
                  </w:pPr>
                  <w:r w:rsidRPr="00110EDE">
                    <w:rPr>
                      <w:i/>
                    </w:rPr>
                    <w:t>Id_empleado</w:t>
                  </w:r>
                </w:p>
              </w:tc>
              <w:tc>
                <w:tcPr>
                  <w:tcW w:w="2524" w:type="dxa"/>
                  <w:shd w:val="clear" w:color="auto" w:fill="auto"/>
                </w:tcPr>
                <w:p w14:paraId="6A1A6BF5" w14:textId="5222AF61" w:rsidR="00097629" w:rsidRPr="00110EDE" w:rsidRDefault="00097629" w:rsidP="00110EDE">
                  <w:pPr>
                    <w:spacing w:line="276" w:lineRule="auto"/>
                    <w:jc w:val="both"/>
                    <w:rPr>
                      <w:i/>
                    </w:rPr>
                  </w:pPr>
                  <w:r w:rsidRPr="00110EDE">
                    <w:rPr>
                      <w:i/>
                    </w:rPr>
                    <w:t>00</w:t>
                  </w:r>
                  <w:r w:rsidR="006128F5">
                    <w:rPr>
                      <w:i/>
                    </w:rPr>
                    <w:t>5</w:t>
                  </w:r>
                </w:p>
              </w:tc>
            </w:tr>
            <w:tr w:rsidR="00097629" w:rsidRPr="00110EDE" w14:paraId="2BEA7EDE" w14:textId="77777777" w:rsidTr="0030184F">
              <w:tc>
                <w:tcPr>
                  <w:tcW w:w="1072" w:type="dxa"/>
                  <w:shd w:val="clear" w:color="auto" w:fill="auto"/>
                </w:tcPr>
                <w:p w14:paraId="7CD85CCD" w14:textId="77777777" w:rsidR="00097629" w:rsidRPr="00110EDE" w:rsidRDefault="00097629" w:rsidP="00110EDE">
                  <w:pPr>
                    <w:spacing w:line="276" w:lineRule="auto"/>
                    <w:jc w:val="both"/>
                    <w:rPr>
                      <w:i/>
                    </w:rPr>
                  </w:pPr>
                  <w:r w:rsidRPr="00110EDE">
                    <w:rPr>
                      <w:i/>
                    </w:rPr>
                    <w:t>String</w:t>
                  </w:r>
                </w:p>
              </w:tc>
              <w:tc>
                <w:tcPr>
                  <w:tcW w:w="1937" w:type="dxa"/>
                  <w:shd w:val="clear" w:color="auto" w:fill="auto"/>
                </w:tcPr>
                <w:p w14:paraId="136D1A1D" w14:textId="77777777" w:rsidR="00097629" w:rsidRPr="00110EDE" w:rsidRDefault="00097629" w:rsidP="00110EDE">
                  <w:pPr>
                    <w:spacing w:line="276" w:lineRule="auto"/>
                    <w:jc w:val="both"/>
                    <w:rPr>
                      <w:i/>
                    </w:rPr>
                  </w:pPr>
                  <w:r w:rsidRPr="00110EDE">
                    <w:rPr>
                      <w:i/>
                    </w:rPr>
                    <w:t>Cedula</w:t>
                  </w:r>
                </w:p>
              </w:tc>
              <w:tc>
                <w:tcPr>
                  <w:tcW w:w="2524" w:type="dxa"/>
                  <w:shd w:val="clear" w:color="auto" w:fill="auto"/>
                </w:tcPr>
                <w:p w14:paraId="5B8F84E7" w14:textId="28123FE9" w:rsidR="00097629" w:rsidRPr="00110EDE" w:rsidRDefault="006128F5" w:rsidP="00110EDE">
                  <w:pPr>
                    <w:spacing w:line="276" w:lineRule="auto"/>
                    <w:jc w:val="both"/>
                    <w:rPr>
                      <w:i/>
                    </w:rPr>
                  </w:pPr>
                  <w:r w:rsidRPr="006128F5">
                    <w:rPr>
                      <w:i/>
                    </w:rPr>
                    <w:t>5554448881</w:t>
                  </w:r>
                </w:p>
              </w:tc>
            </w:tr>
            <w:tr w:rsidR="00097629" w:rsidRPr="00110EDE" w14:paraId="6F87DD2C" w14:textId="77777777" w:rsidTr="0030184F">
              <w:tc>
                <w:tcPr>
                  <w:tcW w:w="1072" w:type="dxa"/>
                  <w:shd w:val="clear" w:color="auto" w:fill="auto"/>
                </w:tcPr>
                <w:p w14:paraId="5E11C22B" w14:textId="77777777" w:rsidR="00097629" w:rsidRPr="00110EDE" w:rsidRDefault="00097629" w:rsidP="00110EDE">
                  <w:pPr>
                    <w:spacing w:line="276" w:lineRule="auto"/>
                    <w:jc w:val="both"/>
                    <w:rPr>
                      <w:i/>
                    </w:rPr>
                  </w:pPr>
                  <w:r w:rsidRPr="00110EDE">
                    <w:rPr>
                      <w:i/>
                    </w:rPr>
                    <w:t>String</w:t>
                  </w:r>
                </w:p>
              </w:tc>
              <w:tc>
                <w:tcPr>
                  <w:tcW w:w="1937" w:type="dxa"/>
                  <w:shd w:val="clear" w:color="auto" w:fill="auto"/>
                </w:tcPr>
                <w:p w14:paraId="6A52DC50" w14:textId="77777777" w:rsidR="00097629" w:rsidRPr="00110EDE" w:rsidRDefault="00097629" w:rsidP="00110EDE">
                  <w:pPr>
                    <w:spacing w:line="276" w:lineRule="auto"/>
                    <w:jc w:val="both"/>
                    <w:rPr>
                      <w:i/>
                    </w:rPr>
                  </w:pPr>
                  <w:r w:rsidRPr="00110EDE">
                    <w:rPr>
                      <w:i/>
                    </w:rPr>
                    <w:t>Correo</w:t>
                  </w:r>
                </w:p>
              </w:tc>
              <w:tc>
                <w:tcPr>
                  <w:tcW w:w="2524" w:type="dxa"/>
                  <w:shd w:val="clear" w:color="auto" w:fill="auto"/>
                </w:tcPr>
                <w:p w14:paraId="07DACA19" w14:textId="315D3930" w:rsidR="00097629" w:rsidRPr="00110EDE" w:rsidRDefault="006128F5" w:rsidP="00110EDE">
                  <w:pPr>
                    <w:spacing w:line="276" w:lineRule="auto"/>
                    <w:jc w:val="both"/>
                    <w:rPr>
                      <w:i/>
                    </w:rPr>
                  </w:pPr>
                  <w:r>
                    <w:rPr>
                      <w:i/>
                    </w:rPr>
                    <w:t>Prueba</w:t>
                  </w:r>
                </w:p>
              </w:tc>
            </w:tr>
            <w:tr w:rsidR="00097629" w:rsidRPr="00110EDE" w14:paraId="7EA589C4" w14:textId="77777777" w:rsidTr="0030184F">
              <w:tc>
                <w:tcPr>
                  <w:tcW w:w="1072" w:type="dxa"/>
                  <w:shd w:val="clear" w:color="auto" w:fill="auto"/>
                </w:tcPr>
                <w:p w14:paraId="4A3CD4C0" w14:textId="77777777" w:rsidR="00097629" w:rsidRPr="00110EDE" w:rsidRDefault="00097629" w:rsidP="00110EDE">
                  <w:pPr>
                    <w:spacing w:line="276" w:lineRule="auto"/>
                    <w:jc w:val="both"/>
                    <w:rPr>
                      <w:i/>
                    </w:rPr>
                  </w:pPr>
                  <w:r w:rsidRPr="00110EDE">
                    <w:rPr>
                      <w:i/>
                    </w:rPr>
                    <w:t>String</w:t>
                  </w:r>
                </w:p>
              </w:tc>
              <w:tc>
                <w:tcPr>
                  <w:tcW w:w="1937" w:type="dxa"/>
                  <w:shd w:val="clear" w:color="auto" w:fill="auto"/>
                </w:tcPr>
                <w:p w14:paraId="1ABA95A8" w14:textId="77777777" w:rsidR="00097629" w:rsidRPr="00110EDE" w:rsidRDefault="00097629" w:rsidP="00110EDE">
                  <w:pPr>
                    <w:spacing w:line="276" w:lineRule="auto"/>
                    <w:jc w:val="both"/>
                    <w:rPr>
                      <w:i/>
                    </w:rPr>
                  </w:pPr>
                  <w:r w:rsidRPr="00110EDE">
                    <w:rPr>
                      <w:i/>
                    </w:rPr>
                    <w:t>Contrasenia</w:t>
                  </w:r>
                </w:p>
              </w:tc>
              <w:tc>
                <w:tcPr>
                  <w:tcW w:w="2524" w:type="dxa"/>
                  <w:shd w:val="clear" w:color="auto" w:fill="auto"/>
                </w:tcPr>
                <w:p w14:paraId="030C0196" w14:textId="665D7747" w:rsidR="00097629" w:rsidRPr="00110EDE" w:rsidRDefault="008B476C" w:rsidP="00110EDE">
                  <w:pPr>
                    <w:spacing w:line="276" w:lineRule="auto"/>
                    <w:jc w:val="both"/>
                    <w:rPr>
                      <w:i/>
                    </w:rPr>
                  </w:pPr>
                  <w:r w:rsidRPr="008B476C">
                    <w:rPr>
                      <w:i/>
                    </w:rPr>
                    <w:t>L123456</w:t>
                  </w:r>
                </w:p>
              </w:tc>
            </w:tr>
            <w:tr w:rsidR="00097629" w:rsidRPr="00110EDE" w14:paraId="7E0E7B95" w14:textId="77777777" w:rsidTr="0030184F">
              <w:tc>
                <w:tcPr>
                  <w:tcW w:w="1072" w:type="dxa"/>
                  <w:shd w:val="clear" w:color="auto" w:fill="auto"/>
                </w:tcPr>
                <w:p w14:paraId="2FA31FD7" w14:textId="77777777" w:rsidR="00097629" w:rsidRPr="00110EDE" w:rsidRDefault="00097629" w:rsidP="00110EDE">
                  <w:pPr>
                    <w:spacing w:line="276" w:lineRule="auto"/>
                    <w:jc w:val="both"/>
                    <w:rPr>
                      <w:i/>
                    </w:rPr>
                  </w:pPr>
                  <w:r w:rsidRPr="00110EDE">
                    <w:rPr>
                      <w:i/>
                    </w:rPr>
                    <w:lastRenderedPageBreak/>
                    <w:t>String</w:t>
                  </w:r>
                </w:p>
              </w:tc>
              <w:tc>
                <w:tcPr>
                  <w:tcW w:w="1937" w:type="dxa"/>
                  <w:shd w:val="clear" w:color="auto" w:fill="auto"/>
                </w:tcPr>
                <w:p w14:paraId="20093A6C" w14:textId="77777777" w:rsidR="00097629" w:rsidRPr="00110EDE" w:rsidRDefault="00097629" w:rsidP="00110EDE">
                  <w:pPr>
                    <w:spacing w:line="276" w:lineRule="auto"/>
                    <w:jc w:val="both"/>
                    <w:rPr>
                      <w:i/>
                    </w:rPr>
                  </w:pPr>
                  <w:r w:rsidRPr="00110EDE">
                    <w:rPr>
                      <w:i/>
                    </w:rPr>
                    <w:t>Teléfono</w:t>
                  </w:r>
                </w:p>
              </w:tc>
              <w:tc>
                <w:tcPr>
                  <w:tcW w:w="2524" w:type="dxa"/>
                  <w:shd w:val="clear" w:color="auto" w:fill="auto"/>
                </w:tcPr>
                <w:p w14:paraId="1D13075F" w14:textId="6EAB5EB0" w:rsidR="00097629" w:rsidRPr="00110EDE" w:rsidRDefault="008B476C" w:rsidP="00110EDE">
                  <w:pPr>
                    <w:spacing w:line="276" w:lineRule="auto"/>
                    <w:jc w:val="both"/>
                    <w:rPr>
                      <w:i/>
                    </w:rPr>
                  </w:pPr>
                  <w:r w:rsidRPr="008B476C">
                    <w:rPr>
                      <w:i/>
                    </w:rPr>
                    <w:t>000000000</w:t>
                  </w:r>
                </w:p>
              </w:tc>
            </w:tr>
            <w:tr w:rsidR="00097629" w:rsidRPr="00110EDE" w14:paraId="055610FC" w14:textId="77777777" w:rsidTr="0030184F">
              <w:tc>
                <w:tcPr>
                  <w:tcW w:w="1072" w:type="dxa"/>
                  <w:shd w:val="clear" w:color="auto" w:fill="auto"/>
                </w:tcPr>
                <w:p w14:paraId="0CA80C8D" w14:textId="77777777" w:rsidR="00097629" w:rsidRPr="00110EDE" w:rsidRDefault="00097629" w:rsidP="00110EDE">
                  <w:pPr>
                    <w:spacing w:line="276" w:lineRule="auto"/>
                    <w:jc w:val="both"/>
                    <w:rPr>
                      <w:i/>
                    </w:rPr>
                  </w:pPr>
                  <w:r w:rsidRPr="00110EDE">
                    <w:rPr>
                      <w:i/>
                    </w:rPr>
                    <w:t>String</w:t>
                  </w:r>
                </w:p>
              </w:tc>
              <w:tc>
                <w:tcPr>
                  <w:tcW w:w="1937" w:type="dxa"/>
                  <w:shd w:val="clear" w:color="auto" w:fill="auto"/>
                </w:tcPr>
                <w:p w14:paraId="25F635CC" w14:textId="77777777" w:rsidR="00097629" w:rsidRPr="00110EDE" w:rsidRDefault="00097629" w:rsidP="00110EDE">
                  <w:pPr>
                    <w:spacing w:line="276" w:lineRule="auto"/>
                    <w:jc w:val="both"/>
                    <w:rPr>
                      <w:i/>
                    </w:rPr>
                  </w:pPr>
                  <w:r w:rsidRPr="00110EDE">
                    <w:rPr>
                      <w:i/>
                    </w:rPr>
                    <w:t>Dirección</w:t>
                  </w:r>
                </w:p>
              </w:tc>
              <w:tc>
                <w:tcPr>
                  <w:tcW w:w="2524" w:type="dxa"/>
                  <w:shd w:val="clear" w:color="auto" w:fill="auto"/>
                </w:tcPr>
                <w:p w14:paraId="717A8BE7" w14:textId="3F46A190" w:rsidR="00097629" w:rsidRPr="00110EDE" w:rsidRDefault="008B476C" w:rsidP="00110EDE">
                  <w:pPr>
                    <w:spacing w:line="276" w:lineRule="auto"/>
                    <w:jc w:val="both"/>
                    <w:rPr>
                      <w:i/>
                    </w:rPr>
                  </w:pPr>
                  <w:r w:rsidRPr="008B476C">
                    <w:rPr>
                      <w:i/>
                    </w:rPr>
                    <w:t>prueba</w:t>
                  </w:r>
                </w:p>
              </w:tc>
            </w:tr>
            <w:tr w:rsidR="00097629" w:rsidRPr="00110EDE" w14:paraId="0E3D946F" w14:textId="77777777" w:rsidTr="0030184F">
              <w:tc>
                <w:tcPr>
                  <w:tcW w:w="1072" w:type="dxa"/>
                  <w:shd w:val="clear" w:color="auto" w:fill="auto"/>
                </w:tcPr>
                <w:p w14:paraId="51D654F5" w14:textId="77777777" w:rsidR="00097629" w:rsidRPr="00110EDE" w:rsidRDefault="00097629" w:rsidP="00110EDE">
                  <w:pPr>
                    <w:spacing w:line="276" w:lineRule="auto"/>
                    <w:jc w:val="both"/>
                    <w:rPr>
                      <w:i/>
                    </w:rPr>
                  </w:pPr>
                  <w:r w:rsidRPr="00110EDE">
                    <w:rPr>
                      <w:i/>
                    </w:rPr>
                    <w:t>Date</w:t>
                  </w:r>
                </w:p>
              </w:tc>
              <w:tc>
                <w:tcPr>
                  <w:tcW w:w="1937" w:type="dxa"/>
                  <w:shd w:val="clear" w:color="auto" w:fill="auto"/>
                </w:tcPr>
                <w:p w14:paraId="26862ACC" w14:textId="77777777" w:rsidR="00097629" w:rsidRPr="00110EDE" w:rsidRDefault="00097629" w:rsidP="00110EDE">
                  <w:pPr>
                    <w:spacing w:line="276" w:lineRule="auto"/>
                    <w:jc w:val="both"/>
                    <w:rPr>
                      <w:i/>
                    </w:rPr>
                  </w:pPr>
                  <w:r w:rsidRPr="00110EDE">
                    <w:rPr>
                      <w:i/>
                    </w:rPr>
                    <w:t>Fecha_Nac</w:t>
                  </w:r>
                </w:p>
              </w:tc>
              <w:tc>
                <w:tcPr>
                  <w:tcW w:w="2524" w:type="dxa"/>
                  <w:shd w:val="clear" w:color="auto" w:fill="auto"/>
                </w:tcPr>
                <w:p w14:paraId="0424AE41" w14:textId="76E0C33E" w:rsidR="00097629" w:rsidRPr="00110EDE" w:rsidRDefault="008B476C" w:rsidP="00110EDE">
                  <w:pPr>
                    <w:spacing w:line="276" w:lineRule="auto"/>
                    <w:jc w:val="both"/>
                    <w:rPr>
                      <w:i/>
                    </w:rPr>
                  </w:pPr>
                  <w:r w:rsidRPr="008B476C">
                    <w:rPr>
                      <w:i/>
                    </w:rPr>
                    <w:t>23/11/2015</w:t>
                  </w:r>
                </w:p>
              </w:tc>
            </w:tr>
            <w:tr w:rsidR="00097629" w:rsidRPr="00110EDE" w14:paraId="32D27E99" w14:textId="77777777" w:rsidTr="0030184F">
              <w:tc>
                <w:tcPr>
                  <w:tcW w:w="1072" w:type="dxa"/>
                  <w:shd w:val="clear" w:color="auto" w:fill="auto"/>
                </w:tcPr>
                <w:p w14:paraId="6B742F3A" w14:textId="77777777" w:rsidR="00097629" w:rsidRPr="00110EDE" w:rsidRDefault="00097629" w:rsidP="00110EDE">
                  <w:pPr>
                    <w:spacing w:line="276" w:lineRule="auto"/>
                    <w:jc w:val="both"/>
                    <w:rPr>
                      <w:i/>
                    </w:rPr>
                  </w:pPr>
                  <w:r w:rsidRPr="00110EDE">
                    <w:rPr>
                      <w:i/>
                    </w:rPr>
                    <w:t>int</w:t>
                  </w:r>
                </w:p>
              </w:tc>
              <w:tc>
                <w:tcPr>
                  <w:tcW w:w="1937" w:type="dxa"/>
                  <w:shd w:val="clear" w:color="auto" w:fill="auto"/>
                </w:tcPr>
                <w:p w14:paraId="6344BA28" w14:textId="77777777" w:rsidR="00097629" w:rsidRPr="00110EDE" w:rsidRDefault="00097629" w:rsidP="00110EDE">
                  <w:pPr>
                    <w:spacing w:line="276" w:lineRule="auto"/>
                    <w:jc w:val="both"/>
                    <w:rPr>
                      <w:i/>
                    </w:rPr>
                  </w:pPr>
                  <w:r w:rsidRPr="00110EDE">
                    <w:rPr>
                      <w:i/>
                    </w:rPr>
                    <w:t>Id_Trabajo</w:t>
                  </w:r>
                </w:p>
              </w:tc>
              <w:tc>
                <w:tcPr>
                  <w:tcW w:w="2524" w:type="dxa"/>
                  <w:shd w:val="clear" w:color="auto" w:fill="auto"/>
                </w:tcPr>
                <w:p w14:paraId="5EA6748F" w14:textId="5A6DB204" w:rsidR="00097629" w:rsidRPr="00110EDE" w:rsidRDefault="008B476C" w:rsidP="00110EDE">
                  <w:pPr>
                    <w:spacing w:line="276" w:lineRule="auto"/>
                    <w:jc w:val="both"/>
                    <w:rPr>
                      <w:i/>
                    </w:rPr>
                  </w:pPr>
                  <w:r>
                    <w:rPr>
                      <w:i/>
                    </w:rPr>
                    <w:t>1</w:t>
                  </w:r>
                </w:p>
              </w:tc>
            </w:tr>
          </w:tbl>
          <w:p w14:paraId="7AE1B087" w14:textId="77777777" w:rsidR="00097629" w:rsidRPr="008B476C" w:rsidRDefault="00097629" w:rsidP="00110EDE">
            <w:pPr>
              <w:spacing w:line="276" w:lineRule="auto"/>
              <w:jc w:val="both"/>
              <w:rPr>
                <w:i/>
                <w:u w:val="single"/>
              </w:rPr>
            </w:pPr>
          </w:p>
          <w:p w14:paraId="3F3E15BE" w14:textId="77777777" w:rsidR="00097629" w:rsidRPr="00076002" w:rsidRDefault="00097629" w:rsidP="00110EDE">
            <w:pPr>
              <w:numPr>
                <w:ilvl w:val="0"/>
                <w:numId w:val="6"/>
              </w:numPr>
              <w:spacing w:line="276" w:lineRule="auto"/>
              <w:ind w:left="709"/>
              <w:jc w:val="both"/>
              <w:rPr>
                <w:i/>
              </w:rPr>
            </w:pPr>
            <w:r w:rsidRPr="00076002">
              <w:rPr>
                <w:i/>
              </w:rPr>
              <w:t xml:space="preserve">Hacer clic en el botón </w:t>
            </w:r>
            <w:r>
              <w:rPr>
                <w:i/>
              </w:rPr>
              <w:t>actualiza</w:t>
            </w:r>
            <w:r w:rsidRPr="00076002">
              <w:rPr>
                <w:i/>
              </w:rPr>
              <w:t>r.</w:t>
            </w:r>
          </w:p>
        </w:tc>
      </w:tr>
      <w:tr w:rsidR="00097629" w:rsidRPr="00C329B0" w14:paraId="468A833B"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A24DB8" w14:textId="77777777" w:rsidR="00097629" w:rsidRPr="00076002" w:rsidRDefault="00097629" w:rsidP="00110EDE">
            <w:pPr>
              <w:spacing w:line="276" w:lineRule="auto"/>
              <w:jc w:val="both"/>
              <w:rPr>
                <w:b/>
                <w:bCs/>
                <w:i/>
              </w:rPr>
            </w:pPr>
            <w:r w:rsidRPr="00076002">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8C61A4" w14:textId="77777777" w:rsidR="00097629" w:rsidRPr="00076002" w:rsidRDefault="00097629" w:rsidP="00110EDE">
            <w:pPr>
              <w:spacing w:line="276" w:lineRule="auto"/>
              <w:jc w:val="both"/>
              <w:rPr>
                <w:i/>
              </w:rPr>
            </w:pPr>
            <w:r w:rsidRPr="00076002">
              <w:rPr>
                <w:i/>
              </w:rPr>
              <w:t>El administrador debe haber ingresado correctamente al sistema</w:t>
            </w:r>
          </w:p>
        </w:tc>
      </w:tr>
      <w:tr w:rsidR="00097629" w:rsidRPr="00C329B0" w14:paraId="494F4DA5"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D9402E" w14:textId="77777777" w:rsidR="00097629" w:rsidRPr="00076002" w:rsidRDefault="00097629" w:rsidP="00110EDE">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800512" w14:textId="77777777" w:rsidR="00097629" w:rsidRPr="00076002" w:rsidRDefault="00097629" w:rsidP="00110EDE">
            <w:pPr>
              <w:spacing w:line="276" w:lineRule="auto"/>
              <w:jc w:val="both"/>
              <w:rPr>
                <w:i/>
              </w:rPr>
            </w:pPr>
            <w:r w:rsidRPr="00076002">
              <w:rPr>
                <w:i/>
              </w:rPr>
              <w:t xml:space="preserve">El empleado será </w:t>
            </w:r>
            <w:r>
              <w:rPr>
                <w:i/>
              </w:rPr>
              <w:t>actualizado</w:t>
            </w:r>
            <w:r w:rsidRPr="00076002">
              <w:rPr>
                <w:i/>
              </w:rPr>
              <w:t xml:space="preserve"> correctamente en el sistema</w:t>
            </w:r>
          </w:p>
        </w:tc>
      </w:tr>
      <w:tr w:rsidR="00097629" w:rsidRPr="00C329B0" w14:paraId="14070BEB"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2627F13" w14:textId="77777777" w:rsidR="00097629" w:rsidRPr="00076002" w:rsidRDefault="00097629" w:rsidP="00110EDE">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7B19DFF" w14:textId="77777777" w:rsidR="00097629" w:rsidRPr="00076002" w:rsidRDefault="00097629" w:rsidP="00110EDE">
            <w:pPr>
              <w:spacing w:line="276" w:lineRule="auto"/>
              <w:jc w:val="both"/>
              <w:rPr>
                <w:i/>
              </w:rPr>
            </w:pPr>
            <w:r w:rsidRPr="00076002">
              <w:rPr>
                <w:i/>
              </w:rPr>
              <w:t xml:space="preserve">Se ha </w:t>
            </w:r>
            <w:r>
              <w:rPr>
                <w:i/>
              </w:rPr>
              <w:t xml:space="preserve">actualizado </w:t>
            </w:r>
            <w:r w:rsidRPr="00076002">
              <w:rPr>
                <w:i/>
              </w:rPr>
              <w:t>correctamente el usuario.</w:t>
            </w:r>
          </w:p>
        </w:tc>
      </w:tr>
      <w:tr w:rsidR="00097629" w:rsidRPr="00C329B0" w14:paraId="674252CA"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D60FD67" w14:textId="77777777" w:rsidR="00097629" w:rsidRPr="00076002" w:rsidRDefault="00097629" w:rsidP="00110EDE">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E639C0" w14:textId="77777777" w:rsidR="00097629" w:rsidRPr="00076002" w:rsidRDefault="00097629" w:rsidP="00110EDE">
            <w:pPr>
              <w:spacing w:line="276" w:lineRule="auto"/>
              <w:jc w:val="both"/>
              <w:rPr>
                <w:i/>
              </w:rPr>
            </w:pPr>
            <w:r w:rsidRPr="00076002">
              <w:rPr>
                <w:i/>
              </w:rPr>
              <w:t>Exitoso</w:t>
            </w:r>
          </w:p>
        </w:tc>
      </w:tr>
      <w:tr w:rsidR="00097629" w:rsidRPr="00C329B0" w14:paraId="29DC55C2"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6EF9A1" w14:textId="77777777" w:rsidR="00097629" w:rsidRPr="00076002" w:rsidRDefault="00097629" w:rsidP="00110EDE">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6B850F" w14:textId="77777777" w:rsidR="00097629" w:rsidRPr="00076002" w:rsidRDefault="00097629" w:rsidP="00110EDE">
            <w:pPr>
              <w:spacing w:line="276" w:lineRule="auto"/>
              <w:jc w:val="both"/>
              <w:rPr>
                <w:i/>
              </w:rPr>
            </w:pPr>
            <w:r w:rsidRPr="00076002">
              <w:rPr>
                <w:i/>
              </w:rPr>
              <w:t xml:space="preserve"> El administrador es el encargado de </w:t>
            </w:r>
            <w:r>
              <w:rPr>
                <w:i/>
              </w:rPr>
              <w:t>actualizar</w:t>
            </w:r>
            <w:r w:rsidRPr="00076002">
              <w:rPr>
                <w:i/>
              </w:rPr>
              <w:t xml:space="preserve"> al empleado </w:t>
            </w:r>
            <w:r>
              <w:rPr>
                <w:i/>
              </w:rPr>
              <w:t>en el sistema</w:t>
            </w:r>
          </w:p>
        </w:tc>
      </w:tr>
    </w:tbl>
    <w:p w14:paraId="04D2CDFE" w14:textId="77777777" w:rsidR="00AA6D15" w:rsidRDefault="00AA6D15" w:rsidP="00A15912">
      <w:pPr>
        <w:spacing w:line="276" w:lineRule="auto"/>
        <w:ind w:left="709"/>
        <w:jc w:val="both"/>
        <w:rPr>
          <w:i/>
          <w:color w:val="0000FF"/>
        </w:rPr>
      </w:pPr>
    </w:p>
    <w:p w14:paraId="26354CF0" w14:textId="25D636EE" w:rsidR="00AA6D15" w:rsidRDefault="006128F5" w:rsidP="00A15912">
      <w:pPr>
        <w:spacing w:line="276" w:lineRule="auto"/>
        <w:ind w:left="709"/>
        <w:jc w:val="both"/>
        <w:rPr>
          <w:i/>
          <w:color w:val="0000FF"/>
        </w:rPr>
      </w:pPr>
      <w:r w:rsidRPr="006128F5">
        <w:rPr>
          <w:i/>
          <w:noProof/>
          <w:color w:val="0000FF"/>
        </w:rPr>
        <w:pict w14:anchorId="027383C0">
          <v:shape id="_x0000_i1036" type="#_x0000_t75" style="width:408pt;height:368.25pt;visibility:visible;mso-wrap-style:square">
            <v:imagedata r:id="rId9" o:title=""/>
          </v:shape>
        </w:pict>
      </w:r>
    </w:p>
    <w:p w14:paraId="65D5477C" w14:textId="77777777" w:rsidR="00AA6D15" w:rsidRDefault="00AA6D15" w:rsidP="00A15912">
      <w:pPr>
        <w:spacing w:line="276" w:lineRule="auto"/>
        <w:ind w:left="709"/>
        <w:jc w:val="both"/>
        <w:rPr>
          <w:i/>
          <w:color w:val="0000FF"/>
        </w:rPr>
      </w:pPr>
    </w:p>
    <w:p w14:paraId="42245802" w14:textId="17F0B374" w:rsidR="00AA6D15" w:rsidRDefault="00AA6D15" w:rsidP="00A15912">
      <w:pPr>
        <w:spacing w:line="276" w:lineRule="auto"/>
        <w:ind w:left="709"/>
        <w:jc w:val="both"/>
        <w:rPr>
          <w:i/>
          <w:color w:val="0000FF"/>
        </w:rPr>
      </w:pPr>
    </w:p>
    <w:p w14:paraId="082124F0" w14:textId="7A92BCB6" w:rsidR="001624D6" w:rsidRDefault="001624D6" w:rsidP="00A15912">
      <w:pPr>
        <w:spacing w:line="276" w:lineRule="auto"/>
        <w:ind w:left="709"/>
        <w:jc w:val="both"/>
        <w:rPr>
          <w:i/>
          <w:color w:val="0000FF"/>
        </w:rPr>
      </w:pPr>
    </w:p>
    <w:p w14:paraId="6A5E94CA" w14:textId="497F0131" w:rsidR="001624D6" w:rsidRDefault="001624D6" w:rsidP="00A15912">
      <w:pPr>
        <w:spacing w:line="276" w:lineRule="auto"/>
        <w:ind w:left="709"/>
        <w:jc w:val="both"/>
        <w:rPr>
          <w:i/>
          <w:color w:val="0000FF"/>
        </w:rPr>
      </w:pPr>
    </w:p>
    <w:p w14:paraId="285D9FA6" w14:textId="2AC27DE5" w:rsidR="001624D6" w:rsidRDefault="001624D6"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1624D6" w:rsidRPr="00C329B0" w14:paraId="541E451A"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B4AB39A" w14:textId="77777777" w:rsidR="001624D6" w:rsidRPr="00076002" w:rsidRDefault="001624D6" w:rsidP="0060035C">
            <w:pPr>
              <w:spacing w:line="276" w:lineRule="auto"/>
              <w:jc w:val="both"/>
              <w:rPr>
                <w:i/>
              </w:rPr>
            </w:pPr>
            <w:r w:rsidRPr="00076002">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D922F0" w14:textId="29CF5F44" w:rsidR="001624D6" w:rsidRPr="00076002" w:rsidRDefault="001624D6" w:rsidP="0060035C">
            <w:pPr>
              <w:spacing w:line="276" w:lineRule="auto"/>
              <w:jc w:val="both"/>
              <w:rPr>
                <w:i/>
              </w:rPr>
            </w:pPr>
            <w:r w:rsidRPr="00076002">
              <w:rPr>
                <w:i/>
              </w:rPr>
              <w:t>CP-00</w:t>
            </w:r>
            <w:r>
              <w:rPr>
                <w:i/>
              </w:rPr>
              <w:t>4</w:t>
            </w:r>
          </w:p>
        </w:tc>
      </w:tr>
      <w:tr w:rsidR="001624D6" w:rsidRPr="00C329B0" w14:paraId="4129FB31"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4DD049" w14:textId="77777777" w:rsidR="001624D6" w:rsidRPr="00076002" w:rsidRDefault="001624D6"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3C5231" w14:textId="2E03313B" w:rsidR="001624D6" w:rsidRPr="00076002" w:rsidRDefault="001624D6" w:rsidP="0060035C">
            <w:pPr>
              <w:spacing w:line="276" w:lineRule="auto"/>
              <w:jc w:val="both"/>
              <w:rPr>
                <w:i/>
              </w:rPr>
            </w:pPr>
            <w:r>
              <w:rPr>
                <w:i/>
              </w:rPr>
              <w:t>Obtener empleado</w:t>
            </w:r>
          </w:p>
        </w:tc>
      </w:tr>
      <w:tr w:rsidR="001624D6" w:rsidRPr="00C329B0" w14:paraId="6CF96496"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2965508" w14:textId="77777777" w:rsidR="001624D6" w:rsidRPr="00076002" w:rsidRDefault="001624D6"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48B94B" w14:textId="77777777" w:rsidR="001624D6" w:rsidRPr="00076002" w:rsidRDefault="001624D6" w:rsidP="0060035C">
            <w:pPr>
              <w:spacing w:line="276" w:lineRule="auto"/>
              <w:jc w:val="both"/>
              <w:rPr>
                <w:i/>
              </w:rPr>
            </w:pPr>
            <w:r w:rsidRPr="00076002">
              <w:rPr>
                <w:i/>
              </w:rPr>
              <w:t>Desarrolladores</w:t>
            </w:r>
          </w:p>
        </w:tc>
      </w:tr>
      <w:tr w:rsidR="001624D6" w:rsidRPr="00C329B0" w14:paraId="13F2BBEF"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94C661" w14:textId="77777777" w:rsidR="001624D6" w:rsidRPr="00076002" w:rsidRDefault="001624D6"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48B42B2" w14:textId="77777777" w:rsidR="001624D6" w:rsidRPr="00076002" w:rsidRDefault="001624D6"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190"/>
              <w:gridCol w:w="2350"/>
            </w:tblGrid>
            <w:tr w:rsidR="001624D6" w:rsidRPr="00110EDE" w14:paraId="7791E51F" w14:textId="77777777" w:rsidTr="0060035C">
              <w:tc>
                <w:tcPr>
                  <w:tcW w:w="993" w:type="dxa"/>
                  <w:shd w:val="clear" w:color="auto" w:fill="auto"/>
                </w:tcPr>
                <w:p w14:paraId="6D8A56C4" w14:textId="77777777" w:rsidR="001624D6" w:rsidRPr="00110EDE" w:rsidRDefault="001624D6" w:rsidP="0060035C">
                  <w:pPr>
                    <w:spacing w:line="276" w:lineRule="auto"/>
                    <w:jc w:val="both"/>
                    <w:rPr>
                      <w:i/>
                    </w:rPr>
                  </w:pPr>
                  <w:r w:rsidRPr="00110EDE">
                    <w:rPr>
                      <w:i/>
                    </w:rPr>
                    <w:t>Tipo de dato</w:t>
                  </w:r>
                </w:p>
              </w:tc>
              <w:tc>
                <w:tcPr>
                  <w:tcW w:w="2190" w:type="dxa"/>
                  <w:shd w:val="clear" w:color="auto" w:fill="auto"/>
                </w:tcPr>
                <w:p w14:paraId="6F2F8E91" w14:textId="77777777" w:rsidR="001624D6" w:rsidRPr="00110EDE" w:rsidRDefault="001624D6" w:rsidP="0060035C">
                  <w:pPr>
                    <w:spacing w:line="276" w:lineRule="auto"/>
                    <w:jc w:val="both"/>
                    <w:rPr>
                      <w:i/>
                    </w:rPr>
                  </w:pPr>
                  <w:r w:rsidRPr="00110EDE">
                    <w:rPr>
                      <w:i/>
                    </w:rPr>
                    <w:t>Nombre del parámetro</w:t>
                  </w:r>
                </w:p>
              </w:tc>
              <w:tc>
                <w:tcPr>
                  <w:tcW w:w="2350" w:type="dxa"/>
                  <w:shd w:val="clear" w:color="auto" w:fill="auto"/>
                </w:tcPr>
                <w:p w14:paraId="0E7D4A23" w14:textId="77777777" w:rsidR="001624D6" w:rsidRPr="00110EDE" w:rsidRDefault="001624D6" w:rsidP="0060035C">
                  <w:pPr>
                    <w:spacing w:line="276" w:lineRule="auto"/>
                    <w:jc w:val="both"/>
                    <w:rPr>
                      <w:i/>
                    </w:rPr>
                  </w:pPr>
                  <w:r w:rsidRPr="00110EDE">
                    <w:rPr>
                      <w:i/>
                    </w:rPr>
                    <w:t>Valor del parámetro</w:t>
                  </w:r>
                </w:p>
              </w:tc>
            </w:tr>
            <w:tr w:rsidR="001624D6" w:rsidRPr="00110EDE" w14:paraId="7B606318" w14:textId="77777777" w:rsidTr="0060035C">
              <w:tc>
                <w:tcPr>
                  <w:tcW w:w="993" w:type="dxa"/>
                  <w:shd w:val="clear" w:color="auto" w:fill="auto"/>
                </w:tcPr>
                <w:p w14:paraId="330FD03F" w14:textId="77777777" w:rsidR="001624D6" w:rsidRPr="00110EDE" w:rsidRDefault="001624D6" w:rsidP="0060035C">
                  <w:pPr>
                    <w:spacing w:line="276" w:lineRule="auto"/>
                    <w:jc w:val="both"/>
                    <w:rPr>
                      <w:i/>
                    </w:rPr>
                  </w:pPr>
                  <w:r w:rsidRPr="00110EDE">
                    <w:rPr>
                      <w:i/>
                    </w:rPr>
                    <w:t>String</w:t>
                  </w:r>
                </w:p>
              </w:tc>
              <w:tc>
                <w:tcPr>
                  <w:tcW w:w="2190" w:type="dxa"/>
                  <w:shd w:val="clear" w:color="auto" w:fill="auto"/>
                </w:tcPr>
                <w:p w14:paraId="00B4CFA4" w14:textId="41331A5E" w:rsidR="001624D6" w:rsidRPr="00110EDE" w:rsidRDefault="001624D6" w:rsidP="0060035C">
                  <w:pPr>
                    <w:spacing w:line="276" w:lineRule="auto"/>
                    <w:jc w:val="both"/>
                    <w:rPr>
                      <w:i/>
                    </w:rPr>
                  </w:pPr>
                  <w:r>
                    <w:rPr>
                      <w:i/>
                    </w:rPr>
                    <w:t>cedula</w:t>
                  </w:r>
                </w:p>
              </w:tc>
              <w:tc>
                <w:tcPr>
                  <w:tcW w:w="2350" w:type="dxa"/>
                  <w:shd w:val="clear" w:color="auto" w:fill="auto"/>
                </w:tcPr>
                <w:p w14:paraId="338E7662" w14:textId="1AAA88A7" w:rsidR="001624D6" w:rsidRPr="00110EDE" w:rsidRDefault="001624D6" w:rsidP="0060035C">
                  <w:pPr>
                    <w:spacing w:line="276" w:lineRule="auto"/>
                    <w:jc w:val="both"/>
                    <w:rPr>
                      <w:i/>
                    </w:rPr>
                  </w:pPr>
                  <w:r w:rsidRPr="001624D6">
                    <w:rPr>
                      <w:i/>
                    </w:rPr>
                    <w:t>0123456789</w:t>
                  </w:r>
                </w:p>
              </w:tc>
            </w:tr>
          </w:tbl>
          <w:p w14:paraId="2310D380" w14:textId="77777777" w:rsidR="001624D6" w:rsidRPr="00076002" w:rsidRDefault="001624D6" w:rsidP="0060035C">
            <w:pPr>
              <w:spacing w:line="276" w:lineRule="auto"/>
              <w:ind w:left="709"/>
              <w:jc w:val="both"/>
              <w:rPr>
                <w:i/>
              </w:rPr>
            </w:pPr>
          </w:p>
          <w:p w14:paraId="578E94E3" w14:textId="2B8B7138" w:rsidR="001624D6" w:rsidRPr="00076002" w:rsidRDefault="001624D6" w:rsidP="0060035C">
            <w:pPr>
              <w:numPr>
                <w:ilvl w:val="0"/>
                <w:numId w:val="6"/>
              </w:numPr>
              <w:spacing w:line="276" w:lineRule="auto"/>
              <w:ind w:left="709"/>
              <w:jc w:val="both"/>
              <w:rPr>
                <w:i/>
              </w:rPr>
            </w:pPr>
            <w:r w:rsidRPr="00076002">
              <w:rPr>
                <w:i/>
              </w:rPr>
              <w:t xml:space="preserve">Hacer clic en el botón </w:t>
            </w:r>
            <w:r>
              <w:rPr>
                <w:i/>
              </w:rPr>
              <w:t>buscar</w:t>
            </w:r>
            <w:r w:rsidRPr="00076002">
              <w:rPr>
                <w:i/>
              </w:rPr>
              <w:t>.</w:t>
            </w:r>
          </w:p>
        </w:tc>
      </w:tr>
      <w:tr w:rsidR="001624D6" w:rsidRPr="00C329B0" w14:paraId="1EF47C79"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2206FC7" w14:textId="77777777" w:rsidR="001624D6" w:rsidRPr="00076002" w:rsidRDefault="001624D6"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16D08BA" w14:textId="5917C40F" w:rsidR="001624D6" w:rsidRPr="00076002" w:rsidRDefault="001624D6" w:rsidP="0060035C">
            <w:pPr>
              <w:spacing w:line="276" w:lineRule="auto"/>
              <w:jc w:val="both"/>
              <w:rPr>
                <w:i/>
              </w:rPr>
            </w:pPr>
            <w:r w:rsidRPr="00076002">
              <w:rPr>
                <w:i/>
              </w:rPr>
              <w:t xml:space="preserve">El </w:t>
            </w:r>
            <w:r w:rsidR="008847AC">
              <w:rPr>
                <w:i/>
              </w:rPr>
              <w:t>administrador</w:t>
            </w:r>
            <w:r w:rsidRPr="00076002">
              <w:rPr>
                <w:i/>
              </w:rPr>
              <w:t xml:space="preserve"> debe haber ingresado correctamente al sistema</w:t>
            </w:r>
          </w:p>
        </w:tc>
      </w:tr>
      <w:tr w:rsidR="001624D6" w:rsidRPr="00C329B0" w14:paraId="2AA2F6B0"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457EA93" w14:textId="77777777" w:rsidR="001624D6" w:rsidRPr="00076002" w:rsidRDefault="001624D6"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BCEE138" w14:textId="53380DCB" w:rsidR="001624D6" w:rsidRPr="00076002" w:rsidRDefault="001624D6" w:rsidP="0060035C">
            <w:pPr>
              <w:spacing w:line="276" w:lineRule="auto"/>
              <w:jc w:val="both"/>
              <w:rPr>
                <w:i/>
              </w:rPr>
            </w:pPr>
            <w:r>
              <w:rPr>
                <w:i/>
              </w:rPr>
              <w:t>Se obtendrá el empleado correctamente</w:t>
            </w:r>
          </w:p>
        </w:tc>
      </w:tr>
      <w:tr w:rsidR="001624D6" w:rsidRPr="00C329B0" w14:paraId="75730F59"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8DE9381" w14:textId="77777777" w:rsidR="001624D6" w:rsidRPr="00076002" w:rsidRDefault="001624D6"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CDA657" w14:textId="3E383A12" w:rsidR="001624D6" w:rsidRPr="00076002" w:rsidRDefault="001624D6" w:rsidP="0060035C">
            <w:pPr>
              <w:spacing w:line="276" w:lineRule="auto"/>
              <w:jc w:val="both"/>
              <w:rPr>
                <w:i/>
              </w:rPr>
            </w:pPr>
            <w:r>
              <w:rPr>
                <w:i/>
              </w:rPr>
              <w:t>Se obtuvo el empleado correctamente</w:t>
            </w:r>
          </w:p>
        </w:tc>
      </w:tr>
      <w:tr w:rsidR="001624D6" w:rsidRPr="00C329B0" w14:paraId="5C649670"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A20CEEE" w14:textId="77777777" w:rsidR="001624D6" w:rsidRPr="00076002" w:rsidRDefault="001624D6"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7AF5535" w14:textId="77777777" w:rsidR="001624D6" w:rsidRPr="00076002" w:rsidRDefault="001624D6" w:rsidP="0060035C">
            <w:pPr>
              <w:spacing w:line="276" w:lineRule="auto"/>
              <w:jc w:val="both"/>
              <w:rPr>
                <w:i/>
              </w:rPr>
            </w:pPr>
            <w:r w:rsidRPr="00076002">
              <w:rPr>
                <w:i/>
              </w:rPr>
              <w:t>Exitoso</w:t>
            </w:r>
          </w:p>
        </w:tc>
      </w:tr>
      <w:tr w:rsidR="001624D6" w:rsidRPr="00C329B0" w14:paraId="0938CD7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EC2BC5" w14:textId="77777777" w:rsidR="001624D6" w:rsidRPr="00076002" w:rsidRDefault="001624D6"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457D952" w14:textId="0BFDFC8A" w:rsidR="001624D6" w:rsidRPr="00076002" w:rsidRDefault="001624D6" w:rsidP="0060035C">
            <w:pPr>
              <w:spacing w:line="276" w:lineRule="auto"/>
              <w:jc w:val="both"/>
              <w:rPr>
                <w:i/>
              </w:rPr>
            </w:pPr>
            <w:r>
              <w:rPr>
                <w:i/>
              </w:rPr>
              <w:t xml:space="preserve">El </w:t>
            </w:r>
            <w:r>
              <w:rPr>
                <w:i/>
              </w:rPr>
              <w:t>administrador es el encargado de gestionar a los empleados de la empresa.</w:t>
            </w:r>
          </w:p>
        </w:tc>
      </w:tr>
    </w:tbl>
    <w:p w14:paraId="026484D3" w14:textId="654842D4" w:rsidR="001624D6" w:rsidRDefault="001624D6" w:rsidP="00A15912">
      <w:pPr>
        <w:spacing w:line="276" w:lineRule="auto"/>
        <w:ind w:left="709"/>
        <w:jc w:val="both"/>
        <w:rPr>
          <w:i/>
          <w:color w:val="0000FF"/>
        </w:rPr>
      </w:pPr>
    </w:p>
    <w:p w14:paraId="2038B75B" w14:textId="2EDD0933" w:rsidR="001624D6" w:rsidRDefault="001624D6" w:rsidP="00A15912">
      <w:pPr>
        <w:spacing w:line="276" w:lineRule="auto"/>
        <w:ind w:left="709"/>
        <w:jc w:val="both"/>
        <w:rPr>
          <w:i/>
          <w:color w:val="0000FF"/>
        </w:rPr>
      </w:pPr>
      <w:r w:rsidRPr="001624D6">
        <w:rPr>
          <w:i/>
          <w:noProof/>
          <w:color w:val="0000FF"/>
        </w:rPr>
        <w:pict w14:anchorId="44CAB05F">
          <v:shape id="_x0000_i1038" type="#_x0000_t75" style="width:449.25pt;height:318pt;visibility:visible;mso-wrap-style:square">
            <v:imagedata r:id="rId10" o:title=""/>
          </v:shape>
        </w:pict>
      </w:r>
    </w:p>
    <w:p w14:paraId="07511727" w14:textId="0DF5D9CA" w:rsidR="00BC0B0B" w:rsidRDefault="00BC0B0B" w:rsidP="001624D6">
      <w:pPr>
        <w:spacing w:line="276" w:lineRule="auto"/>
        <w:ind w:left="709"/>
        <w:jc w:val="both"/>
        <w:rPr>
          <w:i/>
          <w:color w:val="0000FF"/>
        </w:rPr>
      </w:pPr>
    </w:p>
    <w:p w14:paraId="2BB0C6F7" w14:textId="37CDCE7E" w:rsidR="001624D6" w:rsidRDefault="001624D6" w:rsidP="001624D6">
      <w:pPr>
        <w:spacing w:line="276" w:lineRule="auto"/>
        <w:ind w:left="709"/>
        <w:jc w:val="both"/>
        <w:rPr>
          <w:i/>
          <w:color w:val="0000FF"/>
        </w:rPr>
      </w:pPr>
    </w:p>
    <w:p w14:paraId="6D778CAA" w14:textId="1E5C4E3F" w:rsidR="001624D6" w:rsidRDefault="001624D6" w:rsidP="001624D6">
      <w:pPr>
        <w:spacing w:line="276" w:lineRule="auto"/>
        <w:ind w:left="709"/>
        <w:jc w:val="both"/>
        <w:rPr>
          <w:i/>
          <w:color w:val="0000FF"/>
        </w:rPr>
      </w:pPr>
    </w:p>
    <w:p w14:paraId="56327D5C" w14:textId="6A000E48" w:rsidR="001624D6" w:rsidRDefault="001624D6" w:rsidP="001624D6">
      <w:pPr>
        <w:spacing w:line="276" w:lineRule="auto"/>
        <w:ind w:left="709"/>
        <w:jc w:val="both"/>
        <w:rPr>
          <w:i/>
          <w:color w:val="0000FF"/>
        </w:rPr>
      </w:pPr>
    </w:p>
    <w:p w14:paraId="1F30D486" w14:textId="2F55CF87" w:rsidR="001624D6" w:rsidRDefault="001624D6" w:rsidP="001624D6">
      <w:pPr>
        <w:spacing w:line="276" w:lineRule="auto"/>
        <w:ind w:left="709"/>
        <w:jc w:val="both"/>
        <w:rPr>
          <w:i/>
          <w:color w:val="0000FF"/>
        </w:rPr>
      </w:pPr>
    </w:p>
    <w:p w14:paraId="0A074663" w14:textId="5423FD5C" w:rsidR="001624D6" w:rsidRDefault="001624D6" w:rsidP="001624D6">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847AC" w:rsidRPr="00C329B0" w14:paraId="4796629D"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3D027E" w14:textId="77777777" w:rsidR="008847AC" w:rsidRPr="00076002" w:rsidRDefault="008847AC"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959589" w14:textId="69369B16" w:rsidR="008847AC" w:rsidRPr="008847AC" w:rsidRDefault="008847AC" w:rsidP="0060035C">
            <w:pPr>
              <w:spacing w:line="276" w:lineRule="auto"/>
              <w:jc w:val="both"/>
              <w:rPr>
                <w:i/>
                <w:u w:val="single"/>
              </w:rPr>
            </w:pPr>
            <w:r w:rsidRPr="00076002">
              <w:rPr>
                <w:i/>
              </w:rPr>
              <w:t>CP-00</w:t>
            </w:r>
            <w:r>
              <w:rPr>
                <w:i/>
              </w:rPr>
              <w:t>5</w:t>
            </w:r>
          </w:p>
        </w:tc>
      </w:tr>
      <w:tr w:rsidR="008847AC" w:rsidRPr="00C329B0" w14:paraId="4871E237"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F520390" w14:textId="77777777" w:rsidR="008847AC" w:rsidRPr="00076002" w:rsidRDefault="008847AC"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85FA60C" w14:textId="4495EFBB" w:rsidR="008847AC" w:rsidRPr="00076002" w:rsidRDefault="008847AC" w:rsidP="0060035C">
            <w:pPr>
              <w:spacing w:line="276" w:lineRule="auto"/>
              <w:jc w:val="both"/>
              <w:rPr>
                <w:i/>
              </w:rPr>
            </w:pPr>
            <w:r>
              <w:rPr>
                <w:i/>
              </w:rPr>
              <w:t>Obtener lista de los empleados</w:t>
            </w:r>
          </w:p>
        </w:tc>
      </w:tr>
      <w:tr w:rsidR="008847AC" w:rsidRPr="00C329B0" w14:paraId="59ACA7EE"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400393D" w14:textId="77777777" w:rsidR="008847AC" w:rsidRPr="00076002" w:rsidRDefault="008847AC"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7A0AA29" w14:textId="77777777" w:rsidR="008847AC" w:rsidRPr="00076002" w:rsidRDefault="008847AC" w:rsidP="0060035C">
            <w:pPr>
              <w:spacing w:line="276" w:lineRule="auto"/>
              <w:jc w:val="both"/>
              <w:rPr>
                <w:i/>
              </w:rPr>
            </w:pPr>
            <w:r w:rsidRPr="00076002">
              <w:rPr>
                <w:i/>
              </w:rPr>
              <w:t>Desarrolladores</w:t>
            </w:r>
          </w:p>
        </w:tc>
      </w:tr>
      <w:tr w:rsidR="008847AC" w:rsidRPr="00C329B0" w14:paraId="13E7658A"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B348C6" w14:textId="77777777" w:rsidR="008847AC" w:rsidRPr="00076002" w:rsidRDefault="008847AC"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5945872" w14:textId="77777777" w:rsidR="008847AC" w:rsidRPr="00076002" w:rsidRDefault="008847AC" w:rsidP="008847AC">
            <w:pPr>
              <w:spacing w:line="276" w:lineRule="auto"/>
              <w:jc w:val="both"/>
              <w:rPr>
                <w:i/>
              </w:rPr>
            </w:pPr>
          </w:p>
          <w:p w14:paraId="4711E0BC" w14:textId="31BCE201" w:rsidR="008847AC" w:rsidRPr="00076002" w:rsidRDefault="008847AC" w:rsidP="0060035C">
            <w:pPr>
              <w:numPr>
                <w:ilvl w:val="0"/>
                <w:numId w:val="6"/>
              </w:numPr>
              <w:spacing w:line="276" w:lineRule="auto"/>
              <w:ind w:left="709"/>
              <w:jc w:val="both"/>
              <w:rPr>
                <w:i/>
              </w:rPr>
            </w:pPr>
            <w:r w:rsidRPr="00076002">
              <w:rPr>
                <w:i/>
              </w:rPr>
              <w:t>Hacer clic en el botón</w:t>
            </w:r>
            <w:r>
              <w:rPr>
                <w:i/>
              </w:rPr>
              <w:t xml:space="preserve"> consultar</w:t>
            </w:r>
            <w:r w:rsidRPr="00076002">
              <w:rPr>
                <w:i/>
              </w:rPr>
              <w:t>.</w:t>
            </w:r>
          </w:p>
        </w:tc>
      </w:tr>
      <w:tr w:rsidR="008847AC" w:rsidRPr="00C329B0" w14:paraId="39F410AA"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2F1F6C" w14:textId="77777777" w:rsidR="008847AC" w:rsidRPr="00076002" w:rsidRDefault="008847AC"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DD5463B" w14:textId="1397BA85" w:rsidR="008847AC" w:rsidRPr="00076002" w:rsidRDefault="008847AC" w:rsidP="0060035C">
            <w:pPr>
              <w:spacing w:line="276" w:lineRule="auto"/>
              <w:jc w:val="both"/>
              <w:rPr>
                <w:i/>
              </w:rPr>
            </w:pPr>
            <w:r w:rsidRPr="00076002">
              <w:rPr>
                <w:i/>
              </w:rPr>
              <w:t xml:space="preserve">El </w:t>
            </w:r>
            <w:r>
              <w:rPr>
                <w:i/>
              </w:rPr>
              <w:t>administrador</w:t>
            </w:r>
            <w:r w:rsidRPr="00076002">
              <w:rPr>
                <w:i/>
              </w:rPr>
              <w:t xml:space="preserve"> debe haber ingresado correctamente al sistema</w:t>
            </w:r>
          </w:p>
        </w:tc>
      </w:tr>
      <w:tr w:rsidR="008847AC" w:rsidRPr="00C329B0" w14:paraId="3BF1706E"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300B51" w14:textId="77777777" w:rsidR="008847AC" w:rsidRPr="00076002" w:rsidRDefault="008847AC"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2F2028" w14:textId="47E2A8B1" w:rsidR="008847AC" w:rsidRPr="00076002" w:rsidRDefault="00EE1DC2" w:rsidP="0060035C">
            <w:pPr>
              <w:spacing w:line="276" w:lineRule="auto"/>
              <w:jc w:val="both"/>
              <w:rPr>
                <w:i/>
              </w:rPr>
            </w:pPr>
            <w:r>
              <w:rPr>
                <w:i/>
              </w:rPr>
              <w:t>Se lista los empleados.</w:t>
            </w:r>
          </w:p>
        </w:tc>
      </w:tr>
      <w:tr w:rsidR="008847AC" w:rsidRPr="00C329B0" w14:paraId="74A297F6"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872F3E5" w14:textId="77777777" w:rsidR="008847AC" w:rsidRPr="00076002" w:rsidRDefault="008847AC"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035A0E" w14:textId="08FB14F0" w:rsidR="008847AC" w:rsidRPr="00076002" w:rsidRDefault="00EE1DC2" w:rsidP="0060035C">
            <w:pPr>
              <w:spacing w:line="276" w:lineRule="auto"/>
              <w:jc w:val="both"/>
              <w:rPr>
                <w:i/>
              </w:rPr>
            </w:pPr>
            <w:r>
              <w:rPr>
                <w:i/>
              </w:rPr>
              <w:t>Se ha listado correctamente los empleados.</w:t>
            </w:r>
          </w:p>
        </w:tc>
      </w:tr>
      <w:tr w:rsidR="008847AC" w:rsidRPr="00C329B0" w14:paraId="7EFB4905"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CACA025" w14:textId="77777777" w:rsidR="008847AC" w:rsidRPr="00076002" w:rsidRDefault="008847AC"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58874F3" w14:textId="77777777" w:rsidR="008847AC" w:rsidRPr="00076002" w:rsidRDefault="008847AC" w:rsidP="0060035C">
            <w:pPr>
              <w:spacing w:line="276" w:lineRule="auto"/>
              <w:jc w:val="both"/>
              <w:rPr>
                <w:i/>
              </w:rPr>
            </w:pPr>
            <w:r w:rsidRPr="00076002">
              <w:rPr>
                <w:i/>
              </w:rPr>
              <w:t>Exitoso</w:t>
            </w:r>
          </w:p>
        </w:tc>
      </w:tr>
      <w:tr w:rsidR="008847AC" w:rsidRPr="00C329B0" w14:paraId="1A748FE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92D2E3F" w14:textId="77777777" w:rsidR="008847AC" w:rsidRPr="00076002" w:rsidRDefault="008847AC"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553C9E1" w14:textId="3183ABEC" w:rsidR="008847AC" w:rsidRPr="00EE1DC2" w:rsidRDefault="00EE1DC2" w:rsidP="0060035C">
            <w:pPr>
              <w:spacing w:line="276" w:lineRule="auto"/>
              <w:jc w:val="both"/>
              <w:rPr>
                <w:i/>
                <w:u w:val="single"/>
              </w:rPr>
            </w:pPr>
            <w:r>
              <w:rPr>
                <w:i/>
              </w:rPr>
              <w:t>El administrador es el encargado de gestionar a los empleados.</w:t>
            </w:r>
          </w:p>
        </w:tc>
      </w:tr>
    </w:tbl>
    <w:p w14:paraId="03BB9183" w14:textId="4DC9EEF5" w:rsidR="001624D6" w:rsidRDefault="001624D6" w:rsidP="001624D6">
      <w:pPr>
        <w:spacing w:line="276" w:lineRule="auto"/>
        <w:ind w:left="709"/>
        <w:jc w:val="both"/>
        <w:rPr>
          <w:i/>
          <w:color w:val="0000FF"/>
        </w:rPr>
      </w:pPr>
    </w:p>
    <w:p w14:paraId="56E118D3" w14:textId="7E88F464" w:rsidR="001624D6" w:rsidRDefault="008847AC" w:rsidP="001624D6">
      <w:pPr>
        <w:spacing w:line="276" w:lineRule="auto"/>
        <w:ind w:left="709"/>
        <w:jc w:val="both"/>
        <w:rPr>
          <w:i/>
          <w:color w:val="0000FF"/>
        </w:rPr>
      </w:pPr>
      <w:r w:rsidRPr="008847AC">
        <w:rPr>
          <w:i/>
          <w:noProof/>
          <w:color w:val="0000FF"/>
        </w:rPr>
        <w:pict w14:anchorId="4A501D83">
          <v:shape id="_x0000_i1039" type="#_x0000_t75" style="width:438pt;height:335.25pt;visibility:visible;mso-wrap-style:square">
            <v:imagedata r:id="rId11" o:title=""/>
          </v:shape>
        </w:pict>
      </w:r>
    </w:p>
    <w:p w14:paraId="1B3983E3" w14:textId="77777777" w:rsidR="00EE1DC2" w:rsidRDefault="00EE1DC2" w:rsidP="001624D6">
      <w:pPr>
        <w:spacing w:line="276" w:lineRule="auto"/>
        <w:ind w:left="709"/>
        <w:jc w:val="both"/>
        <w:rPr>
          <w:i/>
          <w:color w:val="0000FF"/>
        </w:rPr>
      </w:pPr>
    </w:p>
    <w:p w14:paraId="7CE4B436" w14:textId="77777777" w:rsidR="00EE1DC2" w:rsidRDefault="00EE1DC2" w:rsidP="001624D6">
      <w:pPr>
        <w:spacing w:line="276" w:lineRule="auto"/>
        <w:ind w:left="709"/>
        <w:jc w:val="both"/>
        <w:rPr>
          <w:i/>
          <w:color w:val="0000FF"/>
        </w:rPr>
      </w:pPr>
    </w:p>
    <w:p w14:paraId="49431716" w14:textId="77777777" w:rsidR="00EE1DC2" w:rsidRDefault="00EE1DC2" w:rsidP="001624D6">
      <w:pPr>
        <w:spacing w:line="276" w:lineRule="auto"/>
        <w:ind w:left="709"/>
        <w:jc w:val="both"/>
        <w:rPr>
          <w:i/>
          <w:color w:val="0000FF"/>
        </w:rPr>
      </w:pPr>
    </w:p>
    <w:p w14:paraId="0D5B2F9B" w14:textId="77777777" w:rsidR="00EE1DC2" w:rsidRDefault="00EE1DC2" w:rsidP="001624D6">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EE1DC2" w:rsidRPr="00C329B0" w14:paraId="4352DD5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9D4BD1D" w14:textId="77777777" w:rsidR="00EE1DC2" w:rsidRPr="00076002" w:rsidRDefault="00EE1DC2"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167B9E2" w14:textId="1B9AE2DD" w:rsidR="00EE1DC2" w:rsidRPr="00076002" w:rsidRDefault="00EE1DC2" w:rsidP="0060035C">
            <w:pPr>
              <w:spacing w:line="276" w:lineRule="auto"/>
              <w:jc w:val="both"/>
              <w:rPr>
                <w:i/>
              </w:rPr>
            </w:pPr>
            <w:r w:rsidRPr="00076002">
              <w:rPr>
                <w:i/>
              </w:rPr>
              <w:t>CP-00</w:t>
            </w:r>
            <w:r>
              <w:rPr>
                <w:i/>
              </w:rPr>
              <w:t>6</w:t>
            </w:r>
          </w:p>
        </w:tc>
      </w:tr>
      <w:tr w:rsidR="00EE1DC2" w:rsidRPr="00C329B0" w14:paraId="5889FA2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D02C61F" w14:textId="77777777" w:rsidR="00EE1DC2" w:rsidRPr="00076002" w:rsidRDefault="00EE1DC2"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7779D7" w14:textId="45F10C9F" w:rsidR="00EE1DC2" w:rsidRPr="00076002" w:rsidRDefault="00EE1DC2" w:rsidP="0060035C">
            <w:pPr>
              <w:spacing w:line="276" w:lineRule="auto"/>
              <w:jc w:val="both"/>
              <w:rPr>
                <w:i/>
              </w:rPr>
            </w:pPr>
            <w:r>
              <w:rPr>
                <w:i/>
              </w:rPr>
              <w:t>Modificar</w:t>
            </w:r>
            <w:r>
              <w:rPr>
                <w:i/>
              </w:rPr>
              <w:t xml:space="preserve"> empleados</w:t>
            </w:r>
            <w:r w:rsidRPr="00076002">
              <w:rPr>
                <w:i/>
              </w:rPr>
              <w:t xml:space="preserve"> </w:t>
            </w:r>
          </w:p>
        </w:tc>
      </w:tr>
      <w:tr w:rsidR="00EE1DC2" w:rsidRPr="00C329B0" w14:paraId="43C8DBA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4DB9B3" w14:textId="77777777" w:rsidR="00EE1DC2" w:rsidRPr="00076002" w:rsidRDefault="00EE1DC2"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0D9EF95" w14:textId="77777777" w:rsidR="00EE1DC2" w:rsidRPr="00076002" w:rsidRDefault="00EE1DC2" w:rsidP="0060035C">
            <w:pPr>
              <w:spacing w:line="276" w:lineRule="auto"/>
              <w:jc w:val="both"/>
              <w:rPr>
                <w:i/>
              </w:rPr>
            </w:pPr>
            <w:r w:rsidRPr="00076002">
              <w:rPr>
                <w:i/>
              </w:rPr>
              <w:t>Desarrolladores</w:t>
            </w:r>
          </w:p>
        </w:tc>
      </w:tr>
      <w:tr w:rsidR="00EE1DC2" w:rsidRPr="00C329B0" w14:paraId="3C8355F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B9F7C2D" w14:textId="77777777" w:rsidR="00EE1DC2" w:rsidRPr="00076002" w:rsidRDefault="00EE1DC2"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06B7583" w14:textId="77777777" w:rsidR="00EE1DC2" w:rsidRPr="00076002" w:rsidRDefault="00EE1DC2"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937"/>
              <w:gridCol w:w="2524"/>
            </w:tblGrid>
            <w:tr w:rsidR="00EE1DC2" w:rsidRPr="00110EDE" w14:paraId="45905737" w14:textId="77777777" w:rsidTr="0060035C">
              <w:tc>
                <w:tcPr>
                  <w:tcW w:w="1072" w:type="dxa"/>
                  <w:shd w:val="clear" w:color="auto" w:fill="auto"/>
                </w:tcPr>
                <w:p w14:paraId="3587C7AE" w14:textId="77777777" w:rsidR="00EE1DC2" w:rsidRPr="00110EDE" w:rsidRDefault="00EE1DC2" w:rsidP="0060035C">
                  <w:pPr>
                    <w:spacing w:line="276" w:lineRule="auto"/>
                    <w:jc w:val="both"/>
                    <w:rPr>
                      <w:i/>
                    </w:rPr>
                  </w:pPr>
                  <w:r w:rsidRPr="00110EDE">
                    <w:rPr>
                      <w:i/>
                    </w:rPr>
                    <w:t>Tipo de dato</w:t>
                  </w:r>
                </w:p>
              </w:tc>
              <w:tc>
                <w:tcPr>
                  <w:tcW w:w="1937" w:type="dxa"/>
                  <w:shd w:val="clear" w:color="auto" w:fill="auto"/>
                </w:tcPr>
                <w:p w14:paraId="350434AE" w14:textId="77777777" w:rsidR="00EE1DC2" w:rsidRPr="00110EDE" w:rsidRDefault="00EE1DC2" w:rsidP="0060035C">
                  <w:pPr>
                    <w:spacing w:line="276" w:lineRule="auto"/>
                    <w:jc w:val="both"/>
                    <w:rPr>
                      <w:i/>
                    </w:rPr>
                  </w:pPr>
                  <w:r w:rsidRPr="00110EDE">
                    <w:rPr>
                      <w:i/>
                    </w:rPr>
                    <w:t>Nombre del parámetro</w:t>
                  </w:r>
                </w:p>
              </w:tc>
              <w:tc>
                <w:tcPr>
                  <w:tcW w:w="2524" w:type="dxa"/>
                  <w:shd w:val="clear" w:color="auto" w:fill="auto"/>
                </w:tcPr>
                <w:p w14:paraId="7D65CDAD" w14:textId="77777777" w:rsidR="00EE1DC2" w:rsidRPr="00110EDE" w:rsidRDefault="00EE1DC2" w:rsidP="0060035C">
                  <w:pPr>
                    <w:spacing w:line="276" w:lineRule="auto"/>
                    <w:jc w:val="both"/>
                    <w:rPr>
                      <w:i/>
                    </w:rPr>
                  </w:pPr>
                  <w:r w:rsidRPr="00110EDE">
                    <w:rPr>
                      <w:i/>
                    </w:rPr>
                    <w:t>Valor del parámetro</w:t>
                  </w:r>
                </w:p>
              </w:tc>
            </w:tr>
            <w:tr w:rsidR="00EE1DC2" w:rsidRPr="00110EDE" w14:paraId="04B0E9F1" w14:textId="77777777" w:rsidTr="0060035C">
              <w:tc>
                <w:tcPr>
                  <w:tcW w:w="1072" w:type="dxa"/>
                  <w:shd w:val="clear" w:color="auto" w:fill="auto"/>
                </w:tcPr>
                <w:p w14:paraId="005B12F0" w14:textId="77777777" w:rsidR="00EE1DC2" w:rsidRPr="00110EDE" w:rsidRDefault="00EE1DC2" w:rsidP="0060035C">
                  <w:pPr>
                    <w:spacing w:line="276" w:lineRule="auto"/>
                    <w:jc w:val="both"/>
                    <w:rPr>
                      <w:i/>
                    </w:rPr>
                  </w:pPr>
                  <w:r w:rsidRPr="00110EDE">
                    <w:rPr>
                      <w:i/>
                    </w:rPr>
                    <w:t>String</w:t>
                  </w:r>
                </w:p>
              </w:tc>
              <w:tc>
                <w:tcPr>
                  <w:tcW w:w="1937" w:type="dxa"/>
                  <w:shd w:val="clear" w:color="auto" w:fill="auto"/>
                </w:tcPr>
                <w:p w14:paraId="40F233D7" w14:textId="77777777" w:rsidR="00EE1DC2" w:rsidRPr="00110EDE" w:rsidRDefault="00EE1DC2" w:rsidP="0060035C">
                  <w:pPr>
                    <w:spacing w:line="276" w:lineRule="auto"/>
                    <w:jc w:val="both"/>
                    <w:rPr>
                      <w:i/>
                    </w:rPr>
                  </w:pPr>
                  <w:r w:rsidRPr="00110EDE">
                    <w:rPr>
                      <w:i/>
                    </w:rPr>
                    <w:t>Cedula</w:t>
                  </w:r>
                </w:p>
              </w:tc>
              <w:tc>
                <w:tcPr>
                  <w:tcW w:w="2524" w:type="dxa"/>
                  <w:shd w:val="clear" w:color="auto" w:fill="auto"/>
                </w:tcPr>
                <w:p w14:paraId="26BB90DB" w14:textId="61394A07" w:rsidR="00EE1DC2" w:rsidRPr="00110EDE" w:rsidRDefault="00EE1DC2" w:rsidP="0060035C">
                  <w:pPr>
                    <w:spacing w:line="276" w:lineRule="auto"/>
                    <w:jc w:val="both"/>
                    <w:rPr>
                      <w:i/>
                    </w:rPr>
                  </w:pPr>
                  <w:r w:rsidRPr="00EE1DC2">
                    <w:rPr>
                      <w:i/>
                    </w:rPr>
                    <w:t>1231457845</w:t>
                  </w:r>
                </w:p>
              </w:tc>
            </w:tr>
            <w:tr w:rsidR="00EE1DC2" w:rsidRPr="00110EDE" w14:paraId="515391FF" w14:textId="77777777" w:rsidTr="0060035C">
              <w:tc>
                <w:tcPr>
                  <w:tcW w:w="1072" w:type="dxa"/>
                  <w:shd w:val="clear" w:color="auto" w:fill="auto"/>
                </w:tcPr>
                <w:p w14:paraId="120B87DD" w14:textId="77777777" w:rsidR="00EE1DC2" w:rsidRPr="00110EDE" w:rsidRDefault="00EE1DC2" w:rsidP="0060035C">
                  <w:pPr>
                    <w:spacing w:line="276" w:lineRule="auto"/>
                    <w:jc w:val="both"/>
                    <w:rPr>
                      <w:i/>
                    </w:rPr>
                  </w:pPr>
                  <w:r w:rsidRPr="00110EDE">
                    <w:rPr>
                      <w:i/>
                    </w:rPr>
                    <w:t>String</w:t>
                  </w:r>
                </w:p>
              </w:tc>
              <w:tc>
                <w:tcPr>
                  <w:tcW w:w="1937" w:type="dxa"/>
                  <w:shd w:val="clear" w:color="auto" w:fill="auto"/>
                </w:tcPr>
                <w:p w14:paraId="5F67DD6F" w14:textId="77777777" w:rsidR="00EE1DC2" w:rsidRPr="00110EDE" w:rsidRDefault="00EE1DC2" w:rsidP="0060035C">
                  <w:pPr>
                    <w:spacing w:line="276" w:lineRule="auto"/>
                    <w:jc w:val="both"/>
                    <w:rPr>
                      <w:i/>
                    </w:rPr>
                  </w:pPr>
                  <w:r w:rsidRPr="00110EDE">
                    <w:rPr>
                      <w:i/>
                    </w:rPr>
                    <w:t>Correo</w:t>
                  </w:r>
                </w:p>
              </w:tc>
              <w:tc>
                <w:tcPr>
                  <w:tcW w:w="2524" w:type="dxa"/>
                  <w:shd w:val="clear" w:color="auto" w:fill="auto"/>
                </w:tcPr>
                <w:p w14:paraId="2EA6D559" w14:textId="4F523B02" w:rsidR="00EE1DC2" w:rsidRPr="00110EDE" w:rsidRDefault="00EE1DC2" w:rsidP="0060035C">
                  <w:pPr>
                    <w:spacing w:line="276" w:lineRule="auto"/>
                    <w:jc w:val="both"/>
                    <w:rPr>
                      <w:i/>
                    </w:rPr>
                  </w:pPr>
                  <w:r w:rsidRPr="00EE1DC2">
                    <w:rPr>
                      <w:i/>
                    </w:rPr>
                    <w:t>prueba</w:t>
                  </w:r>
                </w:p>
              </w:tc>
            </w:tr>
            <w:tr w:rsidR="00EE1DC2" w:rsidRPr="00110EDE" w14:paraId="6E6010DF" w14:textId="77777777" w:rsidTr="0060035C">
              <w:tc>
                <w:tcPr>
                  <w:tcW w:w="1072" w:type="dxa"/>
                  <w:shd w:val="clear" w:color="auto" w:fill="auto"/>
                </w:tcPr>
                <w:p w14:paraId="7AA28AB5" w14:textId="77777777" w:rsidR="00EE1DC2" w:rsidRPr="00110EDE" w:rsidRDefault="00EE1DC2" w:rsidP="0060035C">
                  <w:pPr>
                    <w:spacing w:line="276" w:lineRule="auto"/>
                    <w:jc w:val="both"/>
                    <w:rPr>
                      <w:i/>
                    </w:rPr>
                  </w:pPr>
                  <w:r w:rsidRPr="00110EDE">
                    <w:rPr>
                      <w:i/>
                    </w:rPr>
                    <w:t>String</w:t>
                  </w:r>
                </w:p>
              </w:tc>
              <w:tc>
                <w:tcPr>
                  <w:tcW w:w="1937" w:type="dxa"/>
                  <w:shd w:val="clear" w:color="auto" w:fill="auto"/>
                </w:tcPr>
                <w:p w14:paraId="48B0373E" w14:textId="77777777" w:rsidR="00EE1DC2" w:rsidRPr="00110EDE" w:rsidRDefault="00EE1DC2" w:rsidP="0060035C">
                  <w:pPr>
                    <w:spacing w:line="276" w:lineRule="auto"/>
                    <w:jc w:val="both"/>
                    <w:rPr>
                      <w:i/>
                    </w:rPr>
                  </w:pPr>
                  <w:r w:rsidRPr="00110EDE">
                    <w:rPr>
                      <w:i/>
                    </w:rPr>
                    <w:t>Teléfono</w:t>
                  </w:r>
                </w:p>
              </w:tc>
              <w:tc>
                <w:tcPr>
                  <w:tcW w:w="2524" w:type="dxa"/>
                  <w:shd w:val="clear" w:color="auto" w:fill="auto"/>
                </w:tcPr>
                <w:p w14:paraId="2B44182C" w14:textId="7A769CE7" w:rsidR="00EE1DC2" w:rsidRPr="00110EDE" w:rsidRDefault="00662E6B" w:rsidP="0060035C">
                  <w:pPr>
                    <w:spacing w:line="276" w:lineRule="auto"/>
                    <w:jc w:val="both"/>
                    <w:rPr>
                      <w:i/>
                    </w:rPr>
                  </w:pPr>
                  <w:r w:rsidRPr="00662E6B">
                    <w:rPr>
                      <w:i/>
                    </w:rPr>
                    <w:t>4444445557</w:t>
                  </w:r>
                </w:p>
              </w:tc>
            </w:tr>
            <w:tr w:rsidR="00EE1DC2" w:rsidRPr="00110EDE" w14:paraId="289B7CD9" w14:textId="77777777" w:rsidTr="0060035C">
              <w:tc>
                <w:tcPr>
                  <w:tcW w:w="1072" w:type="dxa"/>
                  <w:shd w:val="clear" w:color="auto" w:fill="auto"/>
                </w:tcPr>
                <w:p w14:paraId="76742063" w14:textId="77777777" w:rsidR="00EE1DC2" w:rsidRPr="00110EDE" w:rsidRDefault="00EE1DC2" w:rsidP="0060035C">
                  <w:pPr>
                    <w:spacing w:line="276" w:lineRule="auto"/>
                    <w:jc w:val="both"/>
                    <w:rPr>
                      <w:i/>
                    </w:rPr>
                  </w:pPr>
                  <w:r w:rsidRPr="00110EDE">
                    <w:rPr>
                      <w:i/>
                    </w:rPr>
                    <w:t>String</w:t>
                  </w:r>
                </w:p>
              </w:tc>
              <w:tc>
                <w:tcPr>
                  <w:tcW w:w="1937" w:type="dxa"/>
                  <w:shd w:val="clear" w:color="auto" w:fill="auto"/>
                </w:tcPr>
                <w:p w14:paraId="600B6D06" w14:textId="77777777" w:rsidR="00EE1DC2" w:rsidRPr="00110EDE" w:rsidRDefault="00EE1DC2" w:rsidP="0060035C">
                  <w:pPr>
                    <w:spacing w:line="276" w:lineRule="auto"/>
                    <w:jc w:val="both"/>
                    <w:rPr>
                      <w:i/>
                    </w:rPr>
                  </w:pPr>
                  <w:r w:rsidRPr="00110EDE">
                    <w:rPr>
                      <w:i/>
                    </w:rPr>
                    <w:t>Dirección</w:t>
                  </w:r>
                </w:p>
              </w:tc>
              <w:tc>
                <w:tcPr>
                  <w:tcW w:w="2524" w:type="dxa"/>
                  <w:shd w:val="clear" w:color="auto" w:fill="auto"/>
                </w:tcPr>
                <w:p w14:paraId="31627126" w14:textId="77777777" w:rsidR="00EE1DC2" w:rsidRPr="00110EDE" w:rsidRDefault="00EE1DC2" w:rsidP="0060035C">
                  <w:pPr>
                    <w:spacing w:line="276" w:lineRule="auto"/>
                    <w:jc w:val="both"/>
                    <w:rPr>
                      <w:i/>
                    </w:rPr>
                  </w:pPr>
                  <w:r w:rsidRPr="008B476C">
                    <w:rPr>
                      <w:i/>
                    </w:rPr>
                    <w:t>prueba</w:t>
                  </w:r>
                </w:p>
              </w:tc>
            </w:tr>
            <w:tr w:rsidR="00662E6B" w:rsidRPr="00110EDE" w14:paraId="7B601FBE" w14:textId="77777777" w:rsidTr="0060035C">
              <w:tc>
                <w:tcPr>
                  <w:tcW w:w="1072" w:type="dxa"/>
                  <w:shd w:val="clear" w:color="auto" w:fill="auto"/>
                </w:tcPr>
                <w:p w14:paraId="21934619" w14:textId="37264EAD" w:rsidR="00662E6B" w:rsidRPr="00110EDE" w:rsidRDefault="00662E6B" w:rsidP="0060035C">
                  <w:pPr>
                    <w:spacing w:line="276" w:lineRule="auto"/>
                    <w:jc w:val="both"/>
                    <w:rPr>
                      <w:i/>
                    </w:rPr>
                  </w:pPr>
                  <w:r>
                    <w:rPr>
                      <w:i/>
                    </w:rPr>
                    <w:t>String</w:t>
                  </w:r>
                </w:p>
              </w:tc>
              <w:tc>
                <w:tcPr>
                  <w:tcW w:w="1937" w:type="dxa"/>
                  <w:shd w:val="clear" w:color="auto" w:fill="auto"/>
                </w:tcPr>
                <w:p w14:paraId="29F5031A" w14:textId="5610A4A1" w:rsidR="00662E6B" w:rsidRPr="00110EDE" w:rsidRDefault="00662E6B" w:rsidP="0060035C">
                  <w:pPr>
                    <w:spacing w:line="276" w:lineRule="auto"/>
                    <w:jc w:val="both"/>
                    <w:rPr>
                      <w:i/>
                    </w:rPr>
                  </w:pPr>
                  <w:r>
                    <w:rPr>
                      <w:i/>
                    </w:rPr>
                    <w:t>Nombre</w:t>
                  </w:r>
                </w:p>
              </w:tc>
              <w:tc>
                <w:tcPr>
                  <w:tcW w:w="2524" w:type="dxa"/>
                  <w:shd w:val="clear" w:color="auto" w:fill="auto"/>
                </w:tcPr>
                <w:p w14:paraId="3784C401" w14:textId="7A134826" w:rsidR="00662E6B" w:rsidRPr="008B476C" w:rsidRDefault="00662E6B" w:rsidP="0060035C">
                  <w:pPr>
                    <w:spacing w:line="276" w:lineRule="auto"/>
                    <w:jc w:val="both"/>
                    <w:rPr>
                      <w:i/>
                    </w:rPr>
                  </w:pPr>
                  <w:r>
                    <w:rPr>
                      <w:i/>
                    </w:rPr>
                    <w:t>Fantasmita</w:t>
                  </w:r>
                </w:p>
              </w:tc>
            </w:tr>
          </w:tbl>
          <w:p w14:paraId="3872BE48" w14:textId="77777777" w:rsidR="00EE1DC2" w:rsidRPr="008B476C" w:rsidRDefault="00EE1DC2" w:rsidP="0060035C">
            <w:pPr>
              <w:spacing w:line="276" w:lineRule="auto"/>
              <w:jc w:val="both"/>
              <w:rPr>
                <w:i/>
                <w:u w:val="single"/>
              </w:rPr>
            </w:pPr>
          </w:p>
          <w:p w14:paraId="24FA9719" w14:textId="77777777" w:rsidR="00EE1DC2" w:rsidRPr="00076002" w:rsidRDefault="00EE1DC2" w:rsidP="0060035C">
            <w:pPr>
              <w:numPr>
                <w:ilvl w:val="0"/>
                <w:numId w:val="6"/>
              </w:numPr>
              <w:spacing w:line="276" w:lineRule="auto"/>
              <w:ind w:left="709"/>
              <w:jc w:val="both"/>
              <w:rPr>
                <w:i/>
              </w:rPr>
            </w:pPr>
            <w:r w:rsidRPr="00076002">
              <w:rPr>
                <w:i/>
              </w:rPr>
              <w:t xml:space="preserve">Hacer clic en el botón </w:t>
            </w:r>
            <w:r>
              <w:rPr>
                <w:i/>
              </w:rPr>
              <w:t>actualiza</w:t>
            </w:r>
            <w:r w:rsidRPr="00076002">
              <w:rPr>
                <w:i/>
              </w:rPr>
              <w:t>r.</w:t>
            </w:r>
          </w:p>
        </w:tc>
      </w:tr>
      <w:tr w:rsidR="00EE1DC2" w:rsidRPr="00C329B0" w14:paraId="2B958E1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852A24" w14:textId="77777777" w:rsidR="00EE1DC2" w:rsidRPr="00076002" w:rsidRDefault="00EE1DC2"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0AE58E8" w14:textId="77777777" w:rsidR="00EE1DC2" w:rsidRPr="00076002" w:rsidRDefault="00EE1DC2" w:rsidP="0060035C">
            <w:pPr>
              <w:spacing w:line="276" w:lineRule="auto"/>
              <w:jc w:val="both"/>
              <w:rPr>
                <w:i/>
              </w:rPr>
            </w:pPr>
            <w:r w:rsidRPr="00076002">
              <w:rPr>
                <w:i/>
              </w:rPr>
              <w:t>El administrador debe haber ingresado correctamente al sistema</w:t>
            </w:r>
          </w:p>
        </w:tc>
      </w:tr>
      <w:tr w:rsidR="00EE1DC2" w:rsidRPr="00C329B0" w14:paraId="5C08DC8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37962C6" w14:textId="77777777" w:rsidR="00EE1DC2" w:rsidRPr="00076002" w:rsidRDefault="00EE1DC2"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CF0BEB" w14:textId="77777777" w:rsidR="00EE1DC2" w:rsidRPr="00076002" w:rsidRDefault="00EE1DC2" w:rsidP="0060035C">
            <w:pPr>
              <w:spacing w:line="276" w:lineRule="auto"/>
              <w:jc w:val="both"/>
              <w:rPr>
                <w:i/>
              </w:rPr>
            </w:pPr>
            <w:r w:rsidRPr="00076002">
              <w:rPr>
                <w:i/>
              </w:rPr>
              <w:t xml:space="preserve">El empleado será </w:t>
            </w:r>
            <w:r>
              <w:rPr>
                <w:i/>
              </w:rPr>
              <w:t>actualizado</w:t>
            </w:r>
            <w:r w:rsidRPr="00076002">
              <w:rPr>
                <w:i/>
              </w:rPr>
              <w:t xml:space="preserve"> correctamente en el sistema</w:t>
            </w:r>
          </w:p>
        </w:tc>
      </w:tr>
      <w:tr w:rsidR="00EE1DC2" w:rsidRPr="00C329B0" w14:paraId="3B49090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005286" w14:textId="77777777" w:rsidR="00EE1DC2" w:rsidRPr="00076002" w:rsidRDefault="00EE1DC2"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6AD3B8" w14:textId="77777777" w:rsidR="00EE1DC2" w:rsidRPr="00076002" w:rsidRDefault="00EE1DC2" w:rsidP="0060035C">
            <w:pPr>
              <w:spacing w:line="276" w:lineRule="auto"/>
              <w:jc w:val="both"/>
              <w:rPr>
                <w:i/>
              </w:rPr>
            </w:pPr>
            <w:r w:rsidRPr="00076002">
              <w:rPr>
                <w:i/>
              </w:rPr>
              <w:t xml:space="preserve">Se ha </w:t>
            </w:r>
            <w:r>
              <w:rPr>
                <w:i/>
              </w:rPr>
              <w:t xml:space="preserve">actualizado </w:t>
            </w:r>
            <w:r w:rsidRPr="00076002">
              <w:rPr>
                <w:i/>
              </w:rPr>
              <w:t>correctamente el usuario.</w:t>
            </w:r>
          </w:p>
        </w:tc>
      </w:tr>
      <w:tr w:rsidR="00EE1DC2" w:rsidRPr="00C329B0" w14:paraId="2EE3D94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BECC49B" w14:textId="77777777" w:rsidR="00EE1DC2" w:rsidRPr="00076002" w:rsidRDefault="00EE1DC2"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3F77CD" w14:textId="77777777" w:rsidR="00EE1DC2" w:rsidRPr="00076002" w:rsidRDefault="00EE1DC2" w:rsidP="0060035C">
            <w:pPr>
              <w:spacing w:line="276" w:lineRule="auto"/>
              <w:jc w:val="both"/>
              <w:rPr>
                <w:i/>
              </w:rPr>
            </w:pPr>
            <w:r w:rsidRPr="00076002">
              <w:rPr>
                <w:i/>
              </w:rPr>
              <w:t>Exitoso</w:t>
            </w:r>
          </w:p>
        </w:tc>
      </w:tr>
      <w:tr w:rsidR="00EE1DC2" w:rsidRPr="00C329B0" w14:paraId="41A8DEA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14330A" w14:textId="77777777" w:rsidR="00EE1DC2" w:rsidRPr="00076002" w:rsidRDefault="00EE1DC2"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FF6FF30" w14:textId="77777777" w:rsidR="00EE1DC2" w:rsidRPr="00076002" w:rsidRDefault="00EE1DC2" w:rsidP="0060035C">
            <w:pPr>
              <w:spacing w:line="276" w:lineRule="auto"/>
              <w:jc w:val="both"/>
              <w:rPr>
                <w:i/>
              </w:rPr>
            </w:pPr>
            <w:r w:rsidRPr="00076002">
              <w:rPr>
                <w:i/>
              </w:rPr>
              <w:t xml:space="preserve"> El administrador es el encargado de </w:t>
            </w:r>
            <w:r>
              <w:rPr>
                <w:i/>
              </w:rPr>
              <w:t>actualizar</w:t>
            </w:r>
            <w:r w:rsidRPr="00076002">
              <w:rPr>
                <w:i/>
              </w:rPr>
              <w:t xml:space="preserve"> al empleado </w:t>
            </w:r>
            <w:r>
              <w:rPr>
                <w:i/>
              </w:rPr>
              <w:t>en el sistema</w:t>
            </w:r>
          </w:p>
        </w:tc>
      </w:tr>
    </w:tbl>
    <w:p w14:paraId="2AA2BCDA" w14:textId="427E0F01" w:rsidR="00EE1DC2" w:rsidRDefault="00EE1DC2" w:rsidP="001624D6">
      <w:pPr>
        <w:spacing w:line="276" w:lineRule="auto"/>
        <w:ind w:left="709"/>
        <w:jc w:val="both"/>
        <w:rPr>
          <w:i/>
          <w:color w:val="0000FF"/>
        </w:rPr>
      </w:pPr>
      <w:r w:rsidRPr="00EE1DC2">
        <w:rPr>
          <w:i/>
          <w:noProof/>
          <w:color w:val="0000FF"/>
        </w:rPr>
        <w:pict w14:anchorId="202019D3">
          <v:shape id="_x0000_i1040" type="#_x0000_t75" style="width:393.75pt;height:291pt;visibility:visible;mso-wrap-style:square">
            <v:imagedata r:id="rId12" o:title=""/>
          </v:shape>
        </w:pict>
      </w:r>
    </w:p>
    <w:p w14:paraId="19A5D478" w14:textId="77777777" w:rsidR="00EE1DC2" w:rsidRDefault="00EE1DC2" w:rsidP="001624D6">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662E6B" w:rsidRPr="00C329B0" w14:paraId="342939A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973C44" w14:textId="77777777" w:rsidR="00662E6B" w:rsidRPr="00076002" w:rsidRDefault="00662E6B" w:rsidP="0060035C">
            <w:pPr>
              <w:spacing w:line="276" w:lineRule="auto"/>
              <w:jc w:val="both"/>
              <w:rPr>
                <w:b/>
                <w:bCs/>
                <w:i/>
              </w:rPr>
            </w:pPr>
            <w:r w:rsidRPr="00076002">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2EFCA1B" w14:textId="3E76A9A4" w:rsidR="00662E6B" w:rsidRPr="00076002" w:rsidRDefault="00662E6B" w:rsidP="0060035C">
            <w:pPr>
              <w:spacing w:line="276" w:lineRule="auto"/>
              <w:jc w:val="both"/>
              <w:rPr>
                <w:i/>
              </w:rPr>
            </w:pPr>
            <w:r w:rsidRPr="00076002">
              <w:rPr>
                <w:i/>
              </w:rPr>
              <w:t>CP-00</w:t>
            </w:r>
            <w:r w:rsidR="002264E3">
              <w:rPr>
                <w:i/>
              </w:rPr>
              <w:t>7</w:t>
            </w:r>
          </w:p>
        </w:tc>
      </w:tr>
      <w:tr w:rsidR="00662E6B" w:rsidRPr="00C329B0" w14:paraId="0808BBE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C94F529" w14:textId="77777777" w:rsidR="00662E6B" w:rsidRPr="00076002" w:rsidRDefault="00662E6B"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8E02A7" w14:textId="41FAB4A9" w:rsidR="00662E6B" w:rsidRPr="00076002" w:rsidRDefault="00662E6B" w:rsidP="0060035C">
            <w:pPr>
              <w:spacing w:line="276" w:lineRule="auto"/>
              <w:jc w:val="both"/>
              <w:rPr>
                <w:i/>
              </w:rPr>
            </w:pPr>
            <w:r>
              <w:rPr>
                <w:i/>
              </w:rPr>
              <w:t>Verificar si existe empleados</w:t>
            </w:r>
          </w:p>
        </w:tc>
      </w:tr>
      <w:tr w:rsidR="00662E6B" w:rsidRPr="00C329B0" w14:paraId="67278A9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1E4538" w14:textId="77777777" w:rsidR="00662E6B" w:rsidRPr="00076002" w:rsidRDefault="00662E6B"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52522D" w14:textId="77777777" w:rsidR="00662E6B" w:rsidRPr="00076002" w:rsidRDefault="00662E6B" w:rsidP="0060035C">
            <w:pPr>
              <w:spacing w:line="276" w:lineRule="auto"/>
              <w:jc w:val="both"/>
              <w:rPr>
                <w:i/>
              </w:rPr>
            </w:pPr>
            <w:r w:rsidRPr="00076002">
              <w:rPr>
                <w:i/>
              </w:rPr>
              <w:t>Desarrolladores</w:t>
            </w:r>
          </w:p>
        </w:tc>
      </w:tr>
      <w:tr w:rsidR="00662E6B" w:rsidRPr="00C329B0" w14:paraId="6F80F3F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2FBF78D" w14:textId="77777777" w:rsidR="00662E6B" w:rsidRPr="00076002" w:rsidRDefault="00662E6B"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754C75F" w14:textId="77777777" w:rsidR="00662E6B" w:rsidRPr="00076002" w:rsidRDefault="00662E6B"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937"/>
              <w:gridCol w:w="2524"/>
            </w:tblGrid>
            <w:tr w:rsidR="00662E6B" w:rsidRPr="00110EDE" w14:paraId="3D785868" w14:textId="77777777" w:rsidTr="0060035C">
              <w:tc>
                <w:tcPr>
                  <w:tcW w:w="1072" w:type="dxa"/>
                  <w:shd w:val="clear" w:color="auto" w:fill="auto"/>
                </w:tcPr>
                <w:p w14:paraId="1A7157C3" w14:textId="77777777" w:rsidR="00662E6B" w:rsidRPr="00110EDE" w:rsidRDefault="00662E6B" w:rsidP="0060035C">
                  <w:pPr>
                    <w:spacing w:line="276" w:lineRule="auto"/>
                    <w:jc w:val="both"/>
                    <w:rPr>
                      <w:i/>
                    </w:rPr>
                  </w:pPr>
                  <w:r w:rsidRPr="00110EDE">
                    <w:rPr>
                      <w:i/>
                    </w:rPr>
                    <w:t>Tipo de dato</w:t>
                  </w:r>
                </w:p>
              </w:tc>
              <w:tc>
                <w:tcPr>
                  <w:tcW w:w="1937" w:type="dxa"/>
                  <w:shd w:val="clear" w:color="auto" w:fill="auto"/>
                </w:tcPr>
                <w:p w14:paraId="09409BED" w14:textId="77777777" w:rsidR="00662E6B" w:rsidRPr="00110EDE" w:rsidRDefault="00662E6B" w:rsidP="0060035C">
                  <w:pPr>
                    <w:spacing w:line="276" w:lineRule="auto"/>
                    <w:jc w:val="both"/>
                    <w:rPr>
                      <w:i/>
                    </w:rPr>
                  </w:pPr>
                  <w:r w:rsidRPr="00110EDE">
                    <w:rPr>
                      <w:i/>
                    </w:rPr>
                    <w:t>Nombre del parámetro</w:t>
                  </w:r>
                </w:p>
              </w:tc>
              <w:tc>
                <w:tcPr>
                  <w:tcW w:w="2524" w:type="dxa"/>
                  <w:shd w:val="clear" w:color="auto" w:fill="auto"/>
                </w:tcPr>
                <w:p w14:paraId="0EAA7C89" w14:textId="77777777" w:rsidR="00662E6B" w:rsidRPr="00110EDE" w:rsidRDefault="00662E6B" w:rsidP="0060035C">
                  <w:pPr>
                    <w:spacing w:line="276" w:lineRule="auto"/>
                    <w:jc w:val="both"/>
                    <w:rPr>
                      <w:i/>
                    </w:rPr>
                  </w:pPr>
                  <w:r w:rsidRPr="00110EDE">
                    <w:rPr>
                      <w:i/>
                    </w:rPr>
                    <w:t>Valor del parámetro</w:t>
                  </w:r>
                </w:p>
              </w:tc>
            </w:tr>
            <w:tr w:rsidR="00662E6B" w:rsidRPr="00110EDE" w14:paraId="117179B6" w14:textId="77777777" w:rsidTr="0060035C">
              <w:tc>
                <w:tcPr>
                  <w:tcW w:w="1072" w:type="dxa"/>
                  <w:shd w:val="clear" w:color="auto" w:fill="auto"/>
                </w:tcPr>
                <w:p w14:paraId="4CE44FF1" w14:textId="77777777" w:rsidR="00662E6B" w:rsidRPr="00110EDE" w:rsidRDefault="00662E6B" w:rsidP="0060035C">
                  <w:pPr>
                    <w:spacing w:line="276" w:lineRule="auto"/>
                    <w:jc w:val="both"/>
                    <w:rPr>
                      <w:i/>
                    </w:rPr>
                  </w:pPr>
                  <w:r w:rsidRPr="00110EDE">
                    <w:rPr>
                      <w:i/>
                    </w:rPr>
                    <w:t>String</w:t>
                  </w:r>
                </w:p>
              </w:tc>
              <w:tc>
                <w:tcPr>
                  <w:tcW w:w="1937" w:type="dxa"/>
                  <w:shd w:val="clear" w:color="auto" w:fill="auto"/>
                </w:tcPr>
                <w:p w14:paraId="6DDBB94C" w14:textId="77777777" w:rsidR="00662E6B" w:rsidRPr="00110EDE" w:rsidRDefault="00662E6B" w:rsidP="0060035C">
                  <w:pPr>
                    <w:spacing w:line="276" w:lineRule="auto"/>
                    <w:jc w:val="both"/>
                    <w:rPr>
                      <w:i/>
                    </w:rPr>
                  </w:pPr>
                  <w:r w:rsidRPr="00110EDE">
                    <w:rPr>
                      <w:i/>
                    </w:rPr>
                    <w:t>Cedula</w:t>
                  </w:r>
                </w:p>
              </w:tc>
              <w:tc>
                <w:tcPr>
                  <w:tcW w:w="2524" w:type="dxa"/>
                  <w:shd w:val="clear" w:color="auto" w:fill="auto"/>
                </w:tcPr>
                <w:p w14:paraId="21609644" w14:textId="0F256BFB" w:rsidR="00662E6B" w:rsidRPr="00110EDE" w:rsidRDefault="00662E6B" w:rsidP="0060035C">
                  <w:pPr>
                    <w:spacing w:line="276" w:lineRule="auto"/>
                    <w:jc w:val="both"/>
                    <w:rPr>
                      <w:i/>
                    </w:rPr>
                  </w:pPr>
                  <w:r w:rsidRPr="00662E6B">
                    <w:rPr>
                      <w:i/>
                    </w:rPr>
                    <w:t>0123456789</w:t>
                  </w:r>
                </w:p>
              </w:tc>
            </w:tr>
          </w:tbl>
          <w:p w14:paraId="7402DF2C" w14:textId="77777777" w:rsidR="00662E6B" w:rsidRPr="008B476C" w:rsidRDefault="00662E6B" w:rsidP="0060035C">
            <w:pPr>
              <w:spacing w:line="276" w:lineRule="auto"/>
              <w:jc w:val="both"/>
              <w:rPr>
                <w:i/>
                <w:u w:val="single"/>
              </w:rPr>
            </w:pPr>
          </w:p>
          <w:p w14:paraId="2D389A37" w14:textId="47B37364" w:rsidR="00662E6B" w:rsidRPr="00076002" w:rsidRDefault="00662E6B" w:rsidP="0060035C">
            <w:pPr>
              <w:numPr>
                <w:ilvl w:val="0"/>
                <w:numId w:val="6"/>
              </w:numPr>
              <w:spacing w:line="276" w:lineRule="auto"/>
              <w:ind w:left="709"/>
              <w:jc w:val="both"/>
              <w:rPr>
                <w:i/>
              </w:rPr>
            </w:pPr>
            <w:r>
              <w:rPr>
                <w:i/>
              </w:rPr>
              <w:t>Mientras se escribe el campo cedula</w:t>
            </w:r>
            <w:r w:rsidRPr="00076002">
              <w:rPr>
                <w:i/>
              </w:rPr>
              <w:t>.</w:t>
            </w:r>
          </w:p>
        </w:tc>
      </w:tr>
      <w:tr w:rsidR="00662E6B" w:rsidRPr="00C329B0" w14:paraId="006EC13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1B34B9" w14:textId="77777777" w:rsidR="00662E6B" w:rsidRPr="00076002" w:rsidRDefault="00662E6B"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C284D5" w14:textId="77777777" w:rsidR="00662E6B" w:rsidRPr="00076002" w:rsidRDefault="00662E6B" w:rsidP="0060035C">
            <w:pPr>
              <w:spacing w:line="276" w:lineRule="auto"/>
              <w:jc w:val="both"/>
              <w:rPr>
                <w:i/>
              </w:rPr>
            </w:pPr>
            <w:r w:rsidRPr="00076002">
              <w:rPr>
                <w:i/>
              </w:rPr>
              <w:t>El administrador debe haber ingresado correctamente al sistema</w:t>
            </w:r>
          </w:p>
        </w:tc>
      </w:tr>
      <w:tr w:rsidR="00662E6B" w:rsidRPr="00C329B0" w14:paraId="03182AE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3F7FD2E" w14:textId="77777777" w:rsidR="00662E6B" w:rsidRPr="00076002" w:rsidRDefault="00662E6B"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B89425" w14:textId="271C1C12" w:rsidR="00662E6B" w:rsidRPr="00076002" w:rsidRDefault="00662E6B" w:rsidP="0060035C">
            <w:pPr>
              <w:spacing w:line="276" w:lineRule="auto"/>
              <w:jc w:val="both"/>
              <w:rPr>
                <w:i/>
              </w:rPr>
            </w:pPr>
            <w:r>
              <w:rPr>
                <w:i/>
              </w:rPr>
              <w:t>Mostrara “000” si el empleado no existe.</w:t>
            </w:r>
          </w:p>
        </w:tc>
      </w:tr>
      <w:tr w:rsidR="00662E6B" w:rsidRPr="00C329B0" w14:paraId="6A4A525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1324E16" w14:textId="77777777" w:rsidR="00662E6B" w:rsidRPr="00076002" w:rsidRDefault="00662E6B"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1EA72FF" w14:textId="772E86B8" w:rsidR="00662E6B" w:rsidRPr="00662E6B" w:rsidRDefault="00662E6B" w:rsidP="0060035C">
            <w:pPr>
              <w:spacing w:line="276" w:lineRule="auto"/>
              <w:jc w:val="both"/>
              <w:rPr>
                <w:i/>
                <w:u w:val="single"/>
              </w:rPr>
            </w:pPr>
            <w:r>
              <w:rPr>
                <w:i/>
              </w:rPr>
              <w:t>El empleado existe mostro la misma cedula</w:t>
            </w:r>
          </w:p>
        </w:tc>
      </w:tr>
      <w:tr w:rsidR="00662E6B" w:rsidRPr="00C329B0" w14:paraId="5C17034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44B150" w14:textId="77777777" w:rsidR="00662E6B" w:rsidRPr="00076002" w:rsidRDefault="00662E6B"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531345" w14:textId="77777777" w:rsidR="00662E6B" w:rsidRPr="00076002" w:rsidRDefault="00662E6B" w:rsidP="0060035C">
            <w:pPr>
              <w:spacing w:line="276" w:lineRule="auto"/>
              <w:jc w:val="both"/>
              <w:rPr>
                <w:i/>
              </w:rPr>
            </w:pPr>
            <w:r w:rsidRPr="00076002">
              <w:rPr>
                <w:i/>
              </w:rPr>
              <w:t>Exitoso</w:t>
            </w:r>
          </w:p>
        </w:tc>
      </w:tr>
      <w:tr w:rsidR="00662E6B" w:rsidRPr="00C329B0" w14:paraId="368BCB8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9E67484" w14:textId="77777777" w:rsidR="00662E6B" w:rsidRPr="00076002" w:rsidRDefault="00662E6B"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910DA1A" w14:textId="77777777" w:rsidR="00662E6B" w:rsidRPr="00076002" w:rsidRDefault="00662E6B" w:rsidP="0060035C">
            <w:pPr>
              <w:spacing w:line="276" w:lineRule="auto"/>
              <w:jc w:val="both"/>
              <w:rPr>
                <w:i/>
              </w:rPr>
            </w:pPr>
            <w:r w:rsidRPr="00076002">
              <w:rPr>
                <w:i/>
              </w:rPr>
              <w:t xml:space="preserve"> El administrador es el encargado de </w:t>
            </w:r>
            <w:r>
              <w:rPr>
                <w:i/>
              </w:rPr>
              <w:t>actualizar</w:t>
            </w:r>
            <w:r w:rsidRPr="00076002">
              <w:rPr>
                <w:i/>
              </w:rPr>
              <w:t xml:space="preserve"> al empleado </w:t>
            </w:r>
            <w:r>
              <w:rPr>
                <w:i/>
              </w:rPr>
              <w:t>en el sistema</w:t>
            </w:r>
          </w:p>
        </w:tc>
      </w:tr>
    </w:tbl>
    <w:p w14:paraId="05C2E2B7" w14:textId="77777777" w:rsidR="00662E6B" w:rsidRDefault="00662E6B" w:rsidP="001624D6">
      <w:pPr>
        <w:spacing w:line="276" w:lineRule="auto"/>
        <w:ind w:left="709"/>
        <w:jc w:val="both"/>
        <w:rPr>
          <w:i/>
          <w:color w:val="0000FF"/>
        </w:rPr>
      </w:pPr>
    </w:p>
    <w:p w14:paraId="716A671D" w14:textId="53066FEA" w:rsidR="00662E6B" w:rsidRDefault="00662E6B" w:rsidP="001624D6">
      <w:pPr>
        <w:spacing w:line="276" w:lineRule="auto"/>
        <w:ind w:left="709"/>
        <w:jc w:val="both"/>
        <w:rPr>
          <w:i/>
          <w:color w:val="0000FF"/>
        </w:rPr>
      </w:pPr>
      <w:r w:rsidRPr="00662E6B">
        <w:rPr>
          <w:i/>
          <w:noProof/>
          <w:color w:val="0000FF"/>
        </w:rPr>
        <w:pict w14:anchorId="17C09AFC">
          <v:shape id="_x0000_i1042" type="#_x0000_t75" style="width:481.5pt;height:217.5pt;visibility:visible;mso-wrap-style:square">
            <v:imagedata r:id="rId13" o:title=""/>
          </v:shape>
        </w:pict>
      </w:r>
    </w:p>
    <w:p w14:paraId="7621E695" w14:textId="77777777" w:rsidR="00662E6B" w:rsidRDefault="00662E6B" w:rsidP="001624D6">
      <w:pPr>
        <w:spacing w:line="276" w:lineRule="auto"/>
        <w:ind w:left="709"/>
        <w:jc w:val="both"/>
        <w:rPr>
          <w:i/>
          <w:color w:val="0000FF"/>
        </w:rPr>
      </w:pPr>
    </w:p>
    <w:p w14:paraId="12FE74CE" w14:textId="77777777" w:rsidR="00662E6B" w:rsidRDefault="00662E6B" w:rsidP="001624D6">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2264E3" w:rsidRPr="00C329B0" w14:paraId="36734746"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9B80DAE" w14:textId="77777777" w:rsidR="002264E3" w:rsidRPr="00076002" w:rsidRDefault="002264E3"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4F1AC7F" w14:textId="423ACB66" w:rsidR="002264E3" w:rsidRPr="00076002" w:rsidRDefault="002264E3" w:rsidP="0060035C">
            <w:pPr>
              <w:spacing w:line="276" w:lineRule="auto"/>
              <w:jc w:val="both"/>
              <w:rPr>
                <w:i/>
              </w:rPr>
            </w:pPr>
            <w:r w:rsidRPr="00076002">
              <w:rPr>
                <w:i/>
              </w:rPr>
              <w:t>CP-00</w:t>
            </w:r>
            <w:r>
              <w:rPr>
                <w:i/>
              </w:rPr>
              <w:t>8</w:t>
            </w:r>
          </w:p>
        </w:tc>
      </w:tr>
      <w:tr w:rsidR="002264E3" w:rsidRPr="00C329B0" w14:paraId="4D94743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F8218AD" w14:textId="77777777" w:rsidR="002264E3" w:rsidRPr="00076002" w:rsidRDefault="002264E3"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F9934B" w14:textId="317007A2" w:rsidR="002264E3" w:rsidRPr="00076002" w:rsidRDefault="002264E3" w:rsidP="0060035C">
            <w:pPr>
              <w:spacing w:line="276" w:lineRule="auto"/>
              <w:jc w:val="both"/>
              <w:rPr>
                <w:i/>
              </w:rPr>
            </w:pPr>
            <w:r>
              <w:rPr>
                <w:i/>
              </w:rPr>
              <w:t>Obtener Nombre Rol</w:t>
            </w:r>
          </w:p>
        </w:tc>
      </w:tr>
      <w:tr w:rsidR="002264E3" w:rsidRPr="00C329B0" w14:paraId="1D5D874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33A74BC" w14:textId="77777777" w:rsidR="002264E3" w:rsidRPr="00076002" w:rsidRDefault="002264E3"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49D3095" w14:textId="77777777" w:rsidR="002264E3" w:rsidRPr="00076002" w:rsidRDefault="002264E3" w:rsidP="0060035C">
            <w:pPr>
              <w:spacing w:line="276" w:lineRule="auto"/>
              <w:jc w:val="both"/>
              <w:rPr>
                <w:i/>
              </w:rPr>
            </w:pPr>
            <w:r w:rsidRPr="00076002">
              <w:rPr>
                <w:i/>
              </w:rPr>
              <w:t>Desarrolladores</w:t>
            </w:r>
          </w:p>
        </w:tc>
      </w:tr>
      <w:tr w:rsidR="002264E3" w:rsidRPr="00C329B0" w14:paraId="48C5DD0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1B0BF4" w14:textId="77777777" w:rsidR="002264E3" w:rsidRPr="00076002" w:rsidRDefault="002264E3"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0A657B9" w14:textId="77777777" w:rsidR="002264E3" w:rsidRPr="00076002" w:rsidRDefault="002264E3"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1937"/>
              <w:gridCol w:w="2524"/>
            </w:tblGrid>
            <w:tr w:rsidR="002264E3" w:rsidRPr="00110EDE" w14:paraId="1E9986AB" w14:textId="77777777" w:rsidTr="0060035C">
              <w:tc>
                <w:tcPr>
                  <w:tcW w:w="1072" w:type="dxa"/>
                  <w:shd w:val="clear" w:color="auto" w:fill="auto"/>
                </w:tcPr>
                <w:p w14:paraId="78802401" w14:textId="77777777" w:rsidR="002264E3" w:rsidRPr="00110EDE" w:rsidRDefault="002264E3" w:rsidP="0060035C">
                  <w:pPr>
                    <w:spacing w:line="276" w:lineRule="auto"/>
                    <w:jc w:val="both"/>
                    <w:rPr>
                      <w:i/>
                    </w:rPr>
                  </w:pPr>
                  <w:r w:rsidRPr="00110EDE">
                    <w:rPr>
                      <w:i/>
                    </w:rPr>
                    <w:t>Tipo de dato</w:t>
                  </w:r>
                </w:p>
              </w:tc>
              <w:tc>
                <w:tcPr>
                  <w:tcW w:w="1937" w:type="dxa"/>
                  <w:shd w:val="clear" w:color="auto" w:fill="auto"/>
                </w:tcPr>
                <w:p w14:paraId="66F2255C" w14:textId="77777777" w:rsidR="002264E3" w:rsidRPr="00110EDE" w:rsidRDefault="002264E3" w:rsidP="0060035C">
                  <w:pPr>
                    <w:spacing w:line="276" w:lineRule="auto"/>
                    <w:jc w:val="both"/>
                    <w:rPr>
                      <w:i/>
                    </w:rPr>
                  </w:pPr>
                  <w:r w:rsidRPr="00110EDE">
                    <w:rPr>
                      <w:i/>
                    </w:rPr>
                    <w:t>Nombre del parámetro</w:t>
                  </w:r>
                </w:p>
              </w:tc>
              <w:tc>
                <w:tcPr>
                  <w:tcW w:w="2524" w:type="dxa"/>
                  <w:shd w:val="clear" w:color="auto" w:fill="auto"/>
                </w:tcPr>
                <w:p w14:paraId="729022F2" w14:textId="77777777" w:rsidR="002264E3" w:rsidRPr="00110EDE" w:rsidRDefault="002264E3" w:rsidP="0060035C">
                  <w:pPr>
                    <w:spacing w:line="276" w:lineRule="auto"/>
                    <w:jc w:val="both"/>
                    <w:rPr>
                      <w:i/>
                    </w:rPr>
                  </w:pPr>
                  <w:r w:rsidRPr="00110EDE">
                    <w:rPr>
                      <w:i/>
                    </w:rPr>
                    <w:t>Valor del parámetro</w:t>
                  </w:r>
                </w:p>
              </w:tc>
            </w:tr>
            <w:tr w:rsidR="002264E3" w:rsidRPr="00110EDE" w14:paraId="790DDC18" w14:textId="77777777" w:rsidTr="0060035C">
              <w:tc>
                <w:tcPr>
                  <w:tcW w:w="1072" w:type="dxa"/>
                  <w:shd w:val="clear" w:color="auto" w:fill="auto"/>
                </w:tcPr>
                <w:p w14:paraId="02CFFF34" w14:textId="33F5AB9C" w:rsidR="002264E3" w:rsidRPr="00110EDE" w:rsidRDefault="002264E3" w:rsidP="0060035C">
                  <w:pPr>
                    <w:spacing w:line="276" w:lineRule="auto"/>
                    <w:jc w:val="both"/>
                    <w:rPr>
                      <w:i/>
                    </w:rPr>
                  </w:pPr>
                  <w:r>
                    <w:rPr>
                      <w:i/>
                    </w:rPr>
                    <w:t>int</w:t>
                  </w:r>
                </w:p>
              </w:tc>
              <w:tc>
                <w:tcPr>
                  <w:tcW w:w="1937" w:type="dxa"/>
                  <w:shd w:val="clear" w:color="auto" w:fill="auto"/>
                </w:tcPr>
                <w:p w14:paraId="007E2066" w14:textId="32BBE504" w:rsidR="002264E3" w:rsidRPr="00110EDE" w:rsidRDefault="002264E3" w:rsidP="0060035C">
                  <w:pPr>
                    <w:spacing w:line="276" w:lineRule="auto"/>
                    <w:jc w:val="both"/>
                    <w:rPr>
                      <w:i/>
                    </w:rPr>
                  </w:pPr>
                  <w:proofErr w:type="spellStart"/>
                  <w:r w:rsidRPr="002264E3">
                    <w:rPr>
                      <w:i/>
                    </w:rPr>
                    <w:t>id_rol</w:t>
                  </w:r>
                  <w:proofErr w:type="spellEnd"/>
                </w:p>
              </w:tc>
              <w:tc>
                <w:tcPr>
                  <w:tcW w:w="2524" w:type="dxa"/>
                  <w:shd w:val="clear" w:color="auto" w:fill="auto"/>
                </w:tcPr>
                <w:p w14:paraId="01AD8682" w14:textId="15F6E010" w:rsidR="002264E3" w:rsidRPr="00110EDE" w:rsidRDefault="002264E3" w:rsidP="0060035C">
                  <w:pPr>
                    <w:spacing w:line="276" w:lineRule="auto"/>
                    <w:jc w:val="both"/>
                    <w:rPr>
                      <w:i/>
                    </w:rPr>
                  </w:pPr>
                  <w:r>
                    <w:rPr>
                      <w:i/>
                    </w:rPr>
                    <w:t>0</w:t>
                  </w:r>
                </w:p>
              </w:tc>
            </w:tr>
          </w:tbl>
          <w:p w14:paraId="23C17E9D" w14:textId="77777777" w:rsidR="002264E3" w:rsidRPr="008B476C" w:rsidRDefault="002264E3" w:rsidP="0060035C">
            <w:pPr>
              <w:spacing w:line="276" w:lineRule="auto"/>
              <w:jc w:val="both"/>
              <w:rPr>
                <w:i/>
                <w:u w:val="single"/>
              </w:rPr>
            </w:pPr>
          </w:p>
          <w:p w14:paraId="51230D66" w14:textId="77777777" w:rsidR="002264E3" w:rsidRPr="00076002" w:rsidRDefault="002264E3" w:rsidP="0060035C">
            <w:pPr>
              <w:numPr>
                <w:ilvl w:val="0"/>
                <w:numId w:val="6"/>
              </w:numPr>
              <w:spacing w:line="276" w:lineRule="auto"/>
              <w:ind w:left="709"/>
              <w:jc w:val="both"/>
              <w:rPr>
                <w:i/>
              </w:rPr>
            </w:pPr>
            <w:r>
              <w:rPr>
                <w:i/>
              </w:rPr>
              <w:t>Mientras se escribe el campo cedula</w:t>
            </w:r>
            <w:r w:rsidRPr="00076002">
              <w:rPr>
                <w:i/>
              </w:rPr>
              <w:t>.</w:t>
            </w:r>
          </w:p>
        </w:tc>
      </w:tr>
      <w:tr w:rsidR="002264E3" w:rsidRPr="00C329B0" w14:paraId="010D221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BCCFEC" w14:textId="77777777" w:rsidR="002264E3" w:rsidRPr="00076002" w:rsidRDefault="002264E3" w:rsidP="0060035C">
            <w:pPr>
              <w:spacing w:line="276" w:lineRule="auto"/>
              <w:jc w:val="both"/>
              <w:rPr>
                <w:b/>
                <w:bCs/>
                <w:i/>
              </w:rPr>
            </w:pPr>
            <w:r w:rsidRPr="00076002">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81790A" w14:textId="77777777" w:rsidR="002264E3" w:rsidRPr="00076002" w:rsidRDefault="002264E3" w:rsidP="0060035C">
            <w:pPr>
              <w:spacing w:line="276" w:lineRule="auto"/>
              <w:jc w:val="both"/>
              <w:rPr>
                <w:i/>
              </w:rPr>
            </w:pPr>
            <w:r w:rsidRPr="00076002">
              <w:rPr>
                <w:i/>
              </w:rPr>
              <w:t>El administrador debe haber ingresado correctamente al sistema</w:t>
            </w:r>
          </w:p>
        </w:tc>
      </w:tr>
      <w:tr w:rsidR="002264E3" w:rsidRPr="00C329B0" w14:paraId="79FFDF8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FE29630" w14:textId="77777777" w:rsidR="002264E3" w:rsidRPr="00076002" w:rsidRDefault="002264E3"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2A89F9B" w14:textId="34979210" w:rsidR="002264E3" w:rsidRPr="00076002" w:rsidRDefault="002264E3" w:rsidP="0060035C">
            <w:pPr>
              <w:spacing w:line="276" w:lineRule="auto"/>
              <w:jc w:val="both"/>
              <w:rPr>
                <w:i/>
              </w:rPr>
            </w:pPr>
            <w:proofErr w:type="spellStart"/>
            <w:r>
              <w:rPr>
                <w:i/>
              </w:rPr>
              <w:t>Mostrara</w:t>
            </w:r>
            <w:proofErr w:type="spellEnd"/>
            <w:r>
              <w:rPr>
                <w:i/>
              </w:rPr>
              <w:t xml:space="preserve"> “</w:t>
            </w:r>
            <w:r>
              <w:rPr>
                <w:i/>
              </w:rPr>
              <w:t xml:space="preserve">Administrador” </w:t>
            </w:r>
            <w:proofErr w:type="spellStart"/>
            <w:r>
              <w:rPr>
                <w:i/>
              </w:rPr>
              <w:t>por que</w:t>
            </w:r>
            <w:proofErr w:type="spellEnd"/>
            <w:r>
              <w:rPr>
                <w:i/>
              </w:rPr>
              <w:t xml:space="preserve"> “0” es su id.</w:t>
            </w:r>
          </w:p>
        </w:tc>
      </w:tr>
      <w:tr w:rsidR="002264E3" w:rsidRPr="00C329B0" w14:paraId="25FCF5C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2F8FFD" w14:textId="77777777" w:rsidR="002264E3" w:rsidRPr="00076002" w:rsidRDefault="002264E3"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B3DB9E" w14:textId="66B6A5BF" w:rsidR="002264E3" w:rsidRPr="00662E6B" w:rsidRDefault="002264E3" w:rsidP="0060035C">
            <w:pPr>
              <w:spacing w:line="276" w:lineRule="auto"/>
              <w:jc w:val="both"/>
              <w:rPr>
                <w:i/>
                <w:u w:val="single"/>
              </w:rPr>
            </w:pPr>
            <w:r>
              <w:rPr>
                <w:i/>
              </w:rPr>
              <w:t>Se obtuvo el resultado esperado</w:t>
            </w:r>
          </w:p>
        </w:tc>
      </w:tr>
      <w:tr w:rsidR="002264E3" w:rsidRPr="00C329B0" w14:paraId="69B1AAF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46E4BD4" w14:textId="77777777" w:rsidR="002264E3" w:rsidRPr="00076002" w:rsidRDefault="002264E3"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65FF11C" w14:textId="77777777" w:rsidR="002264E3" w:rsidRPr="00076002" w:rsidRDefault="002264E3" w:rsidP="0060035C">
            <w:pPr>
              <w:spacing w:line="276" w:lineRule="auto"/>
              <w:jc w:val="both"/>
              <w:rPr>
                <w:i/>
              </w:rPr>
            </w:pPr>
            <w:r w:rsidRPr="00076002">
              <w:rPr>
                <w:i/>
              </w:rPr>
              <w:t>Exitoso</w:t>
            </w:r>
          </w:p>
        </w:tc>
      </w:tr>
      <w:tr w:rsidR="002264E3" w:rsidRPr="00C329B0" w14:paraId="7F33C15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F9BAB9" w14:textId="77777777" w:rsidR="002264E3" w:rsidRPr="00076002" w:rsidRDefault="002264E3"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7D2CFE" w14:textId="77777777" w:rsidR="002264E3" w:rsidRPr="00076002" w:rsidRDefault="002264E3" w:rsidP="0060035C">
            <w:pPr>
              <w:spacing w:line="276" w:lineRule="auto"/>
              <w:jc w:val="both"/>
              <w:rPr>
                <w:i/>
              </w:rPr>
            </w:pPr>
            <w:r w:rsidRPr="00076002">
              <w:rPr>
                <w:i/>
              </w:rPr>
              <w:t xml:space="preserve"> El administrador es el encargado de </w:t>
            </w:r>
            <w:r>
              <w:rPr>
                <w:i/>
              </w:rPr>
              <w:t>actualizar</w:t>
            </w:r>
            <w:r w:rsidRPr="00076002">
              <w:rPr>
                <w:i/>
              </w:rPr>
              <w:t xml:space="preserve"> al empleado </w:t>
            </w:r>
            <w:r>
              <w:rPr>
                <w:i/>
              </w:rPr>
              <w:t>en el sistema</w:t>
            </w:r>
          </w:p>
        </w:tc>
      </w:tr>
    </w:tbl>
    <w:p w14:paraId="42EC0DE6" w14:textId="77777777" w:rsidR="00662E6B" w:rsidRDefault="00662E6B" w:rsidP="001624D6">
      <w:pPr>
        <w:spacing w:line="276" w:lineRule="auto"/>
        <w:ind w:left="709"/>
        <w:jc w:val="both"/>
        <w:rPr>
          <w:i/>
          <w:color w:val="0000FF"/>
        </w:rPr>
      </w:pPr>
    </w:p>
    <w:p w14:paraId="04FF7957" w14:textId="6499D5AE" w:rsidR="00662E6B" w:rsidRDefault="002264E3" w:rsidP="001624D6">
      <w:pPr>
        <w:spacing w:line="276" w:lineRule="auto"/>
        <w:ind w:left="709"/>
        <w:jc w:val="both"/>
        <w:rPr>
          <w:i/>
          <w:noProof/>
          <w:color w:val="0000FF"/>
        </w:rPr>
      </w:pPr>
      <w:r w:rsidRPr="002264E3">
        <w:rPr>
          <w:i/>
          <w:noProof/>
          <w:color w:val="0000FF"/>
        </w:rPr>
        <w:pict w14:anchorId="127A46ED">
          <v:shape id="_x0000_i1043" type="#_x0000_t75" style="width:460.5pt;height:228.75pt;visibility:visible;mso-wrap-style:square">
            <v:imagedata r:id="rId14" o:title=""/>
          </v:shape>
        </w:pict>
      </w:r>
    </w:p>
    <w:p w14:paraId="7CA754F1" w14:textId="68CB9744" w:rsidR="002264E3" w:rsidRDefault="002264E3" w:rsidP="002264E3">
      <w:pPr>
        <w:spacing w:line="276" w:lineRule="auto"/>
        <w:jc w:val="both"/>
        <w:rPr>
          <w:i/>
          <w:color w:val="0000FF"/>
        </w:rPr>
      </w:pPr>
    </w:p>
    <w:p w14:paraId="1081CD52" w14:textId="77777777" w:rsidR="00B136A2" w:rsidRPr="003B10C9" w:rsidRDefault="00B136A2" w:rsidP="00B136A2">
      <w:pPr>
        <w:spacing w:line="276" w:lineRule="auto"/>
        <w:ind w:left="709"/>
        <w:jc w:val="both"/>
        <w:rPr>
          <w:b/>
          <w:bCs/>
          <w:iCs/>
        </w:rPr>
      </w:pPr>
      <w:r w:rsidRPr="003B10C9">
        <w:rPr>
          <w:b/>
          <w:bCs/>
          <w:iCs/>
        </w:rPr>
        <w:t>Modulo</w:t>
      </w:r>
      <w:r>
        <w:rPr>
          <w:b/>
          <w:bCs/>
          <w:iCs/>
        </w:rPr>
        <w:t xml:space="preserve"> Propietario</w:t>
      </w:r>
      <w:r w:rsidRPr="003B10C9">
        <w:rPr>
          <w:b/>
          <w:bCs/>
          <w:iCs/>
        </w:rPr>
        <w:t>.</w: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B136A2" w:rsidRPr="00C329B0" w14:paraId="61594896"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2B59940" w14:textId="77777777" w:rsidR="00B136A2" w:rsidRPr="00076002" w:rsidRDefault="00B136A2"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C50B8F" w14:textId="19F603BA" w:rsidR="00B136A2" w:rsidRPr="00076002" w:rsidRDefault="00B136A2" w:rsidP="0060035C">
            <w:pPr>
              <w:spacing w:line="276" w:lineRule="auto"/>
              <w:jc w:val="both"/>
              <w:rPr>
                <w:i/>
              </w:rPr>
            </w:pPr>
            <w:r w:rsidRPr="00076002">
              <w:rPr>
                <w:i/>
              </w:rPr>
              <w:t>CP-00</w:t>
            </w:r>
            <w:r>
              <w:rPr>
                <w:i/>
              </w:rPr>
              <w:t>9</w:t>
            </w:r>
          </w:p>
        </w:tc>
      </w:tr>
      <w:tr w:rsidR="00B136A2" w:rsidRPr="00C329B0" w14:paraId="1BDEF26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94281F4" w14:textId="77777777" w:rsidR="00B136A2" w:rsidRPr="00076002" w:rsidRDefault="00B136A2"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78030DA" w14:textId="1BBADE41" w:rsidR="00B136A2" w:rsidRPr="00076002" w:rsidRDefault="00B136A2" w:rsidP="0060035C">
            <w:pPr>
              <w:spacing w:line="276" w:lineRule="auto"/>
              <w:jc w:val="both"/>
              <w:rPr>
                <w:i/>
              </w:rPr>
            </w:pPr>
            <w:r>
              <w:rPr>
                <w:i/>
              </w:rPr>
              <w:t>Listar Propietarios</w:t>
            </w:r>
          </w:p>
        </w:tc>
      </w:tr>
      <w:tr w:rsidR="00B136A2" w:rsidRPr="00C329B0" w14:paraId="7FF315A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3069078" w14:textId="77777777" w:rsidR="00B136A2" w:rsidRPr="00076002" w:rsidRDefault="00B136A2"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DE11BC4" w14:textId="77777777" w:rsidR="00B136A2" w:rsidRPr="00076002" w:rsidRDefault="00B136A2" w:rsidP="0060035C">
            <w:pPr>
              <w:spacing w:line="276" w:lineRule="auto"/>
              <w:jc w:val="both"/>
              <w:rPr>
                <w:i/>
              </w:rPr>
            </w:pPr>
            <w:r w:rsidRPr="00076002">
              <w:rPr>
                <w:i/>
              </w:rPr>
              <w:t>Desarrolladores</w:t>
            </w:r>
          </w:p>
        </w:tc>
      </w:tr>
      <w:tr w:rsidR="00B136A2" w:rsidRPr="00C329B0" w14:paraId="4087CB6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938822" w14:textId="77777777" w:rsidR="00B136A2" w:rsidRPr="00076002" w:rsidRDefault="00B136A2"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6EFA5E" w14:textId="5A23D7ED" w:rsidR="00B136A2" w:rsidRPr="00076002" w:rsidRDefault="00B136A2" w:rsidP="00B136A2">
            <w:pPr>
              <w:spacing w:line="276" w:lineRule="auto"/>
              <w:jc w:val="both"/>
              <w:rPr>
                <w:i/>
              </w:rPr>
            </w:pPr>
            <w:r>
              <w:rPr>
                <w:i/>
              </w:rPr>
              <w:t>A l presionar el botón listar propietarios</w:t>
            </w:r>
          </w:p>
        </w:tc>
      </w:tr>
      <w:tr w:rsidR="00B136A2" w:rsidRPr="00C329B0" w14:paraId="07782718"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94084A" w14:textId="77777777" w:rsidR="00B136A2" w:rsidRPr="00076002" w:rsidRDefault="00B136A2"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E0EC3BE" w14:textId="3ECC3029" w:rsidR="00B136A2" w:rsidRPr="00076002" w:rsidRDefault="00B136A2"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B136A2" w:rsidRPr="00C329B0" w14:paraId="3F5A1D6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78079BE" w14:textId="77777777" w:rsidR="00B136A2" w:rsidRPr="00076002" w:rsidRDefault="00B136A2"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6CB4671" w14:textId="0507DC57" w:rsidR="00B136A2" w:rsidRPr="00076002" w:rsidRDefault="00B136A2" w:rsidP="0060035C">
            <w:pPr>
              <w:spacing w:line="276" w:lineRule="auto"/>
              <w:jc w:val="both"/>
              <w:rPr>
                <w:i/>
              </w:rPr>
            </w:pPr>
            <w:r>
              <w:rPr>
                <w:i/>
              </w:rPr>
              <w:t>Lista de empleados en una tabla.</w:t>
            </w:r>
          </w:p>
        </w:tc>
      </w:tr>
      <w:tr w:rsidR="00B136A2" w:rsidRPr="00C329B0" w14:paraId="1A63E93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F274678" w14:textId="77777777" w:rsidR="00B136A2" w:rsidRPr="00076002" w:rsidRDefault="00B136A2"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0C75711" w14:textId="77777777" w:rsidR="00B136A2" w:rsidRPr="00662E6B" w:rsidRDefault="00B136A2" w:rsidP="0060035C">
            <w:pPr>
              <w:spacing w:line="276" w:lineRule="auto"/>
              <w:jc w:val="both"/>
              <w:rPr>
                <w:i/>
                <w:u w:val="single"/>
              </w:rPr>
            </w:pPr>
            <w:r>
              <w:rPr>
                <w:i/>
              </w:rPr>
              <w:t>Se obtuvo el resultado esperado</w:t>
            </w:r>
          </w:p>
        </w:tc>
      </w:tr>
      <w:tr w:rsidR="00B136A2" w:rsidRPr="00C329B0" w14:paraId="686CC03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F5B141" w14:textId="77777777" w:rsidR="00B136A2" w:rsidRPr="00076002" w:rsidRDefault="00B136A2"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D9DC3C9" w14:textId="77777777" w:rsidR="00B136A2" w:rsidRPr="00076002" w:rsidRDefault="00B136A2" w:rsidP="0060035C">
            <w:pPr>
              <w:spacing w:line="276" w:lineRule="auto"/>
              <w:jc w:val="both"/>
              <w:rPr>
                <w:i/>
              </w:rPr>
            </w:pPr>
            <w:r w:rsidRPr="00076002">
              <w:rPr>
                <w:i/>
              </w:rPr>
              <w:t>Exitoso</w:t>
            </w:r>
          </w:p>
        </w:tc>
      </w:tr>
      <w:tr w:rsidR="00B136A2" w:rsidRPr="00C329B0" w14:paraId="53B7B08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1637A0" w14:textId="77777777" w:rsidR="00B136A2" w:rsidRPr="00076002" w:rsidRDefault="00B136A2"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60B977" w14:textId="2BCFCE69" w:rsidR="00B136A2" w:rsidRPr="00B136A2" w:rsidRDefault="00B136A2"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6576FE57" w14:textId="21084C5D" w:rsidR="00B136A2" w:rsidRDefault="00B136A2" w:rsidP="002264E3">
      <w:pPr>
        <w:spacing w:line="276" w:lineRule="auto"/>
        <w:jc w:val="both"/>
        <w:rPr>
          <w:i/>
          <w:color w:val="0000FF"/>
        </w:rPr>
      </w:pPr>
    </w:p>
    <w:p w14:paraId="56664FD2" w14:textId="2E11026F" w:rsidR="00B136A2" w:rsidRDefault="00B136A2" w:rsidP="002264E3">
      <w:pPr>
        <w:spacing w:line="276" w:lineRule="auto"/>
        <w:jc w:val="both"/>
        <w:rPr>
          <w:i/>
          <w:color w:val="0000FF"/>
        </w:rPr>
      </w:pPr>
    </w:p>
    <w:p w14:paraId="5D971950" w14:textId="08B30CB9" w:rsidR="00B136A2" w:rsidRDefault="00B136A2" w:rsidP="002264E3">
      <w:pPr>
        <w:spacing w:line="276" w:lineRule="auto"/>
        <w:jc w:val="both"/>
        <w:rPr>
          <w:i/>
          <w:color w:val="0000FF"/>
        </w:rPr>
      </w:pPr>
    </w:p>
    <w:p w14:paraId="57FBD5F2" w14:textId="42C51DF4" w:rsidR="00B136A2" w:rsidRDefault="00B136A2" w:rsidP="002264E3">
      <w:pPr>
        <w:spacing w:line="276" w:lineRule="auto"/>
        <w:jc w:val="both"/>
        <w:rPr>
          <w:i/>
          <w:color w:val="0000FF"/>
        </w:rPr>
      </w:pPr>
      <w:r w:rsidRPr="00B136A2">
        <w:rPr>
          <w:i/>
          <w:noProof/>
          <w:color w:val="0000FF"/>
        </w:rPr>
        <w:lastRenderedPageBreak/>
        <w:pict w14:anchorId="5ABA93CE">
          <v:shape id="_x0000_i1044" type="#_x0000_t75" style="width:450.75pt;height:325.5pt;visibility:visible;mso-wrap-style:square">
            <v:imagedata r:id="rId15" o:title=""/>
          </v:shape>
        </w:pict>
      </w:r>
    </w:p>
    <w:p w14:paraId="63BBAA3A" w14:textId="5E2E641D" w:rsidR="001624D6" w:rsidRDefault="001624D6" w:rsidP="001624D6">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5B2276" w:rsidRPr="00C329B0" w14:paraId="11A4185D" w14:textId="77777777" w:rsidTr="00110EDE">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CF1DF27" w14:textId="77777777" w:rsidR="005B2276" w:rsidRPr="00076002" w:rsidRDefault="005B2276" w:rsidP="00110EDE">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0AA68B" w14:textId="173485B1" w:rsidR="005B2276" w:rsidRPr="00076002" w:rsidRDefault="005B2276" w:rsidP="00110EDE">
            <w:pPr>
              <w:spacing w:line="276" w:lineRule="auto"/>
              <w:jc w:val="both"/>
              <w:rPr>
                <w:i/>
              </w:rPr>
            </w:pPr>
            <w:r w:rsidRPr="00076002">
              <w:rPr>
                <w:i/>
              </w:rPr>
              <w:t>CP-0</w:t>
            </w:r>
            <w:r w:rsidR="00B136A2">
              <w:rPr>
                <w:i/>
              </w:rPr>
              <w:t>10</w:t>
            </w:r>
          </w:p>
        </w:tc>
      </w:tr>
      <w:tr w:rsidR="005B2276" w:rsidRPr="00C329B0" w14:paraId="0E29EF02" w14:textId="77777777" w:rsidTr="00110EDE">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47509F" w14:textId="77777777" w:rsidR="005B2276" w:rsidRPr="00076002" w:rsidRDefault="005B2276" w:rsidP="00110EDE">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ECBD60" w14:textId="7EEAACD4" w:rsidR="005B2276" w:rsidRPr="00076002" w:rsidRDefault="007616FA" w:rsidP="00110EDE">
            <w:pPr>
              <w:spacing w:line="276" w:lineRule="auto"/>
              <w:jc w:val="both"/>
              <w:rPr>
                <w:i/>
              </w:rPr>
            </w:pPr>
            <w:r>
              <w:rPr>
                <w:i/>
              </w:rPr>
              <w:t>Registrar propietario no domiciliado</w:t>
            </w:r>
          </w:p>
        </w:tc>
      </w:tr>
      <w:tr w:rsidR="005B2276" w:rsidRPr="00C329B0" w14:paraId="5B418964" w14:textId="77777777" w:rsidTr="00110EDE">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9C2DF1D" w14:textId="77777777" w:rsidR="005B2276" w:rsidRPr="00076002" w:rsidRDefault="005B2276" w:rsidP="00110EDE">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F64F00" w14:textId="77777777" w:rsidR="005B2276" w:rsidRPr="00076002" w:rsidRDefault="005B2276" w:rsidP="00110EDE">
            <w:pPr>
              <w:spacing w:line="276" w:lineRule="auto"/>
              <w:jc w:val="both"/>
              <w:rPr>
                <w:i/>
              </w:rPr>
            </w:pPr>
            <w:r w:rsidRPr="00076002">
              <w:rPr>
                <w:i/>
              </w:rPr>
              <w:t>Desarrolladores</w:t>
            </w:r>
          </w:p>
        </w:tc>
      </w:tr>
      <w:tr w:rsidR="005B2276" w:rsidRPr="00C329B0" w14:paraId="1F286E04" w14:textId="77777777" w:rsidTr="00110EDE">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40ABB9" w14:textId="77777777" w:rsidR="005B2276" w:rsidRPr="00076002" w:rsidRDefault="005B2276" w:rsidP="00110EDE">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08D5B6" w14:textId="77777777" w:rsidR="005B2276" w:rsidRPr="00076002" w:rsidRDefault="005B2276" w:rsidP="00110EDE">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190"/>
              <w:gridCol w:w="2350"/>
            </w:tblGrid>
            <w:tr w:rsidR="005B2276" w:rsidRPr="00110EDE" w14:paraId="3CED426A" w14:textId="77777777" w:rsidTr="00676912">
              <w:tc>
                <w:tcPr>
                  <w:tcW w:w="993" w:type="dxa"/>
                  <w:shd w:val="clear" w:color="auto" w:fill="auto"/>
                </w:tcPr>
                <w:p w14:paraId="65FB8A8C" w14:textId="77777777" w:rsidR="005B2276" w:rsidRPr="00110EDE" w:rsidRDefault="005B2276" w:rsidP="00110EDE">
                  <w:pPr>
                    <w:spacing w:line="276" w:lineRule="auto"/>
                    <w:jc w:val="both"/>
                    <w:rPr>
                      <w:i/>
                    </w:rPr>
                  </w:pPr>
                  <w:r w:rsidRPr="00110EDE">
                    <w:rPr>
                      <w:i/>
                    </w:rPr>
                    <w:t>Tipo de dato</w:t>
                  </w:r>
                </w:p>
              </w:tc>
              <w:tc>
                <w:tcPr>
                  <w:tcW w:w="2190" w:type="dxa"/>
                  <w:shd w:val="clear" w:color="auto" w:fill="auto"/>
                </w:tcPr>
                <w:p w14:paraId="7DFEF81E" w14:textId="77777777" w:rsidR="005B2276" w:rsidRPr="00110EDE" w:rsidRDefault="005B2276" w:rsidP="00110EDE">
                  <w:pPr>
                    <w:spacing w:line="276" w:lineRule="auto"/>
                    <w:jc w:val="both"/>
                    <w:rPr>
                      <w:i/>
                    </w:rPr>
                  </w:pPr>
                  <w:r w:rsidRPr="00110EDE">
                    <w:rPr>
                      <w:i/>
                    </w:rPr>
                    <w:t>Nombre del parámetro</w:t>
                  </w:r>
                </w:p>
              </w:tc>
              <w:tc>
                <w:tcPr>
                  <w:tcW w:w="2350" w:type="dxa"/>
                  <w:shd w:val="clear" w:color="auto" w:fill="auto"/>
                </w:tcPr>
                <w:p w14:paraId="3981A03E" w14:textId="77777777" w:rsidR="005B2276" w:rsidRPr="00110EDE" w:rsidRDefault="005B2276" w:rsidP="00110EDE">
                  <w:pPr>
                    <w:spacing w:line="276" w:lineRule="auto"/>
                    <w:jc w:val="both"/>
                    <w:rPr>
                      <w:i/>
                    </w:rPr>
                  </w:pPr>
                  <w:r w:rsidRPr="00110EDE">
                    <w:rPr>
                      <w:i/>
                    </w:rPr>
                    <w:t>Valor del parámetro</w:t>
                  </w:r>
                </w:p>
              </w:tc>
            </w:tr>
            <w:tr w:rsidR="005B2276" w:rsidRPr="00110EDE" w14:paraId="1A5789FA" w14:textId="77777777" w:rsidTr="00676912">
              <w:tc>
                <w:tcPr>
                  <w:tcW w:w="993" w:type="dxa"/>
                  <w:shd w:val="clear" w:color="auto" w:fill="auto"/>
                </w:tcPr>
                <w:p w14:paraId="7519B8D1" w14:textId="77777777" w:rsidR="005B2276" w:rsidRPr="00110EDE" w:rsidRDefault="005B2276" w:rsidP="00110EDE">
                  <w:pPr>
                    <w:spacing w:line="276" w:lineRule="auto"/>
                    <w:jc w:val="both"/>
                    <w:rPr>
                      <w:i/>
                    </w:rPr>
                  </w:pPr>
                  <w:r w:rsidRPr="00110EDE">
                    <w:rPr>
                      <w:i/>
                    </w:rPr>
                    <w:t>String</w:t>
                  </w:r>
                </w:p>
              </w:tc>
              <w:tc>
                <w:tcPr>
                  <w:tcW w:w="2190" w:type="dxa"/>
                  <w:shd w:val="clear" w:color="auto" w:fill="auto"/>
                </w:tcPr>
                <w:p w14:paraId="76D421BC" w14:textId="3894E5B8" w:rsidR="005B2276" w:rsidRPr="00110EDE" w:rsidRDefault="007616FA" w:rsidP="00110EDE">
                  <w:pPr>
                    <w:spacing w:line="276" w:lineRule="auto"/>
                    <w:jc w:val="both"/>
                    <w:rPr>
                      <w:i/>
                    </w:rPr>
                  </w:pPr>
                  <w:r>
                    <w:rPr>
                      <w:i/>
                    </w:rPr>
                    <w:t>Cedula</w:t>
                  </w:r>
                </w:p>
              </w:tc>
              <w:tc>
                <w:tcPr>
                  <w:tcW w:w="2350" w:type="dxa"/>
                  <w:shd w:val="clear" w:color="auto" w:fill="auto"/>
                </w:tcPr>
                <w:p w14:paraId="431F1438" w14:textId="1AF721FA" w:rsidR="005B2276" w:rsidRPr="00110EDE" w:rsidRDefault="007616FA" w:rsidP="00110EDE">
                  <w:pPr>
                    <w:spacing w:line="276" w:lineRule="auto"/>
                    <w:jc w:val="both"/>
                    <w:rPr>
                      <w:i/>
                    </w:rPr>
                  </w:pPr>
                  <w:r w:rsidRPr="007616FA">
                    <w:rPr>
                      <w:i/>
                    </w:rPr>
                    <w:t>7778889997</w:t>
                  </w:r>
                </w:p>
              </w:tc>
            </w:tr>
            <w:tr w:rsidR="005B2276" w:rsidRPr="00110EDE" w14:paraId="4DDDFE72" w14:textId="77777777" w:rsidTr="00676912">
              <w:tc>
                <w:tcPr>
                  <w:tcW w:w="993" w:type="dxa"/>
                  <w:shd w:val="clear" w:color="auto" w:fill="auto"/>
                </w:tcPr>
                <w:p w14:paraId="2B55094C" w14:textId="77777777" w:rsidR="005B2276" w:rsidRPr="00110EDE" w:rsidRDefault="005B2276" w:rsidP="00110EDE">
                  <w:pPr>
                    <w:spacing w:line="276" w:lineRule="auto"/>
                    <w:jc w:val="both"/>
                    <w:rPr>
                      <w:i/>
                    </w:rPr>
                  </w:pPr>
                  <w:r w:rsidRPr="00110EDE">
                    <w:rPr>
                      <w:i/>
                    </w:rPr>
                    <w:t>String</w:t>
                  </w:r>
                </w:p>
              </w:tc>
              <w:tc>
                <w:tcPr>
                  <w:tcW w:w="2190" w:type="dxa"/>
                  <w:shd w:val="clear" w:color="auto" w:fill="auto"/>
                </w:tcPr>
                <w:p w14:paraId="78527B67" w14:textId="77777777" w:rsidR="005B2276" w:rsidRPr="00110EDE" w:rsidRDefault="005B2276" w:rsidP="00110EDE">
                  <w:pPr>
                    <w:spacing w:line="276" w:lineRule="auto"/>
                    <w:jc w:val="both"/>
                    <w:rPr>
                      <w:i/>
                    </w:rPr>
                  </w:pPr>
                  <w:r w:rsidRPr="00110EDE">
                    <w:rPr>
                      <w:i/>
                    </w:rPr>
                    <w:t>Nombre</w:t>
                  </w:r>
                </w:p>
              </w:tc>
              <w:tc>
                <w:tcPr>
                  <w:tcW w:w="2350" w:type="dxa"/>
                  <w:shd w:val="clear" w:color="auto" w:fill="auto"/>
                </w:tcPr>
                <w:p w14:paraId="0F55139C" w14:textId="47FD93EB" w:rsidR="005B2276" w:rsidRPr="00110EDE" w:rsidRDefault="007616FA" w:rsidP="00110EDE">
                  <w:pPr>
                    <w:spacing w:line="276" w:lineRule="auto"/>
                    <w:jc w:val="both"/>
                    <w:rPr>
                      <w:i/>
                    </w:rPr>
                  </w:pPr>
                  <w:proofErr w:type="spellStart"/>
                  <w:r w:rsidRPr="007616FA">
                    <w:rPr>
                      <w:i/>
                    </w:rPr>
                    <w:t>Agusto</w:t>
                  </w:r>
                  <w:proofErr w:type="spellEnd"/>
                </w:p>
              </w:tc>
            </w:tr>
            <w:tr w:rsidR="005B2276" w:rsidRPr="00110EDE" w14:paraId="2DFFA6F5" w14:textId="77777777" w:rsidTr="00676912">
              <w:tc>
                <w:tcPr>
                  <w:tcW w:w="993" w:type="dxa"/>
                  <w:shd w:val="clear" w:color="auto" w:fill="auto"/>
                </w:tcPr>
                <w:p w14:paraId="58772CC9" w14:textId="77777777" w:rsidR="005B2276" w:rsidRPr="00110EDE" w:rsidRDefault="005B2276" w:rsidP="00110EDE">
                  <w:pPr>
                    <w:spacing w:line="276" w:lineRule="auto"/>
                    <w:jc w:val="both"/>
                    <w:rPr>
                      <w:i/>
                    </w:rPr>
                  </w:pPr>
                  <w:r w:rsidRPr="00110EDE">
                    <w:rPr>
                      <w:i/>
                    </w:rPr>
                    <w:t>String</w:t>
                  </w:r>
                </w:p>
              </w:tc>
              <w:tc>
                <w:tcPr>
                  <w:tcW w:w="2190" w:type="dxa"/>
                  <w:shd w:val="clear" w:color="auto" w:fill="auto"/>
                </w:tcPr>
                <w:p w14:paraId="6EFDFEE5" w14:textId="77777777" w:rsidR="005B2276" w:rsidRPr="00110EDE" w:rsidRDefault="005B2276" w:rsidP="00110EDE">
                  <w:pPr>
                    <w:spacing w:line="276" w:lineRule="auto"/>
                    <w:jc w:val="both"/>
                    <w:rPr>
                      <w:i/>
                    </w:rPr>
                  </w:pPr>
                  <w:r w:rsidRPr="00110EDE">
                    <w:rPr>
                      <w:i/>
                    </w:rPr>
                    <w:t>Correo</w:t>
                  </w:r>
                </w:p>
              </w:tc>
              <w:tc>
                <w:tcPr>
                  <w:tcW w:w="2350" w:type="dxa"/>
                  <w:shd w:val="clear" w:color="auto" w:fill="auto"/>
                </w:tcPr>
                <w:p w14:paraId="21289C44" w14:textId="2030BF5B" w:rsidR="005B2276" w:rsidRPr="00110EDE" w:rsidRDefault="007616FA" w:rsidP="00110EDE">
                  <w:pPr>
                    <w:spacing w:line="276" w:lineRule="auto"/>
                    <w:jc w:val="both"/>
                    <w:rPr>
                      <w:i/>
                    </w:rPr>
                  </w:pPr>
                  <w:r w:rsidRPr="007616FA">
                    <w:rPr>
                      <w:i/>
                    </w:rPr>
                    <w:t>Prueba</w:t>
                  </w:r>
                </w:p>
              </w:tc>
            </w:tr>
            <w:tr w:rsidR="005B2276" w:rsidRPr="00110EDE" w14:paraId="4CBB466D" w14:textId="77777777" w:rsidTr="00676912">
              <w:tc>
                <w:tcPr>
                  <w:tcW w:w="993" w:type="dxa"/>
                  <w:shd w:val="clear" w:color="auto" w:fill="auto"/>
                </w:tcPr>
                <w:p w14:paraId="43B4DF11" w14:textId="77777777" w:rsidR="005B2276" w:rsidRPr="00110EDE" w:rsidRDefault="005B2276" w:rsidP="00110EDE">
                  <w:pPr>
                    <w:spacing w:line="276" w:lineRule="auto"/>
                    <w:jc w:val="both"/>
                    <w:rPr>
                      <w:i/>
                    </w:rPr>
                  </w:pPr>
                  <w:r w:rsidRPr="00110EDE">
                    <w:rPr>
                      <w:i/>
                    </w:rPr>
                    <w:t>String</w:t>
                  </w:r>
                </w:p>
              </w:tc>
              <w:tc>
                <w:tcPr>
                  <w:tcW w:w="2190" w:type="dxa"/>
                  <w:shd w:val="clear" w:color="auto" w:fill="auto"/>
                </w:tcPr>
                <w:p w14:paraId="0CDE75C2" w14:textId="77777777" w:rsidR="005B2276" w:rsidRPr="00110EDE" w:rsidRDefault="005B2276" w:rsidP="00110EDE">
                  <w:pPr>
                    <w:spacing w:line="276" w:lineRule="auto"/>
                    <w:jc w:val="both"/>
                    <w:rPr>
                      <w:i/>
                    </w:rPr>
                  </w:pPr>
                  <w:r w:rsidRPr="00110EDE">
                    <w:rPr>
                      <w:i/>
                    </w:rPr>
                    <w:t>Teléfono</w:t>
                  </w:r>
                </w:p>
              </w:tc>
              <w:tc>
                <w:tcPr>
                  <w:tcW w:w="2350" w:type="dxa"/>
                  <w:shd w:val="clear" w:color="auto" w:fill="auto"/>
                </w:tcPr>
                <w:p w14:paraId="4D583A24" w14:textId="5F49C905" w:rsidR="005B2276" w:rsidRPr="00110EDE" w:rsidRDefault="007616FA" w:rsidP="00110EDE">
                  <w:pPr>
                    <w:spacing w:line="276" w:lineRule="auto"/>
                    <w:jc w:val="both"/>
                    <w:rPr>
                      <w:i/>
                    </w:rPr>
                  </w:pPr>
                  <w:r w:rsidRPr="007616FA">
                    <w:rPr>
                      <w:i/>
                    </w:rPr>
                    <w:t>8754124578</w:t>
                  </w:r>
                </w:p>
              </w:tc>
            </w:tr>
            <w:tr w:rsidR="005B2276" w:rsidRPr="00110EDE" w14:paraId="1DBA23E5" w14:textId="77777777" w:rsidTr="00676912">
              <w:tc>
                <w:tcPr>
                  <w:tcW w:w="993" w:type="dxa"/>
                  <w:shd w:val="clear" w:color="auto" w:fill="auto"/>
                </w:tcPr>
                <w:p w14:paraId="4789AB26" w14:textId="77777777" w:rsidR="005B2276" w:rsidRPr="00110EDE" w:rsidRDefault="005B2276" w:rsidP="00110EDE">
                  <w:pPr>
                    <w:spacing w:line="276" w:lineRule="auto"/>
                    <w:jc w:val="both"/>
                    <w:rPr>
                      <w:i/>
                    </w:rPr>
                  </w:pPr>
                  <w:r w:rsidRPr="00110EDE">
                    <w:rPr>
                      <w:i/>
                    </w:rPr>
                    <w:t>String</w:t>
                  </w:r>
                </w:p>
              </w:tc>
              <w:tc>
                <w:tcPr>
                  <w:tcW w:w="2190" w:type="dxa"/>
                  <w:shd w:val="clear" w:color="auto" w:fill="auto"/>
                </w:tcPr>
                <w:p w14:paraId="0777ABB2" w14:textId="77777777" w:rsidR="005B2276" w:rsidRPr="00110EDE" w:rsidRDefault="005B2276" w:rsidP="00110EDE">
                  <w:pPr>
                    <w:spacing w:line="276" w:lineRule="auto"/>
                    <w:jc w:val="both"/>
                    <w:rPr>
                      <w:i/>
                    </w:rPr>
                  </w:pPr>
                  <w:r w:rsidRPr="00110EDE">
                    <w:rPr>
                      <w:i/>
                    </w:rPr>
                    <w:t>Dirección</w:t>
                  </w:r>
                </w:p>
              </w:tc>
              <w:tc>
                <w:tcPr>
                  <w:tcW w:w="2350" w:type="dxa"/>
                  <w:shd w:val="clear" w:color="auto" w:fill="auto"/>
                </w:tcPr>
                <w:p w14:paraId="15028BCE" w14:textId="41FC9946" w:rsidR="005B2276" w:rsidRPr="00110EDE" w:rsidRDefault="007616FA" w:rsidP="00110EDE">
                  <w:pPr>
                    <w:spacing w:line="276" w:lineRule="auto"/>
                    <w:jc w:val="both"/>
                    <w:rPr>
                      <w:i/>
                    </w:rPr>
                  </w:pPr>
                  <w:r w:rsidRPr="007616FA">
                    <w:rPr>
                      <w:i/>
                    </w:rPr>
                    <w:t>Prueba</w:t>
                  </w:r>
                </w:p>
              </w:tc>
            </w:tr>
            <w:tr w:rsidR="005B2276" w:rsidRPr="00110EDE" w14:paraId="00044487" w14:textId="77777777" w:rsidTr="00676912">
              <w:tc>
                <w:tcPr>
                  <w:tcW w:w="993" w:type="dxa"/>
                  <w:shd w:val="clear" w:color="auto" w:fill="auto"/>
                </w:tcPr>
                <w:p w14:paraId="08FFDBAA" w14:textId="77777777" w:rsidR="005B2276" w:rsidRPr="00110EDE" w:rsidRDefault="005B2276" w:rsidP="00110EDE">
                  <w:pPr>
                    <w:spacing w:line="276" w:lineRule="auto"/>
                    <w:jc w:val="both"/>
                    <w:rPr>
                      <w:i/>
                    </w:rPr>
                  </w:pPr>
                  <w:r w:rsidRPr="00110EDE">
                    <w:rPr>
                      <w:i/>
                    </w:rPr>
                    <w:t>Date</w:t>
                  </w:r>
                </w:p>
              </w:tc>
              <w:tc>
                <w:tcPr>
                  <w:tcW w:w="2190" w:type="dxa"/>
                  <w:shd w:val="clear" w:color="auto" w:fill="auto"/>
                </w:tcPr>
                <w:p w14:paraId="5A9AC992" w14:textId="77777777" w:rsidR="005B2276" w:rsidRPr="00110EDE" w:rsidRDefault="005B2276" w:rsidP="00110EDE">
                  <w:pPr>
                    <w:spacing w:line="276" w:lineRule="auto"/>
                    <w:jc w:val="both"/>
                    <w:rPr>
                      <w:i/>
                    </w:rPr>
                  </w:pPr>
                  <w:r w:rsidRPr="00110EDE">
                    <w:rPr>
                      <w:i/>
                    </w:rPr>
                    <w:t>Fecha_Nac</w:t>
                  </w:r>
                </w:p>
              </w:tc>
              <w:tc>
                <w:tcPr>
                  <w:tcW w:w="2350" w:type="dxa"/>
                  <w:shd w:val="clear" w:color="auto" w:fill="auto"/>
                </w:tcPr>
                <w:p w14:paraId="7F33C472" w14:textId="26B4A7AD" w:rsidR="005B2276" w:rsidRPr="00110EDE" w:rsidRDefault="007616FA" w:rsidP="00110EDE">
                  <w:pPr>
                    <w:spacing w:line="276" w:lineRule="auto"/>
                    <w:jc w:val="both"/>
                    <w:rPr>
                      <w:i/>
                    </w:rPr>
                  </w:pPr>
                  <w:r w:rsidRPr="007616FA">
                    <w:rPr>
                      <w:i/>
                    </w:rPr>
                    <w:t>23/11/2015</w:t>
                  </w:r>
                </w:p>
              </w:tc>
            </w:tr>
            <w:tr w:rsidR="005B2276" w:rsidRPr="00110EDE" w14:paraId="72D9DDDF" w14:textId="77777777" w:rsidTr="00676912">
              <w:tc>
                <w:tcPr>
                  <w:tcW w:w="993" w:type="dxa"/>
                  <w:shd w:val="clear" w:color="auto" w:fill="auto"/>
                </w:tcPr>
                <w:p w14:paraId="3EC58CF1" w14:textId="77777777" w:rsidR="005B2276" w:rsidRPr="00110EDE" w:rsidRDefault="005B2276" w:rsidP="00110EDE">
                  <w:pPr>
                    <w:spacing w:line="276" w:lineRule="auto"/>
                    <w:jc w:val="both"/>
                    <w:rPr>
                      <w:i/>
                    </w:rPr>
                  </w:pPr>
                  <w:r w:rsidRPr="00110EDE">
                    <w:rPr>
                      <w:i/>
                    </w:rPr>
                    <w:t>int</w:t>
                  </w:r>
                </w:p>
              </w:tc>
              <w:tc>
                <w:tcPr>
                  <w:tcW w:w="2190" w:type="dxa"/>
                  <w:shd w:val="clear" w:color="auto" w:fill="auto"/>
                </w:tcPr>
                <w:p w14:paraId="3BBCBF3C" w14:textId="77777777" w:rsidR="005B2276" w:rsidRPr="00110EDE" w:rsidRDefault="005B2276" w:rsidP="00110EDE">
                  <w:pPr>
                    <w:spacing w:line="276" w:lineRule="auto"/>
                    <w:jc w:val="both"/>
                    <w:rPr>
                      <w:i/>
                    </w:rPr>
                  </w:pPr>
                  <w:proofErr w:type="spellStart"/>
                  <w:r w:rsidRPr="00110EDE">
                    <w:rPr>
                      <w:i/>
                    </w:rPr>
                    <w:t>Id_</w:t>
                  </w:r>
                  <w:r w:rsidR="00664AAA" w:rsidRPr="00110EDE">
                    <w:rPr>
                      <w:i/>
                    </w:rPr>
                    <w:t>Tipo_propietario</w:t>
                  </w:r>
                  <w:proofErr w:type="spellEnd"/>
                </w:p>
              </w:tc>
              <w:tc>
                <w:tcPr>
                  <w:tcW w:w="2350" w:type="dxa"/>
                  <w:shd w:val="clear" w:color="auto" w:fill="auto"/>
                </w:tcPr>
                <w:p w14:paraId="530145A6" w14:textId="14A6AB6A" w:rsidR="005B2276" w:rsidRPr="00110EDE" w:rsidRDefault="007616FA" w:rsidP="00110EDE">
                  <w:pPr>
                    <w:spacing w:line="276" w:lineRule="auto"/>
                    <w:jc w:val="both"/>
                    <w:rPr>
                      <w:i/>
                    </w:rPr>
                  </w:pPr>
                  <w:r>
                    <w:rPr>
                      <w:i/>
                    </w:rPr>
                    <w:t>1</w:t>
                  </w:r>
                </w:p>
              </w:tc>
            </w:tr>
            <w:tr w:rsidR="007616FA" w:rsidRPr="00110EDE" w14:paraId="41C7A648" w14:textId="77777777" w:rsidTr="00676912">
              <w:tc>
                <w:tcPr>
                  <w:tcW w:w="993" w:type="dxa"/>
                  <w:shd w:val="clear" w:color="auto" w:fill="auto"/>
                </w:tcPr>
                <w:p w14:paraId="0BDFE569" w14:textId="6B964D9A" w:rsidR="007616FA" w:rsidRPr="00110EDE" w:rsidRDefault="007616FA" w:rsidP="00110EDE">
                  <w:pPr>
                    <w:spacing w:line="276" w:lineRule="auto"/>
                    <w:jc w:val="both"/>
                    <w:rPr>
                      <w:i/>
                    </w:rPr>
                  </w:pPr>
                  <w:r>
                    <w:rPr>
                      <w:i/>
                    </w:rPr>
                    <w:t xml:space="preserve">Int </w:t>
                  </w:r>
                </w:p>
              </w:tc>
              <w:tc>
                <w:tcPr>
                  <w:tcW w:w="2190" w:type="dxa"/>
                  <w:shd w:val="clear" w:color="auto" w:fill="auto"/>
                </w:tcPr>
                <w:p w14:paraId="2770AA83" w14:textId="6C864779" w:rsidR="007616FA" w:rsidRPr="00110EDE" w:rsidRDefault="007616FA" w:rsidP="00110EDE">
                  <w:pPr>
                    <w:spacing w:line="276" w:lineRule="auto"/>
                    <w:jc w:val="both"/>
                    <w:rPr>
                      <w:i/>
                    </w:rPr>
                  </w:pPr>
                  <w:r>
                    <w:rPr>
                      <w:i/>
                    </w:rPr>
                    <w:t>Mes de pago</w:t>
                  </w:r>
                </w:p>
              </w:tc>
              <w:tc>
                <w:tcPr>
                  <w:tcW w:w="2350" w:type="dxa"/>
                  <w:shd w:val="clear" w:color="auto" w:fill="auto"/>
                </w:tcPr>
                <w:p w14:paraId="284A345D" w14:textId="53B166DA" w:rsidR="007616FA" w:rsidRDefault="007616FA" w:rsidP="00110EDE">
                  <w:pPr>
                    <w:spacing w:line="276" w:lineRule="auto"/>
                    <w:jc w:val="both"/>
                    <w:rPr>
                      <w:i/>
                    </w:rPr>
                  </w:pPr>
                  <w:r>
                    <w:rPr>
                      <w:i/>
                    </w:rPr>
                    <w:t>7</w:t>
                  </w:r>
                </w:p>
              </w:tc>
            </w:tr>
            <w:tr w:rsidR="007616FA" w:rsidRPr="00110EDE" w14:paraId="1A5ACE7B" w14:textId="77777777" w:rsidTr="00676912">
              <w:tc>
                <w:tcPr>
                  <w:tcW w:w="993" w:type="dxa"/>
                  <w:shd w:val="clear" w:color="auto" w:fill="auto"/>
                </w:tcPr>
                <w:p w14:paraId="5C4A7377" w14:textId="2897695A" w:rsidR="007616FA" w:rsidRDefault="007616FA" w:rsidP="00110EDE">
                  <w:pPr>
                    <w:spacing w:line="276" w:lineRule="auto"/>
                    <w:jc w:val="both"/>
                    <w:rPr>
                      <w:i/>
                    </w:rPr>
                  </w:pPr>
                  <w:r>
                    <w:rPr>
                      <w:i/>
                    </w:rPr>
                    <w:t>String</w:t>
                  </w:r>
                </w:p>
              </w:tc>
              <w:tc>
                <w:tcPr>
                  <w:tcW w:w="2190" w:type="dxa"/>
                  <w:shd w:val="clear" w:color="auto" w:fill="auto"/>
                </w:tcPr>
                <w:p w14:paraId="2F3C7BEA" w14:textId="66C8A8FF" w:rsidR="007616FA" w:rsidRDefault="007616FA" w:rsidP="00110EDE">
                  <w:pPr>
                    <w:spacing w:line="276" w:lineRule="auto"/>
                    <w:jc w:val="both"/>
                    <w:rPr>
                      <w:i/>
                    </w:rPr>
                  </w:pPr>
                  <w:proofErr w:type="spellStart"/>
                  <w:r>
                    <w:rPr>
                      <w:i/>
                    </w:rPr>
                    <w:t>AnioVehiculo</w:t>
                  </w:r>
                  <w:proofErr w:type="spellEnd"/>
                </w:p>
              </w:tc>
              <w:tc>
                <w:tcPr>
                  <w:tcW w:w="2350" w:type="dxa"/>
                  <w:shd w:val="clear" w:color="auto" w:fill="auto"/>
                </w:tcPr>
                <w:p w14:paraId="3E6A9820" w14:textId="2DAE0B56" w:rsidR="007616FA" w:rsidRDefault="007616FA" w:rsidP="00110EDE">
                  <w:pPr>
                    <w:spacing w:line="276" w:lineRule="auto"/>
                    <w:jc w:val="both"/>
                    <w:rPr>
                      <w:i/>
                    </w:rPr>
                  </w:pPr>
                  <w:r>
                    <w:rPr>
                      <w:i/>
                    </w:rPr>
                    <w:t>2015</w:t>
                  </w:r>
                </w:p>
              </w:tc>
            </w:tr>
            <w:tr w:rsidR="007616FA" w:rsidRPr="00110EDE" w14:paraId="798EF76E" w14:textId="77777777" w:rsidTr="00676912">
              <w:tc>
                <w:tcPr>
                  <w:tcW w:w="993" w:type="dxa"/>
                  <w:shd w:val="clear" w:color="auto" w:fill="auto"/>
                </w:tcPr>
                <w:p w14:paraId="40E5CD7C" w14:textId="44FF6D62" w:rsidR="007616FA" w:rsidRDefault="007616FA" w:rsidP="00110EDE">
                  <w:pPr>
                    <w:spacing w:line="276" w:lineRule="auto"/>
                    <w:jc w:val="both"/>
                    <w:rPr>
                      <w:i/>
                    </w:rPr>
                  </w:pPr>
                  <w:r>
                    <w:rPr>
                      <w:i/>
                    </w:rPr>
                    <w:t>int</w:t>
                  </w:r>
                </w:p>
              </w:tc>
              <w:tc>
                <w:tcPr>
                  <w:tcW w:w="2190" w:type="dxa"/>
                  <w:shd w:val="clear" w:color="auto" w:fill="auto"/>
                </w:tcPr>
                <w:p w14:paraId="4B08E7A9" w14:textId="18DBBBD6" w:rsidR="007616FA" w:rsidRDefault="007616FA" w:rsidP="00110EDE">
                  <w:pPr>
                    <w:spacing w:line="276" w:lineRule="auto"/>
                    <w:jc w:val="both"/>
                    <w:rPr>
                      <w:i/>
                    </w:rPr>
                  </w:pPr>
                  <w:r>
                    <w:rPr>
                      <w:i/>
                    </w:rPr>
                    <w:t>Tipo de impuesto</w:t>
                  </w:r>
                </w:p>
              </w:tc>
              <w:tc>
                <w:tcPr>
                  <w:tcW w:w="2350" w:type="dxa"/>
                  <w:shd w:val="clear" w:color="auto" w:fill="auto"/>
                </w:tcPr>
                <w:p w14:paraId="2FAC2187" w14:textId="40C1C3E1" w:rsidR="007616FA" w:rsidRDefault="007616FA" w:rsidP="00110EDE">
                  <w:pPr>
                    <w:spacing w:line="276" w:lineRule="auto"/>
                    <w:jc w:val="both"/>
                    <w:rPr>
                      <w:i/>
                    </w:rPr>
                  </w:pPr>
                  <w:r>
                    <w:rPr>
                      <w:i/>
                    </w:rPr>
                    <w:t>1</w:t>
                  </w:r>
                </w:p>
              </w:tc>
            </w:tr>
            <w:tr w:rsidR="007616FA" w:rsidRPr="00110EDE" w14:paraId="4C3D6AEE" w14:textId="77777777" w:rsidTr="00676912">
              <w:tc>
                <w:tcPr>
                  <w:tcW w:w="993" w:type="dxa"/>
                  <w:shd w:val="clear" w:color="auto" w:fill="auto"/>
                </w:tcPr>
                <w:p w14:paraId="3A4ACC8A" w14:textId="55FA2621" w:rsidR="007616FA" w:rsidRDefault="007616FA" w:rsidP="00110EDE">
                  <w:pPr>
                    <w:spacing w:line="276" w:lineRule="auto"/>
                    <w:jc w:val="both"/>
                    <w:rPr>
                      <w:i/>
                    </w:rPr>
                  </w:pPr>
                  <w:r>
                    <w:rPr>
                      <w:i/>
                    </w:rPr>
                    <w:t>String</w:t>
                  </w:r>
                </w:p>
              </w:tc>
              <w:tc>
                <w:tcPr>
                  <w:tcW w:w="2190" w:type="dxa"/>
                  <w:shd w:val="clear" w:color="auto" w:fill="auto"/>
                </w:tcPr>
                <w:p w14:paraId="62958C4B" w14:textId="78959FF8" w:rsidR="007616FA" w:rsidRDefault="007616FA" w:rsidP="00110EDE">
                  <w:pPr>
                    <w:spacing w:line="276" w:lineRule="auto"/>
                    <w:jc w:val="both"/>
                    <w:rPr>
                      <w:i/>
                    </w:rPr>
                  </w:pPr>
                  <w:r>
                    <w:rPr>
                      <w:i/>
                    </w:rPr>
                    <w:t>Marca</w:t>
                  </w:r>
                </w:p>
              </w:tc>
              <w:tc>
                <w:tcPr>
                  <w:tcW w:w="2350" w:type="dxa"/>
                  <w:shd w:val="clear" w:color="auto" w:fill="auto"/>
                </w:tcPr>
                <w:p w14:paraId="1E340200" w14:textId="7C4A3A10" w:rsidR="007616FA" w:rsidRDefault="007616FA" w:rsidP="00110EDE">
                  <w:pPr>
                    <w:spacing w:line="276" w:lineRule="auto"/>
                    <w:jc w:val="both"/>
                    <w:rPr>
                      <w:i/>
                    </w:rPr>
                  </w:pPr>
                  <w:r w:rsidRPr="007616FA">
                    <w:rPr>
                      <w:i/>
                    </w:rPr>
                    <w:t>Prueba</w:t>
                  </w:r>
                </w:p>
              </w:tc>
            </w:tr>
            <w:tr w:rsidR="007616FA" w:rsidRPr="00110EDE" w14:paraId="0CB5B643" w14:textId="77777777" w:rsidTr="00676912">
              <w:tc>
                <w:tcPr>
                  <w:tcW w:w="993" w:type="dxa"/>
                  <w:shd w:val="clear" w:color="auto" w:fill="auto"/>
                </w:tcPr>
                <w:p w14:paraId="130C2C22" w14:textId="4E544DBE" w:rsidR="007616FA" w:rsidRDefault="007616FA" w:rsidP="00110EDE">
                  <w:pPr>
                    <w:spacing w:line="276" w:lineRule="auto"/>
                    <w:jc w:val="both"/>
                    <w:rPr>
                      <w:i/>
                    </w:rPr>
                  </w:pPr>
                  <w:r>
                    <w:rPr>
                      <w:i/>
                    </w:rPr>
                    <w:t>String</w:t>
                  </w:r>
                </w:p>
              </w:tc>
              <w:tc>
                <w:tcPr>
                  <w:tcW w:w="2190" w:type="dxa"/>
                  <w:shd w:val="clear" w:color="auto" w:fill="auto"/>
                </w:tcPr>
                <w:p w14:paraId="5505DC6E" w14:textId="76DDAB1A" w:rsidR="007616FA" w:rsidRDefault="007616FA" w:rsidP="00110EDE">
                  <w:pPr>
                    <w:spacing w:line="276" w:lineRule="auto"/>
                    <w:jc w:val="both"/>
                    <w:rPr>
                      <w:i/>
                    </w:rPr>
                  </w:pPr>
                  <w:r>
                    <w:rPr>
                      <w:i/>
                    </w:rPr>
                    <w:t>Modelo</w:t>
                  </w:r>
                </w:p>
              </w:tc>
              <w:tc>
                <w:tcPr>
                  <w:tcW w:w="2350" w:type="dxa"/>
                  <w:shd w:val="clear" w:color="auto" w:fill="auto"/>
                </w:tcPr>
                <w:p w14:paraId="5CE65E1F" w14:textId="4A9DDFC9" w:rsidR="007616FA" w:rsidRPr="007616FA" w:rsidRDefault="007616FA" w:rsidP="00110EDE">
                  <w:pPr>
                    <w:spacing w:line="276" w:lineRule="auto"/>
                    <w:jc w:val="both"/>
                    <w:rPr>
                      <w:i/>
                    </w:rPr>
                  </w:pPr>
                  <w:r w:rsidRPr="007616FA">
                    <w:rPr>
                      <w:i/>
                    </w:rPr>
                    <w:t>Prueba</w:t>
                  </w:r>
                  <w:r>
                    <w:rPr>
                      <w:i/>
                    </w:rPr>
                    <w:t xml:space="preserve"> pum</w:t>
                  </w:r>
                </w:p>
              </w:tc>
            </w:tr>
            <w:tr w:rsidR="007616FA" w:rsidRPr="00110EDE" w14:paraId="072849DF" w14:textId="77777777" w:rsidTr="00676912">
              <w:tc>
                <w:tcPr>
                  <w:tcW w:w="993" w:type="dxa"/>
                  <w:shd w:val="clear" w:color="auto" w:fill="auto"/>
                </w:tcPr>
                <w:p w14:paraId="7342D30F" w14:textId="3DFDF4A1" w:rsidR="007616FA" w:rsidRDefault="007616FA" w:rsidP="00110EDE">
                  <w:pPr>
                    <w:spacing w:line="276" w:lineRule="auto"/>
                    <w:jc w:val="both"/>
                    <w:rPr>
                      <w:i/>
                    </w:rPr>
                  </w:pPr>
                  <w:r>
                    <w:rPr>
                      <w:i/>
                    </w:rPr>
                    <w:t>Sting</w:t>
                  </w:r>
                </w:p>
              </w:tc>
              <w:tc>
                <w:tcPr>
                  <w:tcW w:w="2190" w:type="dxa"/>
                  <w:shd w:val="clear" w:color="auto" w:fill="auto"/>
                </w:tcPr>
                <w:p w14:paraId="65A7EB72" w14:textId="4F047C5A" w:rsidR="007616FA" w:rsidRDefault="007616FA" w:rsidP="00110EDE">
                  <w:pPr>
                    <w:spacing w:line="276" w:lineRule="auto"/>
                    <w:jc w:val="both"/>
                    <w:rPr>
                      <w:i/>
                    </w:rPr>
                  </w:pPr>
                  <w:r>
                    <w:rPr>
                      <w:i/>
                    </w:rPr>
                    <w:t>Placa</w:t>
                  </w:r>
                </w:p>
              </w:tc>
              <w:tc>
                <w:tcPr>
                  <w:tcW w:w="2350" w:type="dxa"/>
                  <w:shd w:val="clear" w:color="auto" w:fill="auto"/>
                </w:tcPr>
                <w:p w14:paraId="76005E23" w14:textId="7E563795" w:rsidR="007616FA" w:rsidRPr="007616FA" w:rsidRDefault="007616FA" w:rsidP="007616FA">
                  <w:pPr>
                    <w:spacing w:line="276" w:lineRule="auto"/>
                    <w:jc w:val="both"/>
                    <w:rPr>
                      <w:i/>
                    </w:rPr>
                  </w:pPr>
                  <w:r w:rsidRPr="007616FA">
                    <w:rPr>
                      <w:i/>
                    </w:rPr>
                    <w:t>Fiu-4125</w:t>
                  </w:r>
                </w:p>
              </w:tc>
            </w:tr>
          </w:tbl>
          <w:p w14:paraId="2B21BBC9" w14:textId="77777777" w:rsidR="005B2276" w:rsidRPr="00076002" w:rsidRDefault="005B2276" w:rsidP="00110EDE">
            <w:pPr>
              <w:spacing w:line="276" w:lineRule="auto"/>
              <w:ind w:left="709"/>
              <w:jc w:val="both"/>
              <w:rPr>
                <w:i/>
              </w:rPr>
            </w:pPr>
          </w:p>
          <w:p w14:paraId="482DC697" w14:textId="77777777" w:rsidR="005B2276" w:rsidRPr="00076002" w:rsidRDefault="005B2276" w:rsidP="00110EDE">
            <w:pPr>
              <w:numPr>
                <w:ilvl w:val="0"/>
                <w:numId w:val="6"/>
              </w:numPr>
              <w:spacing w:line="276" w:lineRule="auto"/>
              <w:ind w:left="709"/>
              <w:jc w:val="both"/>
              <w:rPr>
                <w:i/>
              </w:rPr>
            </w:pPr>
            <w:r w:rsidRPr="00076002">
              <w:rPr>
                <w:i/>
              </w:rPr>
              <w:t>Hacer clic en el botón registrar.</w:t>
            </w:r>
          </w:p>
        </w:tc>
      </w:tr>
      <w:tr w:rsidR="005B2276" w:rsidRPr="00C329B0" w14:paraId="10A2957A" w14:textId="77777777" w:rsidTr="00110EDE">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D115D27" w14:textId="77777777" w:rsidR="005B2276" w:rsidRPr="00076002" w:rsidRDefault="005B2276" w:rsidP="00110EDE">
            <w:pPr>
              <w:spacing w:line="276" w:lineRule="auto"/>
              <w:jc w:val="both"/>
              <w:rPr>
                <w:i/>
              </w:rPr>
            </w:pPr>
            <w:r w:rsidRPr="00076002">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2F88DE" w14:textId="77777777" w:rsidR="005B2276" w:rsidRPr="00076002" w:rsidRDefault="005B2276" w:rsidP="00110EDE">
            <w:pPr>
              <w:spacing w:line="276" w:lineRule="auto"/>
              <w:jc w:val="both"/>
              <w:rPr>
                <w:i/>
              </w:rPr>
            </w:pPr>
            <w:r w:rsidRPr="00076002">
              <w:rPr>
                <w:i/>
              </w:rPr>
              <w:t xml:space="preserve">El </w:t>
            </w:r>
            <w:r w:rsidR="00664AAA">
              <w:rPr>
                <w:i/>
              </w:rPr>
              <w:t>empleado</w:t>
            </w:r>
            <w:r w:rsidRPr="00076002">
              <w:rPr>
                <w:i/>
              </w:rPr>
              <w:t xml:space="preserve"> debe haber ingresado correctamente al sistema</w:t>
            </w:r>
          </w:p>
        </w:tc>
      </w:tr>
      <w:tr w:rsidR="005B2276" w:rsidRPr="00C329B0" w14:paraId="6B112C98" w14:textId="77777777" w:rsidTr="00110EDE">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84D2137" w14:textId="77777777" w:rsidR="005B2276" w:rsidRPr="00076002" w:rsidRDefault="005B2276" w:rsidP="00110EDE">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2002826" w14:textId="77777777" w:rsidR="005B2276" w:rsidRPr="00076002" w:rsidRDefault="005B2276" w:rsidP="00110EDE">
            <w:pPr>
              <w:spacing w:line="276" w:lineRule="auto"/>
              <w:jc w:val="both"/>
              <w:rPr>
                <w:i/>
              </w:rPr>
            </w:pPr>
            <w:r w:rsidRPr="00076002">
              <w:rPr>
                <w:i/>
              </w:rPr>
              <w:t xml:space="preserve">El </w:t>
            </w:r>
            <w:r w:rsidR="00664AAA">
              <w:rPr>
                <w:i/>
              </w:rPr>
              <w:t xml:space="preserve">propietario </w:t>
            </w:r>
            <w:r w:rsidRPr="00076002">
              <w:rPr>
                <w:i/>
              </w:rPr>
              <w:t>será registrado correctamente en el sistema</w:t>
            </w:r>
          </w:p>
        </w:tc>
      </w:tr>
      <w:tr w:rsidR="005B2276" w:rsidRPr="00C329B0" w14:paraId="7C21B936" w14:textId="77777777" w:rsidTr="00110EDE">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E8A78D" w14:textId="77777777" w:rsidR="005B2276" w:rsidRPr="00076002" w:rsidRDefault="005B2276" w:rsidP="00110EDE">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708817" w14:textId="77777777" w:rsidR="005B2276" w:rsidRPr="00076002" w:rsidRDefault="005B2276" w:rsidP="00110EDE">
            <w:pPr>
              <w:spacing w:line="276" w:lineRule="auto"/>
              <w:jc w:val="both"/>
              <w:rPr>
                <w:i/>
              </w:rPr>
            </w:pPr>
            <w:r w:rsidRPr="00076002">
              <w:rPr>
                <w:i/>
              </w:rPr>
              <w:t xml:space="preserve">Se ha ingresado correctamente el </w:t>
            </w:r>
            <w:r w:rsidR="00664AAA">
              <w:rPr>
                <w:i/>
              </w:rPr>
              <w:t>propietario</w:t>
            </w:r>
            <w:r w:rsidRPr="00076002">
              <w:rPr>
                <w:i/>
              </w:rPr>
              <w:t>.</w:t>
            </w:r>
          </w:p>
        </w:tc>
      </w:tr>
      <w:tr w:rsidR="005B2276" w:rsidRPr="00C329B0" w14:paraId="51CEAE08" w14:textId="77777777" w:rsidTr="00110EDE">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4CB4B2C" w14:textId="77777777" w:rsidR="005B2276" w:rsidRPr="00076002" w:rsidRDefault="005B2276" w:rsidP="00110EDE">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0FA8E1" w14:textId="77777777" w:rsidR="005B2276" w:rsidRPr="00076002" w:rsidRDefault="005B2276" w:rsidP="00110EDE">
            <w:pPr>
              <w:spacing w:line="276" w:lineRule="auto"/>
              <w:jc w:val="both"/>
              <w:rPr>
                <w:i/>
              </w:rPr>
            </w:pPr>
            <w:r w:rsidRPr="00076002">
              <w:rPr>
                <w:i/>
              </w:rPr>
              <w:t>Exitoso</w:t>
            </w:r>
          </w:p>
        </w:tc>
      </w:tr>
      <w:tr w:rsidR="005B2276" w:rsidRPr="00C329B0" w14:paraId="608F62D8"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F75123" w14:textId="77777777" w:rsidR="005B2276" w:rsidRPr="00076002" w:rsidRDefault="005B2276" w:rsidP="00110EDE">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F0523B" w14:textId="77777777" w:rsidR="005B2276" w:rsidRPr="00076002" w:rsidRDefault="00664AAA" w:rsidP="00110EDE">
            <w:pPr>
              <w:spacing w:line="276" w:lineRule="auto"/>
              <w:jc w:val="both"/>
              <w:rPr>
                <w:i/>
              </w:rPr>
            </w:pPr>
            <w:r>
              <w:rPr>
                <w:i/>
              </w:rPr>
              <w:t>El empleado es el encargado de registrar a los propietarios con sus respectivos datos.</w:t>
            </w:r>
          </w:p>
        </w:tc>
      </w:tr>
    </w:tbl>
    <w:p w14:paraId="77CFF3C3" w14:textId="57250117" w:rsidR="00BC0B0B" w:rsidRDefault="007616FA" w:rsidP="00A15912">
      <w:pPr>
        <w:spacing w:line="276" w:lineRule="auto"/>
        <w:ind w:left="709"/>
        <w:jc w:val="both"/>
        <w:rPr>
          <w:i/>
          <w:color w:val="0000FF"/>
        </w:rPr>
      </w:pPr>
      <w:r w:rsidRPr="007616FA">
        <w:rPr>
          <w:i/>
          <w:noProof/>
          <w:color w:val="0000FF"/>
        </w:rPr>
        <w:pict w14:anchorId="47BA74F0">
          <v:shape id="_x0000_i1045" type="#_x0000_t75" style="width:482.25pt;height:372pt;visibility:visible;mso-wrap-style:square">
            <v:imagedata r:id="rId16" o:title=""/>
          </v:shape>
        </w:pict>
      </w:r>
    </w:p>
    <w:p w14:paraId="7FC76896" w14:textId="77777777" w:rsidR="00664AAA" w:rsidRDefault="00664AAA" w:rsidP="00A15912">
      <w:pPr>
        <w:spacing w:line="276" w:lineRule="auto"/>
        <w:ind w:left="709"/>
        <w:jc w:val="both"/>
        <w:rPr>
          <w:i/>
          <w:color w:val="0000FF"/>
        </w:rPr>
      </w:pPr>
    </w:p>
    <w:p w14:paraId="2004404D" w14:textId="4C9F5D1C" w:rsidR="00664AAA" w:rsidRDefault="00664AAA" w:rsidP="00676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87FC6" w:rsidRPr="00C329B0" w14:paraId="779A7A54"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E51767" w14:textId="77777777" w:rsidR="00787FC6" w:rsidRPr="00076002" w:rsidRDefault="00787FC6"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EBF9A97" w14:textId="2245AD87" w:rsidR="00787FC6" w:rsidRPr="00787FC6" w:rsidRDefault="00787FC6" w:rsidP="0060035C">
            <w:pPr>
              <w:spacing w:line="276" w:lineRule="auto"/>
              <w:jc w:val="both"/>
              <w:rPr>
                <w:i/>
                <w:u w:val="single"/>
              </w:rPr>
            </w:pPr>
            <w:r w:rsidRPr="00076002">
              <w:rPr>
                <w:i/>
              </w:rPr>
              <w:t>CP-0</w:t>
            </w:r>
            <w:r>
              <w:rPr>
                <w:i/>
              </w:rPr>
              <w:t>1</w:t>
            </w:r>
            <w:r>
              <w:rPr>
                <w:i/>
              </w:rPr>
              <w:t>1</w:t>
            </w:r>
          </w:p>
        </w:tc>
      </w:tr>
      <w:tr w:rsidR="00787FC6" w:rsidRPr="00C329B0" w14:paraId="1813700F"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53E2CC" w14:textId="77777777" w:rsidR="00787FC6" w:rsidRPr="00076002" w:rsidRDefault="00787FC6"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93096BC" w14:textId="661EC9B1" w:rsidR="00787FC6" w:rsidRPr="00076002" w:rsidRDefault="00787FC6" w:rsidP="0060035C">
            <w:pPr>
              <w:spacing w:line="276" w:lineRule="auto"/>
              <w:jc w:val="both"/>
              <w:rPr>
                <w:i/>
              </w:rPr>
            </w:pPr>
            <w:r>
              <w:rPr>
                <w:i/>
              </w:rPr>
              <w:t>Registrar propietario domiciliado</w:t>
            </w:r>
          </w:p>
        </w:tc>
      </w:tr>
      <w:tr w:rsidR="00787FC6" w:rsidRPr="00C329B0" w14:paraId="26BF31F2"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CBEA70C" w14:textId="77777777" w:rsidR="00787FC6" w:rsidRPr="00076002" w:rsidRDefault="00787FC6"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1B48A7" w14:textId="77777777" w:rsidR="00787FC6" w:rsidRPr="00076002" w:rsidRDefault="00787FC6" w:rsidP="0060035C">
            <w:pPr>
              <w:spacing w:line="276" w:lineRule="auto"/>
              <w:jc w:val="both"/>
              <w:rPr>
                <w:i/>
              </w:rPr>
            </w:pPr>
            <w:r w:rsidRPr="00076002">
              <w:rPr>
                <w:i/>
              </w:rPr>
              <w:t>Desarrolladores</w:t>
            </w:r>
          </w:p>
        </w:tc>
      </w:tr>
      <w:tr w:rsidR="00787FC6" w:rsidRPr="00C329B0" w14:paraId="1649E365"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FEBCD62" w14:textId="77777777" w:rsidR="00787FC6" w:rsidRPr="00076002" w:rsidRDefault="00787FC6" w:rsidP="0060035C">
            <w:pPr>
              <w:spacing w:line="276" w:lineRule="auto"/>
              <w:jc w:val="both"/>
              <w:rPr>
                <w:i/>
              </w:rPr>
            </w:pPr>
            <w:r w:rsidRPr="00076002">
              <w:rPr>
                <w:b/>
                <w:bCs/>
                <w:i/>
              </w:rPr>
              <w:lastRenderedPageBreak/>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32F27B" w14:textId="77777777" w:rsidR="00787FC6" w:rsidRPr="00076002" w:rsidRDefault="00787FC6"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190"/>
              <w:gridCol w:w="2350"/>
            </w:tblGrid>
            <w:tr w:rsidR="00787FC6" w:rsidRPr="00110EDE" w14:paraId="0EC1926F" w14:textId="77777777" w:rsidTr="0060035C">
              <w:tc>
                <w:tcPr>
                  <w:tcW w:w="993" w:type="dxa"/>
                  <w:shd w:val="clear" w:color="auto" w:fill="auto"/>
                </w:tcPr>
                <w:p w14:paraId="118D3646" w14:textId="77777777" w:rsidR="00787FC6" w:rsidRPr="00110EDE" w:rsidRDefault="00787FC6" w:rsidP="0060035C">
                  <w:pPr>
                    <w:spacing w:line="276" w:lineRule="auto"/>
                    <w:jc w:val="both"/>
                    <w:rPr>
                      <w:i/>
                    </w:rPr>
                  </w:pPr>
                  <w:r w:rsidRPr="00110EDE">
                    <w:rPr>
                      <w:i/>
                    </w:rPr>
                    <w:t>Tipo de dato</w:t>
                  </w:r>
                </w:p>
              </w:tc>
              <w:tc>
                <w:tcPr>
                  <w:tcW w:w="2190" w:type="dxa"/>
                  <w:shd w:val="clear" w:color="auto" w:fill="auto"/>
                </w:tcPr>
                <w:p w14:paraId="7167C9E2" w14:textId="77777777" w:rsidR="00787FC6" w:rsidRPr="00110EDE" w:rsidRDefault="00787FC6" w:rsidP="0060035C">
                  <w:pPr>
                    <w:spacing w:line="276" w:lineRule="auto"/>
                    <w:jc w:val="both"/>
                    <w:rPr>
                      <w:i/>
                    </w:rPr>
                  </w:pPr>
                  <w:r w:rsidRPr="00110EDE">
                    <w:rPr>
                      <w:i/>
                    </w:rPr>
                    <w:t>Nombre del parámetro</w:t>
                  </w:r>
                </w:p>
              </w:tc>
              <w:tc>
                <w:tcPr>
                  <w:tcW w:w="2350" w:type="dxa"/>
                  <w:shd w:val="clear" w:color="auto" w:fill="auto"/>
                </w:tcPr>
                <w:p w14:paraId="35B8D49E" w14:textId="77777777" w:rsidR="00787FC6" w:rsidRPr="00110EDE" w:rsidRDefault="00787FC6" w:rsidP="0060035C">
                  <w:pPr>
                    <w:spacing w:line="276" w:lineRule="auto"/>
                    <w:jc w:val="both"/>
                    <w:rPr>
                      <w:i/>
                    </w:rPr>
                  </w:pPr>
                  <w:r w:rsidRPr="00110EDE">
                    <w:rPr>
                      <w:i/>
                    </w:rPr>
                    <w:t>Valor del parámetro</w:t>
                  </w:r>
                </w:p>
              </w:tc>
            </w:tr>
            <w:tr w:rsidR="00787FC6" w:rsidRPr="00110EDE" w14:paraId="45CD49EC" w14:textId="77777777" w:rsidTr="0060035C">
              <w:tc>
                <w:tcPr>
                  <w:tcW w:w="993" w:type="dxa"/>
                  <w:shd w:val="clear" w:color="auto" w:fill="auto"/>
                </w:tcPr>
                <w:p w14:paraId="331B686B" w14:textId="77777777" w:rsidR="00787FC6" w:rsidRPr="00110EDE" w:rsidRDefault="00787FC6" w:rsidP="0060035C">
                  <w:pPr>
                    <w:spacing w:line="276" w:lineRule="auto"/>
                    <w:jc w:val="both"/>
                    <w:rPr>
                      <w:i/>
                    </w:rPr>
                  </w:pPr>
                  <w:r w:rsidRPr="00110EDE">
                    <w:rPr>
                      <w:i/>
                    </w:rPr>
                    <w:t>String</w:t>
                  </w:r>
                </w:p>
              </w:tc>
              <w:tc>
                <w:tcPr>
                  <w:tcW w:w="2190" w:type="dxa"/>
                  <w:shd w:val="clear" w:color="auto" w:fill="auto"/>
                </w:tcPr>
                <w:p w14:paraId="3D819E46" w14:textId="77777777" w:rsidR="00787FC6" w:rsidRPr="00110EDE" w:rsidRDefault="00787FC6" w:rsidP="0060035C">
                  <w:pPr>
                    <w:spacing w:line="276" w:lineRule="auto"/>
                    <w:jc w:val="both"/>
                    <w:rPr>
                      <w:i/>
                    </w:rPr>
                  </w:pPr>
                  <w:r>
                    <w:rPr>
                      <w:i/>
                    </w:rPr>
                    <w:t>Cedula</w:t>
                  </w:r>
                </w:p>
              </w:tc>
              <w:tc>
                <w:tcPr>
                  <w:tcW w:w="2350" w:type="dxa"/>
                  <w:shd w:val="clear" w:color="auto" w:fill="auto"/>
                </w:tcPr>
                <w:p w14:paraId="30A1AF42" w14:textId="77777777" w:rsidR="00787FC6" w:rsidRPr="00110EDE" w:rsidRDefault="00787FC6" w:rsidP="0060035C">
                  <w:pPr>
                    <w:spacing w:line="276" w:lineRule="auto"/>
                    <w:jc w:val="both"/>
                    <w:rPr>
                      <w:i/>
                    </w:rPr>
                  </w:pPr>
                  <w:r w:rsidRPr="007616FA">
                    <w:rPr>
                      <w:i/>
                    </w:rPr>
                    <w:t>7778889997</w:t>
                  </w:r>
                </w:p>
              </w:tc>
            </w:tr>
            <w:tr w:rsidR="00787FC6" w:rsidRPr="00110EDE" w14:paraId="714CDA52" w14:textId="77777777" w:rsidTr="0060035C">
              <w:tc>
                <w:tcPr>
                  <w:tcW w:w="993" w:type="dxa"/>
                  <w:shd w:val="clear" w:color="auto" w:fill="auto"/>
                </w:tcPr>
                <w:p w14:paraId="6F99BF7E" w14:textId="77777777" w:rsidR="00787FC6" w:rsidRPr="00110EDE" w:rsidRDefault="00787FC6" w:rsidP="0060035C">
                  <w:pPr>
                    <w:spacing w:line="276" w:lineRule="auto"/>
                    <w:jc w:val="both"/>
                    <w:rPr>
                      <w:i/>
                    </w:rPr>
                  </w:pPr>
                  <w:r w:rsidRPr="00110EDE">
                    <w:rPr>
                      <w:i/>
                    </w:rPr>
                    <w:t>String</w:t>
                  </w:r>
                </w:p>
              </w:tc>
              <w:tc>
                <w:tcPr>
                  <w:tcW w:w="2190" w:type="dxa"/>
                  <w:shd w:val="clear" w:color="auto" w:fill="auto"/>
                </w:tcPr>
                <w:p w14:paraId="78544007" w14:textId="77777777" w:rsidR="00787FC6" w:rsidRPr="00110EDE" w:rsidRDefault="00787FC6" w:rsidP="0060035C">
                  <w:pPr>
                    <w:spacing w:line="276" w:lineRule="auto"/>
                    <w:jc w:val="both"/>
                    <w:rPr>
                      <w:i/>
                    </w:rPr>
                  </w:pPr>
                  <w:r w:rsidRPr="00110EDE">
                    <w:rPr>
                      <w:i/>
                    </w:rPr>
                    <w:t>Nombre</w:t>
                  </w:r>
                </w:p>
              </w:tc>
              <w:tc>
                <w:tcPr>
                  <w:tcW w:w="2350" w:type="dxa"/>
                  <w:shd w:val="clear" w:color="auto" w:fill="auto"/>
                </w:tcPr>
                <w:p w14:paraId="5329451A" w14:textId="77777777" w:rsidR="00787FC6" w:rsidRPr="00110EDE" w:rsidRDefault="00787FC6" w:rsidP="0060035C">
                  <w:pPr>
                    <w:spacing w:line="276" w:lineRule="auto"/>
                    <w:jc w:val="both"/>
                    <w:rPr>
                      <w:i/>
                    </w:rPr>
                  </w:pPr>
                  <w:proofErr w:type="spellStart"/>
                  <w:r w:rsidRPr="007616FA">
                    <w:rPr>
                      <w:i/>
                    </w:rPr>
                    <w:t>Agusto</w:t>
                  </w:r>
                  <w:proofErr w:type="spellEnd"/>
                </w:p>
              </w:tc>
            </w:tr>
            <w:tr w:rsidR="00787FC6" w:rsidRPr="00110EDE" w14:paraId="05A874BF" w14:textId="77777777" w:rsidTr="0060035C">
              <w:tc>
                <w:tcPr>
                  <w:tcW w:w="993" w:type="dxa"/>
                  <w:shd w:val="clear" w:color="auto" w:fill="auto"/>
                </w:tcPr>
                <w:p w14:paraId="2C6080DD" w14:textId="77777777" w:rsidR="00787FC6" w:rsidRPr="00110EDE" w:rsidRDefault="00787FC6" w:rsidP="0060035C">
                  <w:pPr>
                    <w:spacing w:line="276" w:lineRule="auto"/>
                    <w:jc w:val="both"/>
                    <w:rPr>
                      <w:i/>
                    </w:rPr>
                  </w:pPr>
                  <w:r w:rsidRPr="00110EDE">
                    <w:rPr>
                      <w:i/>
                    </w:rPr>
                    <w:t>String</w:t>
                  </w:r>
                </w:p>
              </w:tc>
              <w:tc>
                <w:tcPr>
                  <w:tcW w:w="2190" w:type="dxa"/>
                  <w:shd w:val="clear" w:color="auto" w:fill="auto"/>
                </w:tcPr>
                <w:p w14:paraId="0D3C688B" w14:textId="77777777" w:rsidR="00787FC6" w:rsidRPr="00110EDE" w:rsidRDefault="00787FC6" w:rsidP="0060035C">
                  <w:pPr>
                    <w:spacing w:line="276" w:lineRule="auto"/>
                    <w:jc w:val="both"/>
                    <w:rPr>
                      <w:i/>
                    </w:rPr>
                  </w:pPr>
                  <w:r w:rsidRPr="00110EDE">
                    <w:rPr>
                      <w:i/>
                    </w:rPr>
                    <w:t>Correo</w:t>
                  </w:r>
                </w:p>
              </w:tc>
              <w:tc>
                <w:tcPr>
                  <w:tcW w:w="2350" w:type="dxa"/>
                  <w:shd w:val="clear" w:color="auto" w:fill="auto"/>
                </w:tcPr>
                <w:p w14:paraId="61835032" w14:textId="77777777" w:rsidR="00787FC6" w:rsidRPr="00110EDE" w:rsidRDefault="00787FC6" w:rsidP="0060035C">
                  <w:pPr>
                    <w:spacing w:line="276" w:lineRule="auto"/>
                    <w:jc w:val="both"/>
                    <w:rPr>
                      <w:i/>
                    </w:rPr>
                  </w:pPr>
                  <w:r w:rsidRPr="007616FA">
                    <w:rPr>
                      <w:i/>
                    </w:rPr>
                    <w:t>Prueba</w:t>
                  </w:r>
                </w:p>
              </w:tc>
            </w:tr>
            <w:tr w:rsidR="00787FC6" w:rsidRPr="00110EDE" w14:paraId="0018A366" w14:textId="77777777" w:rsidTr="0060035C">
              <w:tc>
                <w:tcPr>
                  <w:tcW w:w="993" w:type="dxa"/>
                  <w:shd w:val="clear" w:color="auto" w:fill="auto"/>
                </w:tcPr>
                <w:p w14:paraId="2A936A0D" w14:textId="77777777" w:rsidR="00787FC6" w:rsidRPr="00110EDE" w:rsidRDefault="00787FC6" w:rsidP="0060035C">
                  <w:pPr>
                    <w:spacing w:line="276" w:lineRule="auto"/>
                    <w:jc w:val="both"/>
                    <w:rPr>
                      <w:i/>
                    </w:rPr>
                  </w:pPr>
                  <w:r w:rsidRPr="00110EDE">
                    <w:rPr>
                      <w:i/>
                    </w:rPr>
                    <w:t>String</w:t>
                  </w:r>
                </w:p>
              </w:tc>
              <w:tc>
                <w:tcPr>
                  <w:tcW w:w="2190" w:type="dxa"/>
                  <w:shd w:val="clear" w:color="auto" w:fill="auto"/>
                </w:tcPr>
                <w:p w14:paraId="74584412" w14:textId="77777777" w:rsidR="00787FC6" w:rsidRPr="00110EDE" w:rsidRDefault="00787FC6" w:rsidP="0060035C">
                  <w:pPr>
                    <w:spacing w:line="276" w:lineRule="auto"/>
                    <w:jc w:val="both"/>
                    <w:rPr>
                      <w:i/>
                    </w:rPr>
                  </w:pPr>
                  <w:r w:rsidRPr="00110EDE">
                    <w:rPr>
                      <w:i/>
                    </w:rPr>
                    <w:t>Teléfono</w:t>
                  </w:r>
                </w:p>
              </w:tc>
              <w:tc>
                <w:tcPr>
                  <w:tcW w:w="2350" w:type="dxa"/>
                  <w:shd w:val="clear" w:color="auto" w:fill="auto"/>
                </w:tcPr>
                <w:p w14:paraId="79384E16" w14:textId="77777777" w:rsidR="00787FC6" w:rsidRPr="00110EDE" w:rsidRDefault="00787FC6" w:rsidP="0060035C">
                  <w:pPr>
                    <w:spacing w:line="276" w:lineRule="auto"/>
                    <w:jc w:val="both"/>
                    <w:rPr>
                      <w:i/>
                    </w:rPr>
                  </w:pPr>
                  <w:r w:rsidRPr="007616FA">
                    <w:rPr>
                      <w:i/>
                    </w:rPr>
                    <w:t>8754124578</w:t>
                  </w:r>
                </w:p>
              </w:tc>
            </w:tr>
            <w:tr w:rsidR="00787FC6" w:rsidRPr="00110EDE" w14:paraId="1C57C62A" w14:textId="77777777" w:rsidTr="0060035C">
              <w:tc>
                <w:tcPr>
                  <w:tcW w:w="993" w:type="dxa"/>
                  <w:shd w:val="clear" w:color="auto" w:fill="auto"/>
                </w:tcPr>
                <w:p w14:paraId="4C4127D7" w14:textId="77777777" w:rsidR="00787FC6" w:rsidRPr="00110EDE" w:rsidRDefault="00787FC6" w:rsidP="0060035C">
                  <w:pPr>
                    <w:spacing w:line="276" w:lineRule="auto"/>
                    <w:jc w:val="both"/>
                    <w:rPr>
                      <w:i/>
                    </w:rPr>
                  </w:pPr>
                  <w:r w:rsidRPr="00110EDE">
                    <w:rPr>
                      <w:i/>
                    </w:rPr>
                    <w:t>String</w:t>
                  </w:r>
                </w:p>
              </w:tc>
              <w:tc>
                <w:tcPr>
                  <w:tcW w:w="2190" w:type="dxa"/>
                  <w:shd w:val="clear" w:color="auto" w:fill="auto"/>
                </w:tcPr>
                <w:p w14:paraId="7AA24E40" w14:textId="77777777" w:rsidR="00787FC6" w:rsidRPr="00110EDE" w:rsidRDefault="00787FC6" w:rsidP="0060035C">
                  <w:pPr>
                    <w:spacing w:line="276" w:lineRule="auto"/>
                    <w:jc w:val="both"/>
                    <w:rPr>
                      <w:i/>
                    </w:rPr>
                  </w:pPr>
                  <w:r w:rsidRPr="00110EDE">
                    <w:rPr>
                      <w:i/>
                    </w:rPr>
                    <w:t>Dirección</w:t>
                  </w:r>
                </w:p>
              </w:tc>
              <w:tc>
                <w:tcPr>
                  <w:tcW w:w="2350" w:type="dxa"/>
                  <w:shd w:val="clear" w:color="auto" w:fill="auto"/>
                </w:tcPr>
                <w:p w14:paraId="3FA0F159" w14:textId="77777777" w:rsidR="00787FC6" w:rsidRPr="00110EDE" w:rsidRDefault="00787FC6" w:rsidP="0060035C">
                  <w:pPr>
                    <w:spacing w:line="276" w:lineRule="auto"/>
                    <w:jc w:val="both"/>
                    <w:rPr>
                      <w:i/>
                    </w:rPr>
                  </w:pPr>
                  <w:r w:rsidRPr="007616FA">
                    <w:rPr>
                      <w:i/>
                    </w:rPr>
                    <w:t>Prueba</w:t>
                  </w:r>
                </w:p>
              </w:tc>
            </w:tr>
            <w:tr w:rsidR="00787FC6" w:rsidRPr="00110EDE" w14:paraId="07FA47C6" w14:textId="77777777" w:rsidTr="0060035C">
              <w:tc>
                <w:tcPr>
                  <w:tcW w:w="993" w:type="dxa"/>
                  <w:shd w:val="clear" w:color="auto" w:fill="auto"/>
                </w:tcPr>
                <w:p w14:paraId="6E5A0322" w14:textId="77777777" w:rsidR="00787FC6" w:rsidRPr="00110EDE" w:rsidRDefault="00787FC6" w:rsidP="0060035C">
                  <w:pPr>
                    <w:spacing w:line="276" w:lineRule="auto"/>
                    <w:jc w:val="both"/>
                    <w:rPr>
                      <w:i/>
                    </w:rPr>
                  </w:pPr>
                  <w:r w:rsidRPr="00110EDE">
                    <w:rPr>
                      <w:i/>
                    </w:rPr>
                    <w:t>Date</w:t>
                  </w:r>
                </w:p>
              </w:tc>
              <w:tc>
                <w:tcPr>
                  <w:tcW w:w="2190" w:type="dxa"/>
                  <w:shd w:val="clear" w:color="auto" w:fill="auto"/>
                </w:tcPr>
                <w:p w14:paraId="0E37334E" w14:textId="77777777" w:rsidR="00787FC6" w:rsidRPr="00110EDE" w:rsidRDefault="00787FC6" w:rsidP="0060035C">
                  <w:pPr>
                    <w:spacing w:line="276" w:lineRule="auto"/>
                    <w:jc w:val="both"/>
                    <w:rPr>
                      <w:i/>
                    </w:rPr>
                  </w:pPr>
                  <w:r w:rsidRPr="00110EDE">
                    <w:rPr>
                      <w:i/>
                    </w:rPr>
                    <w:t>Fecha_Nac</w:t>
                  </w:r>
                </w:p>
              </w:tc>
              <w:tc>
                <w:tcPr>
                  <w:tcW w:w="2350" w:type="dxa"/>
                  <w:shd w:val="clear" w:color="auto" w:fill="auto"/>
                </w:tcPr>
                <w:p w14:paraId="76B7E5DD" w14:textId="77777777" w:rsidR="00787FC6" w:rsidRPr="00110EDE" w:rsidRDefault="00787FC6" w:rsidP="0060035C">
                  <w:pPr>
                    <w:spacing w:line="276" w:lineRule="auto"/>
                    <w:jc w:val="both"/>
                    <w:rPr>
                      <w:i/>
                    </w:rPr>
                  </w:pPr>
                  <w:r w:rsidRPr="007616FA">
                    <w:rPr>
                      <w:i/>
                    </w:rPr>
                    <w:t>23/11/2015</w:t>
                  </w:r>
                </w:p>
              </w:tc>
            </w:tr>
            <w:tr w:rsidR="00787FC6" w:rsidRPr="00110EDE" w14:paraId="1513D7BF" w14:textId="77777777" w:rsidTr="0060035C">
              <w:tc>
                <w:tcPr>
                  <w:tcW w:w="993" w:type="dxa"/>
                  <w:shd w:val="clear" w:color="auto" w:fill="auto"/>
                </w:tcPr>
                <w:p w14:paraId="27A02D68" w14:textId="77777777" w:rsidR="00787FC6" w:rsidRPr="00110EDE" w:rsidRDefault="00787FC6" w:rsidP="0060035C">
                  <w:pPr>
                    <w:spacing w:line="276" w:lineRule="auto"/>
                    <w:jc w:val="both"/>
                    <w:rPr>
                      <w:i/>
                    </w:rPr>
                  </w:pPr>
                  <w:r w:rsidRPr="00110EDE">
                    <w:rPr>
                      <w:i/>
                    </w:rPr>
                    <w:t>int</w:t>
                  </w:r>
                </w:p>
              </w:tc>
              <w:tc>
                <w:tcPr>
                  <w:tcW w:w="2190" w:type="dxa"/>
                  <w:shd w:val="clear" w:color="auto" w:fill="auto"/>
                </w:tcPr>
                <w:p w14:paraId="46FAA448" w14:textId="77777777" w:rsidR="00787FC6" w:rsidRPr="00110EDE" w:rsidRDefault="00787FC6" w:rsidP="0060035C">
                  <w:pPr>
                    <w:spacing w:line="276" w:lineRule="auto"/>
                    <w:jc w:val="both"/>
                    <w:rPr>
                      <w:i/>
                    </w:rPr>
                  </w:pPr>
                  <w:proofErr w:type="spellStart"/>
                  <w:r w:rsidRPr="00110EDE">
                    <w:rPr>
                      <w:i/>
                    </w:rPr>
                    <w:t>Id_Tipo_propietario</w:t>
                  </w:r>
                  <w:proofErr w:type="spellEnd"/>
                </w:p>
              </w:tc>
              <w:tc>
                <w:tcPr>
                  <w:tcW w:w="2350" w:type="dxa"/>
                  <w:shd w:val="clear" w:color="auto" w:fill="auto"/>
                </w:tcPr>
                <w:p w14:paraId="187D2C29" w14:textId="77777777" w:rsidR="00787FC6" w:rsidRPr="00110EDE" w:rsidRDefault="00787FC6" w:rsidP="0060035C">
                  <w:pPr>
                    <w:spacing w:line="276" w:lineRule="auto"/>
                    <w:jc w:val="both"/>
                    <w:rPr>
                      <w:i/>
                    </w:rPr>
                  </w:pPr>
                  <w:r>
                    <w:rPr>
                      <w:i/>
                    </w:rPr>
                    <w:t>1</w:t>
                  </w:r>
                </w:p>
              </w:tc>
            </w:tr>
            <w:tr w:rsidR="00787FC6" w:rsidRPr="00110EDE" w14:paraId="1D9CC4DD" w14:textId="77777777" w:rsidTr="0060035C">
              <w:tc>
                <w:tcPr>
                  <w:tcW w:w="993" w:type="dxa"/>
                  <w:shd w:val="clear" w:color="auto" w:fill="auto"/>
                </w:tcPr>
                <w:p w14:paraId="35486C5D" w14:textId="77777777" w:rsidR="00787FC6" w:rsidRPr="00110EDE" w:rsidRDefault="00787FC6" w:rsidP="0060035C">
                  <w:pPr>
                    <w:spacing w:line="276" w:lineRule="auto"/>
                    <w:jc w:val="both"/>
                    <w:rPr>
                      <w:i/>
                    </w:rPr>
                  </w:pPr>
                  <w:r>
                    <w:rPr>
                      <w:i/>
                    </w:rPr>
                    <w:t xml:space="preserve">Int </w:t>
                  </w:r>
                </w:p>
              </w:tc>
              <w:tc>
                <w:tcPr>
                  <w:tcW w:w="2190" w:type="dxa"/>
                  <w:shd w:val="clear" w:color="auto" w:fill="auto"/>
                </w:tcPr>
                <w:p w14:paraId="36720B8B" w14:textId="77777777" w:rsidR="00787FC6" w:rsidRPr="00110EDE" w:rsidRDefault="00787FC6" w:rsidP="0060035C">
                  <w:pPr>
                    <w:spacing w:line="276" w:lineRule="auto"/>
                    <w:jc w:val="both"/>
                    <w:rPr>
                      <w:i/>
                    </w:rPr>
                  </w:pPr>
                  <w:r>
                    <w:rPr>
                      <w:i/>
                    </w:rPr>
                    <w:t>Mes de pago</w:t>
                  </w:r>
                </w:p>
              </w:tc>
              <w:tc>
                <w:tcPr>
                  <w:tcW w:w="2350" w:type="dxa"/>
                  <w:shd w:val="clear" w:color="auto" w:fill="auto"/>
                </w:tcPr>
                <w:p w14:paraId="5031B294" w14:textId="77777777" w:rsidR="00787FC6" w:rsidRDefault="00787FC6" w:rsidP="0060035C">
                  <w:pPr>
                    <w:spacing w:line="276" w:lineRule="auto"/>
                    <w:jc w:val="both"/>
                    <w:rPr>
                      <w:i/>
                    </w:rPr>
                  </w:pPr>
                  <w:r>
                    <w:rPr>
                      <w:i/>
                    </w:rPr>
                    <w:t>7</w:t>
                  </w:r>
                </w:p>
              </w:tc>
            </w:tr>
            <w:tr w:rsidR="00787FC6" w:rsidRPr="00110EDE" w14:paraId="090EE114" w14:textId="77777777" w:rsidTr="0060035C">
              <w:tc>
                <w:tcPr>
                  <w:tcW w:w="993" w:type="dxa"/>
                  <w:shd w:val="clear" w:color="auto" w:fill="auto"/>
                </w:tcPr>
                <w:p w14:paraId="223917BF" w14:textId="77777777" w:rsidR="00787FC6" w:rsidRDefault="00787FC6" w:rsidP="0060035C">
                  <w:pPr>
                    <w:spacing w:line="276" w:lineRule="auto"/>
                    <w:jc w:val="both"/>
                    <w:rPr>
                      <w:i/>
                    </w:rPr>
                  </w:pPr>
                  <w:r>
                    <w:rPr>
                      <w:i/>
                    </w:rPr>
                    <w:t>String</w:t>
                  </w:r>
                </w:p>
              </w:tc>
              <w:tc>
                <w:tcPr>
                  <w:tcW w:w="2190" w:type="dxa"/>
                  <w:shd w:val="clear" w:color="auto" w:fill="auto"/>
                </w:tcPr>
                <w:p w14:paraId="0350BC7A" w14:textId="77777777" w:rsidR="00787FC6" w:rsidRDefault="00787FC6" w:rsidP="0060035C">
                  <w:pPr>
                    <w:spacing w:line="276" w:lineRule="auto"/>
                    <w:jc w:val="both"/>
                    <w:rPr>
                      <w:i/>
                    </w:rPr>
                  </w:pPr>
                  <w:proofErr w:type="spellStart"/>
                  <w:r>
                    <w:rPr>
                      <w:i/>
                    </w:rPr>
                    <w:t>AnioVehiculo</w:t>
                  </w:r>
                  <w:proofErr w:type="spellEnd"/>
                </w:p>
              </w:tc>
              <w:tc>
                <w:tcPr>
                  <w:tcW w:w="2350" w:type="dxa"/>
                  <w:shd w:val="clear" w:color="auto" w:fill="auto"/>
                </w:tcPr>
                <w:p w14:paraId="4B5B4FBD" w14:textId="77777777" w:rsidR="00787FC6" w:rsidRDefault="00787FC6" w:rsidP="0060035C">
                  <w:pPr>
                    <w:spacing w:line="276" w:lineRule="auto"/>
                    <w:jc w:val="both"/>
                    <w:rPr>
                      <w:i/>
                    </w:rPr>
                  </w:pPr>
                  <w:r>
                    <w:rPr>
                      <w:i/>
                    </w:rPr>
                    <w:t>2015</w:t>
                  </w:r>
                </w:p>
              </w:tc>
            </w:tr>
            <w:tr w:rsidR="00787FC6" w:rsidRPr="00110EDE" w14:paraId="311B1F32" w14:textId="77777777" w:rsidTr="0060035C">
              <w:tc>
                <w:tcPr>
                  <w:tcW w:w="993" w:type="dxa"/>
                  <w:shd w:val="clear" w:color="auto" w:fill="auto"/>
                </w:tcPr>
                <w:p w14:paraId="1ADD7776" w14:textId="77777777" w:rsidR="00787FC6" w:rsidRDefault="00787FC6" w:rsidP="0060035C">
                  <w:pPr>
                    <w:spacing w:line="276" w:lineRule="auto"/>
                    <w:jc w:val="both"/>
                    <w:rPr>
                      <w:i/>
                    </w:rPr>
                  </w:pPr>
                  <w:r>
                    <w:rPr>
                      <w:i/>
                    </w:rPr>
                    <w:t>int</w:t>
                  </w:r>
                </w:p>
              </w:tc>
              <w:tc>
                <w:tcPr>
                  <w:tcW w:w="2190" w:type="dxa"/>
                  <w:shd w:val="clear" w:color="auto" w:fill="auto"/>
                </w:tcPr>
                <w:p w14:paraId="3D3CB060" w14:textId="77777777" w:rsidR="00787FC6" w:rsidRDefault="00787FC6" w:rsidP="0060035C">
                  <w:pPr>
                    <w:spacing w:line="276" w:lineRule="auto"/>
                    <w:jc w:val="both"/>
                    <w:rPr>
                      <w:i/>
                    </w:rPr>
                  </w:pPr>
                  <w:r>
                    <w:rPr>
                      <w:i/>
                    </w:rPr>
                    <w:t>Tipo de impuesto</w:t>
                  </w:r>
                </w:p>
              </w:tc>
              <w:tc>
                <w:tcPr>
                  <w:tcW w:w="2350" w:type="dxa"/>
                  <w:shd w:val="clear" w:color="auto" w:fill="auto"/>
                </w:tcPr>
                <w:p w14:paraId="5C4729CA" w14:textId="77777777" w:rsidR="00787FC6" w:rsidRDefault="00787FC6" w:rsidP="0060035C">
                  <w:pPr>
                    <w:spacing w:line="276" w:lineRule="auto"/>
                    <w:jc w:val="both"/>
                    <w:rPr>
                      <w:i/>
                    </w:rPr>
                  </w:pPr>
                  <w:r>
                    <w:rPr>
                      <w:i/>
                    </w:rPr>
                    <w:t>1</w:t>
                  </w:r>
                </w:p>
              </w:tc>
            </w:tr>
            <w:tr w:rsidR="00787FC6" w:rsidRPr="00110EDE" w14:paraId="63E76CF1" w14:textId="77777777" w:rsidTr="0060035C">
              <w:tc>
                <w:tcPr>
                  <w:tcW w:w="993" w:type="dxa"/>
                  <w:shd w:val="clear" w:color="auto" w:fill="auto"/>
                </w:tcPr>
                <w:p w14:paraId="7888A1D2" w14:textId="77777777" w:rsidR="00787FC6" w:rsidRDefault="00787FC6" w:rsidP="0060035C">
                  <w:pPr>
                    <w:spacing w:line="276" w:lineRule="auto"/>
                    <w:jc w:val="both"/>
                    <w:rPr>
                      <w:i/>
                    </w:rPr>
                  </w:pPr>
                  <w:r>
                    <w:rPr>
                      <w:i/>
                    </w:rPr>
                    <w:t>String</w:t>
                  </w:r>
                </w:p>
              </w:tc>
              <w:tc>
                <w:tcPr>
                  <w:tcW w:w="2190" w:type="dxa"/>
                  <w:shd w:val="clear" w:color="auto" w:fill="auto"/>
                </w:tcPr>
                <w:p w14:paraId="2CB4DB45" w14:textId="77777777" w:rsidR="00787FC6" w:rsidRDefault="00787FC6" w:rsidP="0060035C">
                  <w:pPr>
                    <w:spacing w:line="276" w:lineRule="auto"/>
                    <w:jc w:val="both"/>
                    <w:rPr>
                      <w:i/>
                    </w:rPr>
                  </w:pPr>
                  <w:r>
                    <w:rPr>
                      <w:i/>
                    </w:rPr>
                    <w:t>Marca</w:t>
                  </w:r>
                </w:p>
              </w:tc>
              <w:tc>
                <w:tcPr>
                  <w:tcW w:w="2350" w:type="dxa"/>
                  <w:shd w:val="clear" w:color="auto" w:fill="auto"/>
                </w:tcPr>
                <w:p w14:paraId="314CA1C9" w14:textId="77777777" w:rsidR="00787FC6" w:rsidRDefault="00787FC6" w:rsidP="0060035C">
                  <w:pPr>
                    <w:spacing w:line="276" w:lineRule="auto"/>
                    <w:jc w:val="both"/>
                    <w:rPr>
                      <w:i/>
                    </w:rPr>
                  </w:pPr>
                  <w:r w:rsidRPr="007616FA">
                    <w:rPr>
                      <w:i/>
                    </w:rPr>
                    <w:t>Prueba</w:t>
                  </w:r>
                </w:p>
              </w:tc>
            </w:tr>
            <w:tr w:rsidR="00787FC6" w:rsidRPr="00110EDE" w14:paraId="0572EE67" w14:textId="77777777" w:rsidTr="0060035C">
              <w:tc>
                <w:tcPr>
                  <w:tcW w:w="993" w:type="dxa"/>
                  <w:shd w:val="clear" w:color="auto" w:fill="auto"/>
                </w:tcPr>
                <w:p w14:paraId="404B39FC" w14:textId="77777777" w:rsidR="00787FC6" w:rsidRDefault="00787FC6" w:rsidP="0060035C">
                  <w:pPr>
                    <w:spacing w:line="276" w:lineRule="auto"/>
                    <w:jc w:val="both"/>
                    <w:rPr>
                      <w:i/>
                    </w:rPr>
                  </w:pPr>
                  <w:r>
                    <w:rPr>
                      <w:i/>
                    </w:rPr>
                    <w:t>String</w:t>
                  </w:r>
                </w:p>
              </w:tc>
              <w:tc>
                <w:tcPr>
                  <w:tcW w:w="2190" w:type="dxa"/>
                  <w:shd w:val="clear" w:color="auto" w:fill="auto"/>
                </w:tcPr>
                <w:p w14:paraId="20FC499F" w14:textId="77777777" w:rsidR="00787FC6" w:rsidRDefault="00787FC6" w:rsidP="0060035C">
                  <w:pPr>
                    <w:spacing w:line="276" w:lineRule="auto"/>
                    <w:jc w:val="both"/>
                    <w:rPr>
                      <w:i/>
                    </w:rPr>
                  </w:pPr>
                  <w:r>
                    <w:rPr>
                      <w:i/>
                    </w:rPr>
                    <w:t>Modelo</w:t>
                  </w:r>
                </w:p>
              </w:tc>
              <w:tc>
                <w:tcPr>
                  <w:tcW w:w="2350" w:type="dxa"/>
                  <w:shd w:val="clear" w:color="auto" w:fill="auto"/>
                </w:tcPr>
                <w:p w14:paraId="09A120C5" w14:textId="77777777" w:rsidR="00787FC6" w:rsidRPr="007616FA" w:rsidRDefault="00787FC6" w:rsidP="0060035C">
                  <w:pPr>
                    <w:spacing w:line="276" w:lineRule="auto"/>
                    <w:jc w:val="both"/>
                    <w:rPr>
                      <w:i/>
                    </w:rPr>
                  </w:pPr>
                  <w:r w:rsidRPr="007616FA">
                    <w:rPr>
                      <w:i/>
                    </w:rPr>
                    <w:t>Prueba</w:t>
                  </w:r>
                  <w:r>
                    <w:rPr>
                      <w:i/>
                    </w:rPr>
                    <w:t xml:space="preserve"> pum</w:t>
                  </w:r>
                </w:p>
              </w:tc>
            </w:tr>
            <w:tr w:rsidR="00787FC6" w:rsidRPr="00110EDE" w14:paraId="585AB1D7" w14:textId="77777777" w:rsidTr="0060035C">
              <w:tc>
                <w:tcPr>
                  <w:tcW w:w="993" w:type="dxa"/>
                  <w:shd w:val="clear" w:color="auto" w:fill="auto"/>
                </w:tcPr>
                <w:p w14:paraId="253087D0" w14:textId="77777777" w:rsidR="00787FC6" w:rsidRDefault="00787FC6" w:rsidP="0060035C">
                  <w:pPr>
                    <w:spacing w:line="276" w:lineRule="auto"/>
                    <w:jc w:val="both"/>
                    <w:rPr>
                      <w:i/>
                    </w:rPr>
                  </w:pPr>
                  <w:r>
                    <w:rPr>
                      <w:i/>
                    </w:rPr>
                    <w:t>Sting</w:t>
                  </w:r>
                </w:p>
              </w:tc>
              <w:tc>
                <w:tcPr>
                  <w:tcW w:w="2190" w:type="dxa"/>
                  <w:shd w:val="clear" w:color="auto" w:fill="auto"/>
                </w:tcPr>
                <w:p w14:paraId="51D6F859" w14:textId="77777777" w:rsidR="00787FC6" w:rsidRDefault="00787FC6" w:rsidP="0060035C">
                  <w:pPr>
                    <w:spacing w:line="276" w:lineRule="auto"/>
                    <w:jc w:val="both"/>
                    <w:rPr>
                      <w:i/>
                    </w:rPr>
                  </w:pPr>
                  <w:r>
                    <w:rPr>
                      <w:i/>
                    </w:rPr>
                    <w:t>Placa</w:t>
                  </w:r>
                </w:p>
              </w:tc>
              <w:tc>
                <w:tcPr>
                  <w:tcW w:w="2350" w:type="dxa"/>
                  <w:shd w:val="clear" w:color="auto" w:fill="auto"/>
                </w:tcPr>
                <w:p w14:paraId="3F025A9B" w14:textId="77777777" w:rsidR="00787FC6" w:rsidRPr="007616FA" w:rsidRDefault="00787FC6" w:rsidP="0060035C">
                  <w:pPr>
                    <w:spacing w:line="276" w:lineRule="auto"/>
                    <w:jc w:val="both"/>
                    <w:rPr>
                      <w:i/>
                    </w:rPr>
                  </w:pPr>
                  <w:r w:rsidRPr="007616FA">
                    <w:rPr>
                      <w:i/>
                    </w:rPr>
                    <w:t>Fiu-4125</w:t>
                  </w:r>
                </w:p>
              </w:tc>
            </w:tr>
            <w:tr w:rsidR="00787FC6" w:rsidRPr="00110EDE" w14:paraId="316E5832" w14:textId="77777777" w:rsidTr="0060035C">
              <w:tc>
                <w:tcPr>
                  <w:tcW w:w="993" w:type="dxa"/>
                  <w:shd w:val="clear" w:color="auto" w:fill="auto"/>
                </w:tcPr>
                <w:p w14:paraId="58E3DDAF" w14:textId="56420508" w:rsidR="00787FC6" w:rsidRDefault="00787FC6" w:rsidP="0060035C">
                  <w:pPr>
                    <w:spacing w:line="276" w:lineRule="auto"/>
                    <w:jc w:val="both"/>
                    <w:rPr>
                      <w:i/>
                    </w:rPr>
                  </w:pPr>
                  <w:proofErr w:type="spellStart"/>
                  <w:r>
                    <w:rPr>
                      <w:i/>
                    </w:rPr>
                    <w:t>Sring</w:t>
                  </w:r>
                  <w:proofErr w:type="spellEnd"/>
                </w:p>
              </w:tc>
              <w:tc>
                <w:tcPr>
                  <w:tcW w:w="2190" w:type="dxa"/>
                  <w:shd w:val="clear" w:color="auto" w:fill="auto"/>
                </w:tcPr>
                <w:p w14:paraId="38BC77C3" w14:textId="38772E71" w:rsidR="00787FC6" w:rsidRDefault="00787FC6" w:rsidP="0060035C">
                  <w:pPr>
                    <w:spacing w:line="276" w:lineRule="auto"/>
                    <w:jc w:val="both"/>
                    <w:rPr>
                      <w:i/>
                    </w:rPr>
                  </w:pPr>
                  <w:proofErr w:type="spellStart"/>
                  <w:r>
                    <w:rPr>
                      <w:i/>
                    </w:rPr>
                    <w:t>Cta</w:t>
                  </w:r>
                  <w:proofErr w:type="spellEnd"/>
                  <w:r>
                    <w:rPr>
                      <w:i/>
                    </w:rPr>
                    <w:t xml:space="preserve"> Bancaria</w:t>
                  </w:r>
                </w:p>
              </w:tc>
              <w:tc>
                <w:tcPr>
                  <w:tcW w:w="2350" w:type="dxa"/>
                  <w:shd w:val="clear" w:color="auto" w:fill="auto"/>
                </w:tcPr>
                <w:p w14:paraId="314B50FA" w14:textId="01F26844" w:rsidR="00787FC6" w:rsidRPr="007616FA" w:rsidRDefault="00787FC6" w:rsidP="0060035C">
                  <w:pPr>
                    <w:spacing w:line="276" w:lineRule="auto"/>
                    <w:jc w:val="both"/>
                    <w:rPr>
                      <w:i/>
                    </w:rPr>
                  </w:pPr>
                  <w:r w:rsidRPr="00787FC6">
                    <w:rPr>
                      <w:i/>
                    </w:rPr>
                    <w:t>1145-5487-9845-1114</w:t>
                  </w:r>
                </w:p>
              </w:tc>
            </w:tr>
            <w:tr w:rsidR="00787FC6" w:rsidRPr="00110EDE" w14:paraId="0F967B48" w14:textId="77777777" w:rsidTr="0060035C">
              <w:tc>
                <w:tcPr>
                  <w:tcW w:w="993" w:type="dxa"/>
                  <w:shd w:val="clear" w:color="auto" w:fill="auto"/>
                </w:tcPr>
                <w:p w14:paraId="744005D9" w14:textId="6844631E" w:rsidR="00787FC6" w:rsidRDefault="00787FC6" w:rsidP="0060035C">
                  <w:pPr>
                    <w:spacing w:line="276" w:lineRule="auto"/>
                    <w:jc w:val="both"/>
                    <w:rPr>
                      <w:i/>
                    </w:rPr>
                  </w:pPr>
                  <w:proofErr w:type="spellStart"/>
                  <w:r>
                    <w:rPr>
                      <w:i/>
                    </w:rPr>
                    <w:t>Stting</w:t>
                  </w:r>
                  <w:proofErr w:type="spellEnd"/>
                </w:p>
              </w:tc>
              <w:tc>
                <w:tcPr>
                  <w:tcW w:w="2190" w:type="dxa"/>
                  <w:shd w:val="clear" w:color="auto" w:fill="auto"/>
                </w:tcPr>
                <w:p w14:paraId="572D3B95" w14:textId="79EFBE09" w:rsidR="00787FC6" w:rsidRDefault="00787FC6" w:rsidP="0060035C">
                  <w:pPr>
                    <w:spacing w:line="276" w:lineRule="auto"/>
                    <w:jc w:val="both"/>
                    <w:rPr>
                      <w:i/>
                    </w:rPr>
                  </w:pPr>
                  <w:proofErr w:type="spellStart"/>
                  <w:r>
                    <w:rPr>
                      <w:i/>
                    </w:rPr>
                    <w:t>Cvv</w:t>
                  </w:r>
                  <w:proofErr w:type="spellEnd"/>
                </w:p>
              </w:tc>
              <w:tc>
                <w:tcPr>
                  <w:tcW w:w="2350" w:type="dxa"/>
                  <w:shd w:val="clear" w:color="auto" w:fill="auto"/>
                </w:tcPr>
                <w:p w14:paraId="7D53B6BD" w14:textId="5D82129A" w:rsidR="00787FC6" w:rsidRPr="00787FC6" w:rsidRDefault="00787FC6" w:rsidP="0060035C">
                  <w:pPr>
                    <w:spacing w:line="276" w:lineRule="auto"/>
                    <w:jc w:val="both"/>
                    <w:rPr>
                      <w:i/>
                    </w:rPr>
                  </w:pPr>
                  <w:r>
                    <w:rPr>
                      <w:i/>
                    </w:rPr>
                    <w:t>015</w:t>
                  </w:r>
                </w:p>
              </w:tc>
            </w:tr>
            <w:tr w:rsidR="00787FC6" w:rsidRPr="00110EDE" w14:paraId="1948074F" w14:textId="77777777" w:rsidTr="0060035C">
              <w:tc>
                <w:tcPr>
                  <w:tcW w:w="993" w:type="dxa"/>
                  <w:shd w:val="clear" w:color="auto" w:fill="auto"/>
                </w:tcPr>
                <w:p w14:paraId="439CEED2" w14:textId="7BF5725B" w:rsidR="00787FC6" w:rsidRDefault="00787FC6" w:rsidP="0060035C">
                  <w:pPr>
                    <w:spacing w:line="276" w:lineRule="auto"/>
                    <w:jc w:val="both"/>
                    <w:rPr>
                      <w:i/>
                    </w:rPr>
                  </w:pPr>
                  <w:r>
                    <w:rPr>
                      <w:i/>
                    </w:rPr>
                    <w:t>Int</w:t>
                  </w:r>
                </w:p>
              </w:tc>
              <w:tc>
                <w:tcPr>
                  <w:tcW w:w="2190" w:type="dxa"/>
                  <w:shd w:val="clear" w:color="auto" w:fill="auto"/>
                </w:tcPr>
                <w:p w14:paraId="7682C055" w14:textId="39A68C4C" w:rsidR="00787FC6" w:rsidRDefault="00787FC6" w:rsidP="0060035C">
                  <w:pPr>
                    <w:spacing w:line="276" w:lineRule="auto"/>
                    <w:jc w:val="both"/>
                    <w:rPr>
                      <w:i/>
                    </w:rPr>
                  </w:pPr>
                  <w:r>
                    <w:rPr>
                      <w:i/>
                    </w:rPr>
                    <w:t>Id Banco</w:t>
                  </w:r>
                </w:p>
              </w:tc>
              <w:tc>
                <w:tcPr>
                  <w:tcW w:w="2350" w:type="dxa"/>
                  <w:shd w:val="clear" w:color="auto" w:fill="auto"/>
                </w:tcPr>
                <w:p w14:paraId="1119791D" w14:textId="62107E27" w:rsidR="00787FC6" w:rsidRPr="00787FC6" w:rsidRDefault="00787FC6" w:rsidP="0060035C">
                  <w:pPr>
                    <w:spacing w:line="276" w:lineRule="auto"/>
                    <w:jc w:val="both"/>
                    <w:rPr>
                      <w:i/>
                    </w:rPr>
                  </w:pPr>
                  <w:r>
                    <w:rPr>
                      <w:i/>
                    </w:rPr>
                    <w:t>3</w:t>
                  </w:r>
                </w:p>
              </w:tc>
            </w:tr>
            <w:tr w:rsidR="00787FC6" w:rsidRPr="00110EDE" w14:paraId="496DC490" w14:textId="77777777" w:rsidTr="0060035C">
              <w:tc>
                <w:tcPr>
                  <w:tcW w:w="993" w:type="dxa"/>
                  <w:shd w:val="clear" w:color="auto" w:fill="auto"/>
                </w:tcPr>
                <w:p w14:paraId="532EE203" w14:textId="3C17CA2F" w:rsidR="00787FC6" w:rsidRDefault="00787FC6" w:rsidP="00787FC6">
                  <w:pPr>
                    <w:spacing w:line="276" w:lineRule="auto"/>
                    <w:jc w:val="both"/>
                    <w:rPr>
                      <w:i/>
                    </w:rPr>
                  </w:pPr>
                  <w:r>
                    <w:rPr>
                      <w:i/>
                    </w:rPr>
                    <w:t>Int</w:t>
                  </w:r>
                </w:p>
              </w:tc>
              <w:tc>
                <w:tcPr>
                  <w:tcW w:w="2190" w:type="dxa"/>
                  <w:shd w:val="clear" w:color="auto" w:fill="auto"/>
                </w:tcPr>
                <w:p w14:paraId="48A176D0" w14:textId="7A0066E7" w:rsidR="00787FC6" w:rsidRDefault="00787FC6" w:rsidP="00787FC6">
                  <w:pPr>
                    <w:tabs>
                      <w:tab w:val="center" w:pos="987"/>
                    </w:tabs>
                    <w:spacing w:line="276" w:lineRule="auto"/>
                    <w:jc w:val="both"/>
                    <w:rPr>
                      <w:i/>
                    </w:rPr>
                  </w:pPr>
                  <w:r>
                    <w:rPr>
                      <w:i/>
                    </w:rPr>
                    <w:t xml:space="preserve">Tipo cuenta </w:t>
                  </w:r>
                  <w:proofErr w:type="spellStart"/>
                  <w:r>
                    <w:rPr>
                      <w:i/>
                    </w:rPr>
                    <w:t>Banc</w:t>
                  </w:r>
                  <w:proofErr w:type="spellEnd"/>
                  <w:r>
                    <w:rPr>
                      <w:i/>
                    </w:rPr>
                    <w:t>.</w:t>
                  </w:r>
                </w:p>
              </w:tc>
              <w:tc>
                <w:tcPr>
                  <w:tcW w:w="2350" w:type="dxa"/>
                  <w:shd w:val="clear" w:color="auto" w:fill="auto"/>
                </w:tcPr>
                <w:p w14:paraId="7557EEB6" w14:textId="4B6F001E" w:rsidR="00787FC6" w:rsidRPr="00787FC6" w:rsidRDefault="00787FC6" w:rsidP="00787FC6">
                  <w:pPr>
                    <w:spacing w:line="276" w:lineRule="auto"/>
                    <w:jc w:val="both"/>
                    <w:rPr>
                      <w:i/>
                    </w:rPr>
                  </w:pPr>
                  <w:r>
                    <w:rPr>
                      <w:i/>
                    </w:rPr>
                    <w:t>2</w:t>
                  </w:r>
                </w:p>
              </w:tc>
            </w:tr>
            <w:tr w:rsidR="00787FC6" w:rsidRPr="00110EDE" w14:paraId="47310BC6" w14:textId="77777777" w:rsidTr="0060035C">
              <w:tc>
                <w:tcPr>
                  <w:tcW w:w="993" w:type="dxa"/>
                  <w:shd w:val="clear" w:color="auto" w:fill="auto"/>
                </w:tcPr>
                <w:p w14:paraId="7958E682" w14:textId="20A8B937" w:rsidR="00787FC6" w:rsidRDefault="00787FC6" w:rsidP="00787FC6">
                  <w:pPr>
                    <w:spacing w:line="276" w:lineRule="auto"/>
                    <w:jc w:val="both"/>
                    <w:rPr>
                      <w:i/>
                    </w:rPr>
                  </w:pPr>
                  <w:r>
                    <w:rPr>
                      <w:i/>
                    </w:rPr>
                    <w:t>int</w:t>
                  </w:r>
                </w:p>
              </w:tc>
              <w:tc>
                <w:tcPr>
                  <w:tcW w:w="2190" w:type="dxa"/>
                  <w:shd w:val="clear" w:color="auto" w:fill="auto"/>
                </w:tcPr>
                <w:p w14:paraId="628FFBDD" w14:textId="746A14FA" w:rsidR="00787FC6" w:rsidRDefault="00787FC6" w:rsidP="00787FC6">
                  <w:pPr>
                    <w:spacing w:line="276" w:lineRule="auto"/>
                    <w:jc w:val="both"/>
                    <w:rPr>
                      <w:i/>
                    </w:rPr>
                  </w:pPr>
                  <w:r>
                    <w:rPr>
                      <w:i/>
                    </w:rPr>
                    <w:t>Mes</w:t>
                  </w:r>
                </w:p>
              </w:tc>
              <w:tc>
                <w:tcPr>
                  <w:tcW w:w="2350" w:type="dxa"/>
                  <w:shd w:val="clear" w:color="auto" w:fill="auto"/>
                </w:tcPr>
                <w:p w14:paraId="48BE4A31" w14:textId="668A2765" w:rsidR="00787FC6" w:rsidRPr="00787FC6" w:rsidRDefault="00787FC6" w:rsidP="00787FC6">
                  <w:pPr>
                    <w:spacing w:line="276" w:lineRule="auto"/>
                    <w:jc w:val="both"/>
                    <w:rPr>
                      <w:i/>
                    </w:rPr>
                  </w:pPr>
                  <w:r>
                    <w:rPr>
                      <w:i/>
                    </w:rPr>
                    <w:t>1</w:t>
                  </w:r>
                </w:p>
              </w:tc>
            </w:tr>
            <w:tr w:rsidR="00924287" w:rsidRPr="00110EDE" w14:paraId="4DFD7580" w14:textId="77777777" w:rsidTr="0060035C">
              <w:tc>
                <w:tcPr>
                  <w:tcW w:w="993" w:type="dxa"/>
                  <w:shd w:val="clear" w:color="auto" w:fill="auto"/>
                </w:tcPr>
                <w:p w14:paraId="40C3D623" w14:textId="3B026383" w:rsidR="00924287" w:rsidRDefault="00924287" w:rsidP="00787FC6">
                  <w:pPr>
                    <w:spacing w:line="276" w:lineRule="auto"/>
                    <w:jc w:val="both"/>
                    <w:rPr>
                      <w:i/>
                    </w:rPr>
                  </w:pPr>
                  <w:proofErr w:type="spellStart"/>
                  <w:r>
                    <w:rPr>
                      <w:i/>
                    </w:rPr>
                    <w:t>float</w:t>
                  </w:r>
                  <w:proofErr w:type="spellEnd"/>
                </w:p>
              </w:tc>
              <w:tc>
                <w:tcPr>
                  <w:tcW w:w="2190" w:type="dxa"/>
                  <w:shd w:val="clear" w:color="auto" w:fill="auto"/>
                </w:tcPr>
                <w:p w14:paraId="33FAC971" w14:textId="2190414E" w:rsidR="00924287" w:rsidRDefault="00924287" w:rsidP="00787FC6">
                  <w:pPr>
                    <w:spacing w:line="276" w:lineRule="auto"/>
                    <w:jc w:val="both"/>
                    <w:rPr>
                      <w:i/>
                    </w:rPr>
                  </w:pPr>
                  <w:r>
                    <w:rPr>
                      <w:i/>
                    </w:rPr>
                    <w:t>Saldo</w:t>
                  </w:r>
                </w:p>
              </w:tc>
              <w:tc>
                <w:tcPr>
                  <w:tcW w:w="2350" w:type="dxa"/>
                  <w:shd w:val="clear" w:color="auto" w:fill="auto"/>
                </w:tcPr>
                <w:p w14:paraId="370ECDE4" w14:textId="6F6C4A05" w:rsidR="00924287" w:rsidRDefault="00924287" w:rsidP="00787FC6">
                  <w:pPr>
                    <w:spacing w:line="276" w:lineRule="auto"/>
                    <w:jc w:val="both"/>
                    <w:rPr>
                      <w:i/>
                    </w:rPr>
                  </w:pPr>
                  <w:r>
                    <w:rPr>
                      <w:i/>
                    </w:rPr>
                    <w:t>15</w:t>
                  </w:r>
                </w:p>
              </w:tc>
            </w:tr>
          </w:tbl>
          <w:p w14:paraId="2A657487" w14:textId="77777777" w:rsidR="00787FC6" w:rsidRPr="00076002" w:rsidRDefault="00787FC6" w:rsidP="0060035C">
            <w:pPr>
              <w:spacing w:line="276" w:lineRule="auto"/>
              <w:ind w:left="709"/>
              <w:jc w:val="both"/>
              <w:rPr>
                <w:i/>
              </w:rPr>
            </w:pPr>
          </w:p>
          <w:p w14:paraId="11341658" w14:textId="77777777" w:rsidR="00787FC6" w:rsidRPr="00076002" w:rsidRDefault="00787FC6" w:rsidP="0060035C">
            <w:pPr>
              <w:numPr>
                <w:ilvl w:val="0"/>
                <w:numId w:val="6"/>
              </w:numPr>
              <w:spacing w:line="276" w:lineRule="auto"/>
              <w:ind w:left="709"/>
              <w:jc w:val="both"/>
              <w:rPr>
                <w:i/>
              </w:rPr>
            </w:pPr>
            <w:r w:rsidRPr="00076002">
              <w:rPr>
                <w:i/>
              </w:rPr>
              <w:t>Hacer clic en el botón registrar.</w:t>
            </w:r>
          </w:p>
        </w:tc>
      </w:tr>
      <w:tr w:rsidR="00787FC6" w:rsidRPr="00C329B0" w14:paraId="7C75D818"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A560BA" w14:textId="77777777" w:rsidR="00787FC6" w:rsidRPr="00076002" w:rsidRDefault="00787FC6"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7C7A8B" w14:textId="77777777" w:rsidR="00787FC6" w:rsidRPr="00076002" w:rsidRDefault="00787FC6"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787FC6" w:rsidRPr="00C329B0" w14:paraId="5BFEA8B1"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F01A5D" w14:textId="77777777" w:rsidR="00787FC6" w:rsidRPr="00076002" w:rsidRDefault="00787FC6"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930461D" w14:textId="77777777" w:rsidR="00787FC6" w:rsidRPr="00076002" w:rsidRDefault="00787FC6" w:rsidP="0060035C">
            <w:pPr>
              <w:spacing w:line="276" w:lineRule="auto"/>
              <w:jc w:val="both"/>
              <w:rPr>
                <w:i/>
              </w:rPr>
            </w:pPr>
            <w:r w:rsidRPr="00076002">
              <w:rPr>
                <w:i/>
              </w:rPr>
              <w:t xml:space="preserve">El </w:t>
            </w:r>
            <w:r>
              <w:rPr>
                <w:i/>
              </w:rPr>
              <w:t xml:space="preserve">propietario </w:t>
            </w:r>
            <w:r w:rsidRPr="00076002">
              <w:rPr>
                <w:i/>
              </w:rPr>
              <w:t>será registrado correctamente en el sistema</w:t>
            </w:r>
          </w:p>
        </w:tc>
      </w:tr>
      <w:tr w:rsidR="00787FC6" w:rsidRPr="00C329B0" w14:paraId="2CA823FC"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39A6631" w14:textId="77777777" w:rsidR="00787FC6" w:rsidRPr="00076002" w:rsidRDefault="00787FC6"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4F421C" w14:textId="77777777" w:rsidR="00787FC6" w:rsidRPr="00076002" w:rsidRDefault="00787FC6" w:rsidP="0060035C">
            <w:pPr>
              <w:spacing w:line="276" w:lineRule="auto"/>
              <w:jc w:val="both"/>
              <w:rPr>
                <w:i/>
              </w:rPr>
            </w:pPr>
            <w:r w:rsidRPr="00076002">
              <w:rPr>
                <w:i/>
              </w:rPr>
              <w:t xml:space="preserve">Se ha ingresado correctamente el </w:t>
            </w:r>
            <w:r>
              <w:rPr>
                <w:i/>
              </w:rPr>
              <w:t>propietario</w:t>
            </w:r>
            <w:r w:rsidRPr="00076002">
              <w:rPr>
                <w:i/>
              </w:rPr>
              <w:t>.</w:t>
            </w:r>
          </w:p>
        </w:tc>
      </w:tr>
      <w:tr w:rsidR="00787FC6" w:rsidRPr="00C329B0" w14:paraId="39DE02C4"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9793F08" w14:textId="77777777" w:rsidR="00787FC6" w:rsidRPr="00076002" w:rsidRDefault="00787FC6"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73F07F" w14:textId="77777777" w:rsidR="00787FC6" w:rsidRPr="00076002" w:rsidRDefault="00787FC6" w:rsidP="0060035C">
            <w:pPr>
              <w:spacing w:line="276" w:lineRule="auto"/>
              <w:jc w:val="both"/>
              <w:rPr>
                <w:i/>
              </w:rPr>
            </w:pPr>
            <w:r w:rsidRPr="00076002">
              <w:rPr>
                <w:i/>
              </w:rPr>
              <w:t>Exitoso</w:t>
            </w:r>
          </w:p>
        </w:tc>
      </w:tr>
      <w:tr w:rsidR="00787FC6" w:rsidRPr="00C329B0" w14:paraId="61194C5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1CEFC0" w14:textId="77777777" w:rsidR="00787FC6" w:rsidRPr="00076002" w:rsidRDefault="00787FC6"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26445D" w14:textId="77777777" w:rsidR="00787FC6" w:rsidRPr="00076002" w:rsidRDefault="00787FC6" w:rsidP="0060035C">
            <w:pPr>
              <w:spacing w:line="276" w:lineRule="auto"/>
              <w:jc w:val="both"/>
              <w:rPr>
                <w:i/>
              </w:rPr>
            </w:pPr>
            <w:r>
              <w:rPr>
                <w:i/>
              </w:rPr>
              <w:t>El empleado es el encargado de registrar a los propietarios con sus respectivos datos.</w:t>
            </w:r>
          </w:p>
        </w:tc>
      </w:tr>
    </w:tbl>
    <w:p w14:paraId="5E237C8C" w14:textId="5932F0F6" w:rsidR="00664AAA" w:rsidRDefault="00664AAA" w:rsidP="00A15912">
      <w:pPr>
        <w:spacing w:line="276" w:lineRule="auto"/>
        <w:ind w:left="709"/>
        <w:jc w:val="both"/>
        <w:rPr>
          <w:i/>
          <w:color w:val="0000FF"/>
        </w:rPr>
      </w:pPr>
    </w:p>
    <w:p w14:paraId="1252F080" w14:textId="12E11DE4" w:rsidR="00787FC6" w:rsidRDefault="00787FC6" w:rsidP="00A15912">
      <w:pPr>
        <w:spacing w:line="276" w:lineRule="auto"/>
        <w:ind w:left="709"/>
        <w:jc w:val="both"/>
        <w:rPr>
          <w:i/>
          <w:color w:val="0000FF"/>
        </w:rPr>
      </w:pPr>
    </w:p>
    <w:p w14:paraId="614480ED" w14:textId="1C1300C8" w:rsidR="00787FC6" w:rsidRDefault="00787FC6" w:rsidP="00A15912">
      <w:pPr>
        <w:spacing w:line="276" w:lineRule="auto"/>
        <w:ind w:left="709"/>
        <w:jc w:val="both"/>
        <w:rPr>
          <w:i/>
          <w:color w:val="0000FF"/>
        </w:rPr>
      </w:pPr>
    </w:p>
    <w:p w14:paraId="2011B5BA" w14:textId="62755578" w:rsidR="00787FC6" w:rsidRDefault="00787FC6" w:rsidP="00A15912">
      <w:pPr>
        <w:spacing w:line="276" w:lineRule="auto"/>
        <w:ind w:left="709"/>
        <w:jc w:val="both"/>
        <w:rPr>
          <w:i/>
          <w:color w:val="0000FF"/>
        </w:rPr>
      </w:pPr>
    </w:p>
    <w:p w14:paraId="4A5CBF93" w14:textId="767958E3" w:rsidR="00787FC6" w:rsidRDefault="00787FC6" w:rsidP="00A15912">
      <w:pPr>
        <w:spacing w:line="276" w:lineRule="auto"/>
        <w:ind w:left="709"/>
        <w:jc w:val="both"/>
        <w:rPr>
          <w:i/>
          <w:color w:val="0000FF"/>
        </w:rPr>
      </w:pPr>
    </w:p>
    <w:p w14:paraId="2854043D" w14:textId="77777777" w:rsidR="00C86C37" w:rsidRDefault="00C86C37" w:rsidP="00A15912">
      <w:pPr>
        <w:spacing w:line="276" w:lineRule="auto"/>
        <w:ind w:left="709"/>
        <w:jc w:val="both"/>
        <w:rPr>
          <w:i/>
          <w:color w:val="0000FF"/>
        </w:rPr>
      </w:pPr>
    </w:p>
    <w:p w14:paraId="00AF33B1" w14:textId="5C5EBC81" w:rsidR="00787FC6" w:rsidRDefault="00787FC6" w:rsidP="00A15912">
      <w:pPr>
        <w:spacing w:line="276" w:lineRule="auto"/>
        <w:ind w:left="709"/>
        <w:jc w:val="both"/>
        <w:rPr>
          <w:i/>
          <w:color w:val="0000FF"/>
        </w:rPr>
      </w:pPr>
    </w:p>
    <w:p w14:paraId="39728B57" w14:textId="7A584BD0" w:rsidR="00787FC6" w:rsidRDefault="00787FC6" w:rsidP="00A15912">
      <w:pPr>
        <w:spacing w:line="276" w:lineRule="auto"/>
        <w:ind w:left="709"/>
        <w:jc w:val="both"/>
        <w:rPr>
          <w:i/>
          <w:color w:val="0000FF"/>
        </w:rPr>
      </w:pPr>
    </w:p>
    <w:p w14:paraId="28616825" w14:textId="77777777" w:rsidR="00787FC6" w:rsidRDefault="00787FC6"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664AAA" w:rsidRPr="00C329B0" w14:paraId="0915C46B" w14:textId="77777777" w:rsidTr="00110EDE">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26DF801" w14:textId="77777777" w:rsidR="00664AAA" w:rsidRPr="00076002" w:rsidRDefault="00664AAA" w:rsidP="00110EDE">
            <w:pPr>
              <w:spacing w:line="276" w:lineRule="auto"/>
              <w:jc w:val="both"/>
              <w:rPr>
                <w:i/>
              </w:rPr>
            </w:pPr>
            <w:r w:rsidRPr="00076002">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CFFC7B" w14:textId="1C71DB65" w:rsidR="00664AAA" w:rsidRPr="00076002" w:rsidRDefault="00664AAA" w:rsidP="00110EDE">
            <w:pPr>
              <w:spacing w:line="276" w:lineRule="auto"/>
              <w:jc w:val="both"/>
              <w:rPr>
                <w:i/>
              </w:rPr>
            </w:pPr>
            <w:r w:rsidRPr="00076002">
              <w:rPr>
                <w:i/>
              </w:rPr>
              <w:t>CP-0</w:t>
            </w:r>
            <w:r w:rsidR="00787FC6">
              <w:rPr>
                <w:i/>
              </w:rPr>
              <w:t>11</w:t>
            </w:r>
          </w:p>
        </w:tc>
      </w:tr>
      <w:tr w:rsidR="00664AAA" w:rsidRPr="00C329B0" w14:paraId="3EFDB69F" w14:textId="77777777" w:rsidTr="00110EDE">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31CE629" w14:textId="77777777" w:rsidR="00664AAA" w:rsidRPr="00076002" w:rsidRDefault="00664AAA" w:rsidP="00110EDE">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B66998" w14:textId="77777777" w:rsidR="00664AAA" w:rsidRPr="00076002" w:rsidRDefault="00664AAA" w:rsidP="00110EDE">
            <w:pPr>
              <w:spacing w:line="276" w:lineRule="auto"/>
              <w:jc w:val="both"/>
              <w:rPr>
                <w:i/>
              </w:rPr>
            </w:pPr>
            <w:r>
              <w:rPr>
                <w:i/>
              </w:rPr>
              <w:t>Actualizar propietarios</w:t>
            </w:r>
          </w:p>
        </w:tc>
      </w:tr>
      <w:tr w:rsidR="00664AAA" w:rsidRPr="00C329B0" w14:paraId="1ED24820" w14:textId="77777777" w:rsidTr="00110EDE">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653D9C4" w14:textId="77777777" w:rsidR="00664AAA" w:rsidRPr="00076002" w:rsidRDefault="00664AAA" w:rsidP="00110EDE">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D5EC2C" w14:textId="77777777" w:rsidR="00664AAA" w:rsidRPr="00076002" w:rsidRDefault="00664AAA" w:rsidP="00110EDE">
            <w:pPr>
              <w:spacing w:line="276" w:lineRule="auto"/>
              <w:jc w:val="both"/>
              <w:rPr>
                <w:i/>
              </w:rPr>
            </w:pPr>
            <w:r w:rsidRPr="00076002">
              <w:rPr>
                <w:i/>
              </w:rPr>
              <w:t>Desarrolladores</w:t>
            </w:r>
          </w:p>
        </w:tc>
      </w:tr>
      <w:tr w:rsidR="00664AAA" w:rsidRPr="00C329B0" w14:paraId="3AADD55B" w14:textId="77777777" w:rsidTr="00110EDE">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425BC16" w14:textId="77777777" w:rsidR="00664AAA" w:rsidRPr="00076002" w:rsidRDefault="00664AAA" w:rsidP="00110EDE">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AD3DE8" w14:textId="77777777" w:rsidR="00664AAA" w:rsidRPr="00076002" w:rsidRDefault="00664AAA" w:rsidP="00110EDE">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676912" w:rsidRPr="00110EDE" w14:paraId="3873EDE1" w14:textId="77777777">
              <w:tc>
                <w:tcPr>
                  <w:tcW w:w="993" w:type="dxa"/>
                  <w:shd w:val="clear" w:color="auto" w:fill="auto"/>
                </w:tcPr>
                <w:p w14:paraId="2F2CC3AD" w14:textId="77777777" w:rsidR="00676912" w:rsidRPr="00110EDE" w:rsidRDefault="00676912" w:rsidP="00676912">
                  <w:pPr>
                    <w:spacing w:line="276" w:lineRule="auto"/>
                    <w:jc w:val="both"/>
                    <w:rPr>
                      <w:i/>
                    </w:rPr>
                  </w:pPr>
                  <w:r w:rsidRPr="00110EDE">
                    <w:rPr>
                      <w:i/>
                    </w:rPr>
                    <w:t>Tipo de dato</w:t>
                  </w:r>
                </w:p>
              </w:tc>
              <w:tc>
                <w:tcPr>
                  <w:tcW w:w="2190" w:type="dxa"/>
                  <w:shd w:val="clear" w:color="auto" w:fill="auto"/>
                </w:tcPr>
                <w:p w14:paraId="635B87E1" w14:textId="77777777" w:rsidR="00676912" w:rsidRPr="00110EDE" w:rsidRDefault="00676912" w:rsidP="00676912">
                  <w:pPr>
                    <w:spacing w:line="276" w:lineRule="auto"/>
                    <w:jc w:val="both"/>
                    <w:rPr>
                      <w:i/>
                    </w:rPr>
                  </w:pPr>
                  <w:r w:rsidRPr="00110EDE">
                    <w:rPr>
                      <w:i/>
                    </w:rPr>
                    <w:t>Nombre del parámetro</w:t>
                  </w:r>
                </w:p>
              </w:tc>
              <w:tc>
                <w:tcPr>
                  <w:tcW w:w="2350" w:type="dxa"/>
                  <w:shd w:val="clear" w:color="auto" w:fill="auto"/>
                </w:tcPr>
                <w:p w14:paraId="4978C03E" w14:textId="77777777" w:rsidR="00676912" w:rsidRPr="00110EDE" w:rsidRDefault="00676912" w:rsidP="00676912">
                  <w:pPr>
                    <w:spacing w:line="276" w:lineRule="auto"/>
                    <w:jc w:val="both"/>
                    <w:rPr>
                      <w:i/>
                    </w:rPr>
                  </w:pPr>
                  <w:r w:rsidRPr="00110EDE">
                    <w:rPr>
                      <w:i/>
                    </w:rPr>
                    <w:t>Valor del parámetro</w:t>
                  </w:r>
                </w:p>
              </w:tc>
            </w:tr>
            <w:tr w:rsidR="00676912" w:rsidRPr="00110EDE" w14:paraId="13BE017D" w14:textId="77777777">
              <w:tc>
                <w:tcPr>
                  <w:tcW w:w="993" w:type="dxa"/>
                  <w:shd w:val="clear" w:color="auto" w:fill="auto"/>
                </w:tcPr>
                <w:p w14:paraId="5279A508" w14:textId="77777777" w:rsidR="00676912" w:rsidRPr="00110EDE" w:rsidRDefault="00676912" w:rsidP="00676912">
                  <w:pPr>
                    <w:spacing w:line="276" w:lineRule="auto"/>
                    <w:jc w:val="both"/>
                    <w:rPr>
                      <w:i/>
                    </w:rPr>
                  </w:pPr>
                  <w:r w:rsidRPr="00110EDE">
                    <w:rPr>
                      <w:i/>
                    </w:rPr>
                    <w:t>String</w:t>
                  </w:r>
                </w:p>
              </w:tc>
              <w:tc>
                <w:tcPr>
                  <w:tcW w:w="2190" w:type="dxa"/>
                  <w:shd w:val="clear" w:color="auto" w:fill="auto"/>
                </w:tcPr>
                <w:p w14:paraId="1FBD0B03" w14:textId="77777777" w:rsidR="00676912" w:rsidRPr="00110EDE" w:rsidRDefault="00676912" w:rsidP="00676912">
                  <w:pPr>
                    <w:spacing w:line="276" w:lineRule="auto"/>
                    <w:jc w:val="both"/>
                    <w:rPr>
                      <w:i/>
                    </w:rPr>
                  </w:pPr>
                  <w:proofErr w:type="spellStart"/>
                  <w:r w:rsidRPr="00110EDE">
                    <w:rPr>
                      <w:i/>
                    </w:rPr>
                    <w:t>Id_propietario</w:t>
                  </w:r>
                  <w:proofErr w:type="spellEnd"/>
                </w:p>
              </w:tc>
              <w:tc>
                <w:tcPr>
                  <w:tcW w:w="2350" w:type="dxa"/>
                  <w:shd w:val="clear" w:color="auto" w:fill="auto"/>
                </w:tcPr>
                <w:p w14:paraId="325C232B" w14:textId="77777777" w:rsidR="00676912" w:rsidRPr="00110EDE" w:rsidRDefault="00676912" w:rsidP="00676912">
                  <w:pPr>
                    <w:spacing w:line="276" w:lineRule="auto"/>
                    <w:jc w:val="both"/>
                    <w:rPr>
                      <w:i/>
                    </w:rPr>
                  </w:pPr>
                  <w:r>
                    <w:rPr>
                      <w:i/>
                    </w:rPr>
                    <w:t>12</w:t>
                  </w:r>
                </w:p>
              </w:tc>
            </w:tr>
            <w:tr w:rsidR="00676912" w:rsidRPr="00110EDE" w14:paraId="7506DB3C" w14:textId="77777777">
              <w:tc>
                <w:tcPr>
                  <w:tcW w:w="993" w:type="dxa"/>
                  <w:shd w:val="clear" w:color="auto" w:fill="auto"/>
                </w:tcPr>
                <w:p w14:paraId="7B4BDC38" w14:textId="77777777" w:rsidR="00676912" w:rsidRPr="00110EDE" w:rsidRDefault="00676912" w:rsidP="00676912">
                  <w:pPr>
                    <w:spacing w:line="276" w:lineRule="auto"/>
                    <w:jc w:val="both"/>
                    <w:rPr>
                      <w:i/>
                    </w:rPr>
                  </w:pPr>
                  <w:r w:rsidRPr="00110EDE">
                    <w:rPr>
                      <w:i/>
                    </w:rPr>
                    <w:t>String</w:t>
                  </w:r>
                </w:p>
              </w:tc>
              <w:tc>
                <w:tcPr>
                  <w:tcW w:w="2190" w:type="dxa"/>
                  <w:shd w:val="clear" w:color="auto" w:fill="auto"/>
                </w:tcPr>
                <w:p w14:paraId="284C38F2" w14:textId="77777777" w:rsidR="00676912" w:rsidRPr="00110EDE" w:rsidRDefault="00676912" w:rsidP="00676912">
                  <w:pPr>
                    <w:spacing w:line="276" w:lineRule="auto"/>
                    <w:jc w:val="both"/>
                    <w:rPr>
                      <w:i/>
                    </w:rPr>
                  </w:pPr>
                  <w:r w:rsidRPr="00110EDE">
                    <w:rPr>
                      <w:i/>
                    </w:rPr>
                    <w:t>Nombre</w:t>
                  </w:r>
                </w:p>
              </w:tc>
              <w:tc>
                <w:tcPr>
                  <w:tcW w:w="2350" w:type="dxa"/>
                  <w:shd w:val="clear" w:color="auto" w:fill="auto"/>
                </w:tcPr>
                <w:p w14:paraId="0F316546" w14:textId="77777777" w:rsidR="00676912" w:rsidRPr="00110EDE" w:rsidRDefault="00676912" w:rsidP="00676912">
                  <w:pPr>
                    <w:spacing w:line="276" w:lineRule="auto"/>
                    <w:jc w:val="both"/>
                    <w:rPr>
                      <w:i/>
                    </w:rPr>
                  </w:pPr>
                  <w:r>
                    <w:rPr>
                      <w:i/>
                    </w:rPr>
                    <w:t>pablo</w:t>
                  </w:r>
                </w:p>
              </w:tc>
            </w:tr>
            <w:tr w:rsidR="00676912" w:rsidRPr="00110EDE" w14:paraId="01329F29" w14:textId="77777777">
              <w:tc>
                <w:tcPr>
                  <w:tcW w:w="993" w:type="dxa"/>
                  <w:shd w:val="clear" w:color="auto" w:fill="auto"/>
                </w:tcPr>
                <w:p w14:paraId="23157E77" w14:textId="77777777" w:rsidR="00676912" w:rsidRPr="00110EDE" w:rsidRDefault="00676912" w:rsidP="00676912">
                  <w:pPr>
                    <w:spacing w:line="276" w:lineRule="auto"/>
                    <w:jc w:val="both"/>
                    <w:rPr>
                      <w:i/>
                    </w:rPr>
                  </w:pPr>
                  <w:r w:rsidRPr="00110EDE">
                    <w:rPr>
                      <w:i/>
                    </w:rPr>
                    <w:t>String</w:t>
                  </w:r>
                </w:p>
              </w:tc>
              <w:tc>
                <w:tcPr>
                  <w:tcW w:w="2190" w:type="dxa"/>
                  <w:shd w:val="clear" w:color="auto" w:fill="auto"/>
                </w:tcPr>
                <w:p w14:paraId="0AA163D7" w14:textId="77777777" w:rsidR="00676912" w:rsidRPr="00110EDE" w:rsidRDefault="00676912" w:rsidP="00676912">
                  <w:pPr>
                    <w:spacing w:line="276" w:lineRule="auto"/>
                    <w:jc w:val="both"/>
                    <w:rPr>
                      <w:i/>
                    </w:rPr>
                  </w:pPr>
                  <w:r w:rsidRPr="00110EDE">
                    <w:rPr>
                      <w:i/>
                    </w:rPr>
                    <w:t>Correo</w:t>
                  </w:r>
                </w:p>
              </w:tc>
              <w:tc>
                <w:tcPr>
                  <w:tcW w:w="2350" w:type="dxa"/>
                  <w:shd w:val="clear" w:color="auto" w:fill="auto"/>
                </w:tcPr>
                <w:p w14:paraId="6C7FE2F4" w14:textId="77777777" w:rsidR="00676912" w:rsidRPr="00110EDE" w:rsidRDefault="00676912" w:rsidP="00676912">
                  <w:pPr>
                    <w:spacing w:line="276" w:lineRule="auto"/>
                    <w:jc w:val="both"/>
                    <w:rPr>
                      <w:i/>
                    </w:rPr>
                  </w:pPr>
                  <w:r>
                    <w:rPr>
                      <w:i/>
                    </w:rPr>
                    <w:t>pablo123@icould</w:t>
                  </w:r>
                  <w:r w:rsidRPr="00110EDE">
                    <w:rPr>
                      <w:i/>
                    </w:rPr>
                    <w:t>.com</w:t>
                  </w:r>
                </w:p>
              </w:tc>
            </w:tr>
            <w:tr w:rsidR="00676912" w:rsidRPr="00110EDE" w14:paraId="7F70FFD3" w14:textId="77777777">
              <w:tc>
                <w:tcPr>
                  <w:tcW w:w="993" w:type="dxa"/>
                  <w:shd w:val="clear" w:color="auto" w:fill="auto"/>
                </w:tcPr>
                <w:p w14:paraId="0E108665" w14:textId="77777777" w:rsidR="00676912" w:rsidRPr="00110EDE" w:rsidRDefault="00676912" w:rsidP="00676912">
                  <w:pPr>
                    <w:spacing w:line="276" w:lineRule="auto"/>
                    <w:jc w:val="both"/>
                    <w:rPr>
                      <w:i/>
                    </w:rPr>
                  </w:pPr>
                  <w:r w:rsidRPr="00110EDE">
                    <w:rPr>
                      <w:i/>
                    </w:rPr>
                    <w:t>String</w:t>
                  </w:r>
                </w:p>
              </w:tc>
              <w:tc>
                <w:tcPr>
                  <w:tcW w:w="2190" w:type="dxa"/>
                  <w:shd w:val="clear" w:color="auto" w:fill="auto"/>
                </w:tcPr>
                <w:p w14:paraId="2B008166" w14:textId="77777777" w:rsidR="00676912" w:rsidRPr="00110EDE" w:rsidRDefault="00676912" w:rsidP="00676912">
                  <w:pPr>
                    <w:spacing w:line="276" w:lineRule="auto"/>
                    <w:jc w:val="both"/>
                    <w:rPr>
                      <w:i/>
                    </w:rPr>
                  </w:pPr>
                  <w:r w:rsidRPr="00110EDE">
                    <w:rPr>
                      <w:i/>
                    </w:rPr>
                    <w:t>Teléfono</w:t>
                  </w:r>
                </w:p>
              </w:tc>
              <w:tc>
                <w:tcPr>
                  <w:tcW w:w="2350" w:type="dxa"/>
                  <w:shd w:val="clear" w:color="auto" w:fill="auto"/>
                </w:tcPr>
                <w:p w14:paraId="4D70E794" w14:textId="77777777" w:rsidR="00676912" w:rsidRPr="00110EDE" w:rsidRDefault="00676912" w:rsidP="00676912">
                  <w:pPr>
                    <w:spacing w:line="276" w:lineRule="auto"/>
                    <w:jc w:val="both"/>
                    <w:rPr>
                      <w:i/>
                    </w:rPr>
                  </w:pPr>
                  <w:r>
                    <w:rPr>
                      <w:i/>
                    </w:rPr>
                    <w:t>98</w:t>
                  </w:r>
                  <w:r w:rsidR="0022241E">
                    <w:rPr>
                      <w:i/>
                    </w:rPr>
                    <w:t>7654321</w:t>
                  </w:r>
                </w:p>
              </w:tc>
            </w:tr>
            <w:tr w:rsidR="00676912" w:rsidRPr="00110EDE" w14:paraId="164510C5" w14:textId="77777777">
              <w:tc>
                <w:tcPr>
                  <w:tcW w:w="993" w:type="dxa"/>
                  <w:shd w:val="clear" w:color="auto" w:fill="auto"/>
                </w:tcPr>
                <w:p w14:paraId="2D134F1E" w14:textId="77777777" w:rsidR="00676912" w:rsidRPr="00110EDE" w:rsidRDefault="00676912" w:rsidP="00676912">
                  <w:pPr>
                    <w:spacing w:line="276" w:lineRule="auto"/>
                    <w:jc w:val="both"/>
                    <w:rPr>
                      <w:i/>
                    </w:rPr>
                  </w:pPr>
                  <w:r w:rsidRPr="00110EDE">
                    <w:rPr>
                      <w:i/>
                    </w:rPr>
                    <w:t>String</w:t>
                  </w:r>
                </w:p>
              </w:tc>
              <w:tc>
                <w:tcPr>
                  <w:tcW w:w="2190" w:type="dxa"/>
                  <w:shd w:val="clear" w:color="auto" w:fill="auto"/>
                </w:tcPr>
                <w:p w14:paraId="58CF0957" w14:textId="77777777" w:rsidR="00676912" w:rsidRPr="00110EDE" w:rsidRDefault="00676912" w:rsidP="00676912">
                  <w:pPr>
                    <w:spacing w:line="276" w:lineRule="auto"/>
                    <w:jc w:val="both"/>
                    <w:rPr>
                      <w:i/>
                    </w:rPr>
                  </w:pPr>
                  <w:r w:rsidRPr="00110EDE">
                    <w:rPr>
                      <w:i/>
                    </w:rPr>
                    <w:t>Dirección</w:t>
                  </w:r>
                </w:p>
              </w:tc>
              <w:tc>
                <w:tcPr>
                  <w:tcW w:w="2350" w:type="dxa"/>
                  <w:shd w:val="clear" w:color="auto" w:fill="auto"/>
                </w:tcPr>
                <w:p w14:paraId="19A62779" w14:textId="77777777" w:rsidR="00676912" w:rsidRPr="00110EDE" w:rsidRDefault="00676912" w:rsidP="00676912">
                  <w:pPr>
                    <w:spacing w:line="276" w:lineRule="auto"/>
                    <w:jc w:val="both"/>
                    <w:rPr>
                      <w:i/>
                    </w:rPr>
                  </w:pPr>
                  <w:r>
                    <w:rPr>
                      <w:i/>
                    </w:rPr>
                    <w:t>Los ceibos</w:t>
                  </w:r>
                </w:p>
              </w:tc>
            </w:tr>
            <w:tr w:rsidR="00676912" w:rsidRPr="00110EDE" w14:paraId="643098A1" w14:textId="77777777">
              <w:tc>
                <w:tcPr>
                  <w:tcW w:w="993" w:type="dxa"/>
                  <w:shd w:val="clear" w:color="auto" w:fill="auto"/>
                </w:tcPr>
                <w:p w14:paraId="72A117CD" w14:textId="77777777" w:rsidR="00676912" w:rsidRPr="00110EDE" w:rsidRDefault="00676912" w:rsidP="00676912">
                  <w:pPr>
                    <w:spacing w:line="276" w:lineRule="auto"/>
                    <w:jc w:val="both"/>
                    <w:rPr>
                      <w:i/>
                    </w:rPr>
                  </w:pPr>
                  <w:r w:rsidRPr="00110EDE">
                    <w:rPr>
                      <w:i/>
                    </w:rPr>
                    <w:t>Date</w:t>
                  </w:r>
                </w:p>
              </w:tc>
              <w:tc>
                <w:tcPr>
                  <w:tcW w:w="2190" w:type="dxa"/>
                  <w:shd w:val="clear" w:color="auto" w:fill="auto"/>
                </w:tcPr>
                <w:p w14:paraId="291B0331" w14:textId="77777777" w:rsidR="00676912" w:rsidRPr="00110EDE" w:rsidRDefault="00676912" w:rsidP="00676912">
                  <w:pPr>
                    <w:spacing w:line="276" w:lineRule="auto"/>
                    <w:jc w:val="both"/>
                    <w:rPr>
                      <w:i/>
                    </w:rPr>
                  </w:pPr>
                  <w:r w:rsidRPr="00110EDE">
                    <w:rPr>
                      <w:i/>
                    </w:rPr>
                    <w:t>Fecha_Nac</w:t>
                  </w:r>
                </w:p>
              </w:tc>
              <w:tc>
                <w:tcPr>
                  <w:tcW w:w="2350" w:type="dxa"/>
                  <w:shd w:val="clear" w:color="auto" w:fill="auto"/>
                </w:tcPr>
                <w:p w14:paraId="0C56420D" w14:textId="77777777" w:rsidR="00676912" w:rsidRPr="00110EDE" w:rsidRDefault="00676912" w:rsidP="00676912">
                  <w:pPr>
                    <w:spacing w:line="276" w:lineRule="auto"/>
                    <w:jc w:val="both"/>
                    <w:rPr>
                      <w:i/>
                    </w:rPr>
                  </w:pPr>
                  <w:r>
                    <w:rPr>
                      <w:i/>
                    </w:rPr>
                    <w:t>10/09/1998</w:t>
                  </w:r>
                </w:p>
              </w:tc>
            </w:tr>
            <w:tr w:rsidR="00676912" w:rsidRPr="00110EDE" w14:paraId="46E6A511" w14:textId="77777777">
              <w:tc>
                <w:tcPr>
                  <w:tcW w:w="993" w:type="dxa"/>
                  <w:shd w:val="clear" w:color="auto" w:fill="auto"/>
                </w:tcPr>
                <w:p w14:paraId="375C4343" w14:textId="77777777" w:rsidR="00676912" w:rsidRPr="00110EDE" w:rsidRDefault="00676912" w:rsidP="00676912">
                  <w:pPr>
                    <w:spacing w:line="276" w:lineRule="auto"/>
                    <w:jc w:val="both"/>
                    <w:rPr>
                      <w:i/>
                    </w:rPr>
                  </w:pPr>
                  <w:r w:rsidRPr="00110EDE">
                    <w:rPr>
                      <w:i/>
                    </w:rPr>
                    <w:t>int</w:t>
                  </w:r>
                </w:p>
              </w:tc>
              <w:tc>
                <w:tcPr>
                  <w:tcW w:w="2190" w:type="dxa"/>
                  <w:shd w:val="clear" w:color="auto" w:fill="auto"/>
                </w:tcPr>
                <w:p w14:paraId="698D34F5" w14:textId="77777777" w:rsidR="00676912" w:rsidRPr="00110EDE" w:rsidRDefault="00676912" w:rsidP="00676912">
                  <w:pPr>
                    <w:spacing w:line="276" w:lineRule="auto"/>
                    <w:jc w:val="both"/>
                    <w:rPr>
                      <w:i/>
                    </w:rPr>
                  </w:pPr>
                  <w:proofErr w:type="spellStart"/>
                  <w:r w:rsidRPr="00110EDE">
                    <w:rPr>
                      <w:i/>
                    </w:rPr>
                    <w:t>Id_Tipo_propietario</w:t>
                  </w:r>
                  <w:proofErr w:type="spellEnd"/>
                </w:p>
              </w:tc>
              <w:tc>
                <w:tcPr>
                  <w:tcW w:w="2350" w:type="dxa"/>
                  <w:shd w:val="clear" w:color="auto" w:fill="auto"/>
                </w:tcPr>
                <w:p w14:paraId="6935901D" w14:textId="77777777" w:rsidR="00676912" w:rsidRPr="00110EDE" w:rsidRDefault="00676912" w:rsidP="00676912">
                  <w:pPr>
                    <w:spacing w:line="276" w:lineRule="auto"/>
                    <w:jc w:val="both"/>
                    <w:rPr>
                      <w:i/>
                    </w:rPr>
                  </w:pPr>
                  <w:r w:rsidRPr="00110EDE">
                    <w:rPr>
                      <w:i/>
                    </w:rPr>
                    <w:t>2</w:t>
                  </w:r>
                </w:p>
              </w:tc>
            </w:tr>
          </w:tbl>
          <w:p w14:paraId="195752AC" w14:textId="77777777" w:rsidR="00664AAA" w:rsidRPr="00076002" w:rsidRDefault="00664AAA" w:rsidP="00110EDE">
            <w:pPr>
              <w:spacing w:line="276" w:lineRule="auto"/>
              <w:ind w:left="709"/>
              <w:jc w:val="both"/>
              <w:rPr>
                <w:i/>
              </w:rPr>
            </w:pPr>
          </w:p>
          <w:p w14:paraId="460B4DA0" w14:textId="77777777" w:rsidR="00664AAA" w:rsidRPr="00076002" w:rsidRDefault="00664AAA" w:rsidP="00110EDE">
            <w:pPr>
              <w:numPr>
                <w:ilvl w:val="0"/>
                <w:numId w:val="6"/>
              </w:numPr>
              <w:spacing w:line="276" w:lineRule="auto"/>
              <w:ind w:left="709"/>
              <w:jc w:val="both"/>
              <w:rPr>
                <w:i/>
              </w:rPr>
            </w:pPr>
            <w:r w:rsidRPr="00076002">
              <w:rPr>
                <w:i/>
              </w:rPr>
              <w:t>Hacer clic en el botón registrar.</w:t>
            </w:r>
          </w:p>
        </w:tc>
      </w:tr>
      <w:tr w:rsidR="00664AAA" w:rsidRPr="00C329B0" w14:paraId="38AB4B23" w14:textId="77777777" w:rsidTr="00110EDE">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9DEE2EB" w14:textId="77777777" w:rsidR="00664AAA" w:rsidRPr="00076002" w:rsidRDefault="00664AAA" w:rsidP="00110EDE">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B42990" w14:textId="77777777" w:rsidR="00664AAA" w:rsidRPr="00076002" w:rsidRDefault="00664AAA" w:rsidP="00110EDE">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664AAA" w:rsidRPr="00C329B0" w14:paraId="46BBCDAA" w14:textId="77777777" w:rsidTr="00110EDE">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E6E3EAE" w14:textId="77777777" w:rsidR="00664AAA" w:rsidRPr="00076002" w:rsidRDefault="00664AAA" w:rsidP="00110EDE">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6675F33" w14:textId="77777777" w:rsidR="00664AAA" w:rsidRPr="00076002" w:rsidRDefault="00664AAA" w:rsidP="00110EDE">
            <w:pPr>
              <w:spacing w:line="276" w:lineRule="auto"/>
              <w:jc w:val="both"/>
              <w:rPr>
                <w:i/>
              </w:rPr>
            </w:pPr>
            <w:r w:rsidRPr="00076002">
              <w:rPr>
                <w:i/>
              </w:rPr>
              <w:t xml:space="preserve">El </w:t>
            </w:r>
            <w:r>
              <w:rPr>
                <w:i/>
              </w:rPr>
              <w:t xml:space="preserve">propietario </w:t>
            </w:r>
            <w:r w:rsidRPr="00076002">
              <w:rPr>
                <w:i/>
              </w:rPr>
              <w:t xml:space="preserve">será </w:t>
            </w:r>
            <w:r w:rsidR="00CD4C20">
              <w:rPr>
                <w:i/>
              </w:rPr>
              <w:t>actualizado</w:t>
            </w:r>
            <w:r w:rsidRPr="00076002">
              <w:rPr>
                <w:i/>
              </w:rPr>
              <w:t xml:space="preserve"> correctamente en el sistema</w:t>
            </w:r>
          </w:p>
        </w:tc>
      </w:tr>
      <w:tr w:rsidR="00664AAA" w:rsidRPr="00C329B0" w14:paraId="3DB48687" w14:textId="77777777" w:rsidTr="00110EDE">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DCDDE0E" w14:textId="77777777" w:rsidR="00664AAA" w:rsidRPr="00076002" w:rsidRDefault="00664AAA" w:rsidP="00110EDE">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CC9D1F" w14:textId="77777777" w:rsidR="00664AAA" w:rsidRPr="00076002" w:rsidRDefault="00664AAA" w:rsidP="00110EDE">
            <w:pPr>
              <w:spacing w:line="276" w:lineRule="auto"/>
              <w:jc w:val="both"/>
              <w:rPr>
                <w:i/>
              </w:rPr>
            </w:pPr>
            <w:r w:rsidRPr="00076002">
              <w:rPr>
                <w:i/>
              </w:rPr>
              <w:t xml:space="preserve">Se ha </w:t>
            </w:r>
            <w:r w:rsidR="00CD4C20">
              <w:rPr>
                <w:i/>
              </w:rPr>
              <w:t>actualizado</w:t>
            </w:r>
            <w:r w:rsidRPr="00076002">
              <w:rPr>
                <w:i/>
              </w:rPr>
              <w:t xml:space="preserve"> correctamente el </w:t>
            </w:r>
            <w:r>
              <w:rPr>
                <w:i/>
              </w:rPr>
              <w:t>propietario</w:t>
            </w:r>
            <w:r w:rsidRPr="00076002">
              <w:rPr>
                <w:i/>
              </w:rPr>
              <w:t>.</w:t>
            </w:r>
          </w:p>
        </w:tc>
      </w:tr>
      <w:tr w:rsidR="00664AAA" w:rsidRPr="00C329B0" w14:paraId="35339FDA" w14:textId="77777777" w:rsidTr="00110EDE">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199C1D5" w14:textId="77777777" w:rsidR="00664AAA" w:rsidRPr="00076002" w:rsidRDefault="00664AAA" w:rsidP="00110EDE">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ADEB96" w14:textId="77777777" w:rsidR="00664AAA" w:rsidRPr="00076002" w:rsidRDefault="00664AAA" w:rsidP="00110EDE">
            <w:pPr>
              <w:spacing w:line="276" w:lineRule="auto"/>
              <w:jc w:val="both"/>
              <w:rPr>
                <w:i/>
              </w:rPr>
            </w:pPr>
            <w:r w:rsidRPr="00076002">
              <w:rPr>
                <w:i/>
              </w:rPr>
              <w:t>Exitoso</w:t>
            </w:r>
          </w:p>
        </w:tc>
      </w:tr>
      <w:tr w:rsidR="00664AAA" w:rsidRPr="00C329B0" w14:paraId="35D7AF8B" w14:textId="77777777" w:rsidTr="00110EDE">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88372E" w14:textId="77777777" w:rsidR="00664AAA" w:rsidRPr="00076002" w:rsidRDefault="00664AAA" w:rsidP="00110EDE">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B9900A" w14:textId="77777777" w:rsidR="00664AAA" w:rsidRPr="00076002" w:rsidRDefault="00664AAA" w:rsidP="00110EDE">
            <w:pPr>
              <w:spacing w:line="276" w:lineRule="auto"/>
              <w:jc w:val="both"/>
              <w:rPr>
                <w:i/>
              </w:rPr>
            </w:pPr>
            <w:r>
              <w:rPr>
                <w:i/>
              </w:rPr>
              <w:t xml:space="preserve">El empleado es el encargado de </w:t>
            </w:r>
            <w:r w:rsidR="00CD4C20">
              <w:rPr>
                <w:i/>
              </w:rPr>
              <w:t>actualiza</w:t>
            </w:r>
            <w:r>
              <w:rPr>
                <w:i/>
              </w:rPr>
              <w:t xml:space="preserve">r a los propietarios </w:t>
            </w:r>
            <w:r w:rsidR="00CD4C20">
              <w:rPr>
                <w:i/>
              </w:rPr>
              <w:t>en el sistema.</w:t>
            </w:r>
          </w:p>
        </w:tc>
      </w:tr>
    </w:tbl>
    <w:p w14:paraId="2E762E28" w14:textId="77777777" w:rsidR="00664AAA" w:rsidRDefault="00664AAA" w:rsidP="00A15912">
      <w:pPr>
        <w:spacing w:line="276" w:lineRule="auto"/>
        <w:ind w:left="709"/>
        <w:jc w:val="both"/>
        <w:rPr>
          <w:i/>
          <w:color w:val="0000FF"/>
        </w:rPr>
      </w:pPr>
    </w:p>
    <w:p w14:paraId="06D57306" w14:textId="77777777" w:rsidR="00BC0B0B" w:rsidRDefault="00BC0B0B" w:rsidP="00A15912">
      <w:pPr>
        <w:spacing w:line="276" w:lineRule="auto"/>
        <w:ind w:left="709"/>
        <w:jc w:val="both"/>
        <w:rPr>
          <w:i/>
          <w:color w:val="0000FF"/>
        </w:rPr>
      </w:pPr>
    </w:p>
    <w:p w14:paraId="45AA7363" w14:textId="48935382" w:rsidR="00BC0B0B" w:rsidRDefault="00924287" w:rsidP="00A15912">
      <w:pPr>
        <w:spacing w:line="276" w:lineRule="auto"/>
        <w:ind w:left="709"/>
        <w:jc w:val="both"/>
        <w:rPr>
          <w:i/>
          <w:color w:val="0000FF"/>
        </w:rPr>
      </w:pPr>
      <w:r w:rsidRPr="00924287">
        <w:rPr>
          <w:i/>
          <w:noProof/>
          <w:color w:val="0000FF"/>
        </w:rPr>
        <w:lastRenderedPageBreak/>
        <w:pict w14:anchorId="11B8F932">
          <v:shape id="_x0000_i1048" type="#_x0000_t75" style="width:444.75pt;height:395.25pt;visibility:visible;mso-wrap-style:square">
            <v:imagedata r:id="rId17" o:title=""/>
          </v:shape>
        </w:pict>
      </w:r>
    </w:p>
    <w:p w14:paraId="37197E5F" w14:textId="6F2F4A71" w:rsidR="00CD4C20" w:rsidRDefault="00CD4C20" w:rsidP="0022241E">
      <w:pPr>
        <w:spacing w:line="276" w:lineRule="auto"/>
        <w:jc w:val="both"/>
        <w:rPr>
          <w:i/>
          <w:color w:val="0000FF"/>
        </w:rPr>
      </w:pPr>
    </w:p>
    <w:p w14:paraId="0447D408" w14:textId="529DD780" w:rsidR="00924287" w:rsidRDefault="00924287" w:rsidP="0022241E">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924287" w:rsidRPr="00C329B0" w14:paraId="3A9106F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4230865" w14:textId="77777777" w:rsidR="00924287" w:rsidRPr="00076002" w:rsidRDefault="00924287"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05BF85" w14:textId="6D185B1A" w:rsidR="00924287" w:rsidRPr="00076002" w:rsidRDefault="00924287" w:rsidP="0060035C">
            <w:pPr>
              <w:spacing w:line="276" w:lineRule="auto"/>
              <w:jc w:val="both"/>
              <w:rPr>
                <w:i/>
              </w:rPr>
            </w:pPr>
            <w:r w:rsidRPr="00076002">
              <w:rPr>
                <w:i/>
              </w:rPr>
              <w:t>CP-0</w:t>
            </w:r>
            <w:r>
              <w:rPr>
                <w:i/>
              </w:rPr>
              <w:t>12</w:t>
            </w:r>
          </w:p>
        </w:tc>
      </w:tr>
      <w:tr w:rsidR="00924287" w:rsidRPr="00C329B0" w14:paraId="1DB7017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C50DAA" w14:textId="77777777" w:rsidR="00924287" w:rsidRPr="00076002" w:rsidRDefault="00924287"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AAA2E16" w14:textId="7F681CE0" w:rsidR="00924287" w:rsidRPr="00076002" w:rsidRDefault="00924287" w:rsidP="0060035C">
            <w:pPr>
              <w:spacing w:line="276" w:lineRule="auto"/>
              <w:jc w:val="both"/>
              <w:rPr>
                <w:i/>
              </w:rPr>
            </w:pPr>
            <w:r>
              <w:rPr>
                <w:i/>
              </w:rPr>
              <w:t>Validar mayores de edad</w:t>
            </w:r>
          </w:p>
        </w:tc>
      </w:tr>
      <w:tr w:rsidR="00924287" w:rsidRPr="00C329B0" w14:paraId="6AB2348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BF4B22" w14:textId="77777777" w:rsidR="00924287" w:rsidRPr="00076002" w:rsidRDefault="00924287"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B20D3A" w14:textId="77777777" w:rsidR="00924287" w:rsidRPr="00076002" w:rsidRDefault="00924287" w:rsidP="0060035C">
            <w:pPr>
              <w:spacing w:line="276" w:lineRule="auto"/>
              <w:jc w:val="both"/>
              <w:rPr>
                <w:i/>
              </w:rPr>
            </w:pPr>
            <w:r w:rsidRPr="00076002">
              <w:rPr>
                <w:i/>
              </w:rPr>
              <w:t>Desarrolladores</w:t>
            </w:r>
          </w:p>
        </w:tc>
      </w:tr>
      <w:tr w:rsidR="00924287" w:rsidRPr="00C329B0" w14:paraId="71A55D9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196CDD4" w14:textId="77777777" w:rsidR="00924287" w:rsidRPr="00076002" w:rsidRDefault="00924287"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63183B" w14:textId="2DCD7545" w:rsidR="00924287" w:rsidRPr="00076002" w:rsidRDefault="00924287" w:rsidP="0060035C">
            <w:pPr>
              <w:spacing w:line="276" w:lineRule="auto"/>
              <w:jc w:val="both"/>
              <w:rPr>
                <w:i/>
              </w:rPr>
            </w:pPr>
            <w:r>
              <w:rPr>
                <w:i/>
              </w:rPr>
              <w:t>A</w:t>
            </w:r>
            <w:r>
              <w:rPr>
                <w:i/>
              </w:rPr>
              <w:t>l rellenar el formulario de ingresar o editar propietario</w:t>
            </w:r>
          </w:p>
        </w:tc>
      </w:tr>
      <w:tr w:rsidR="00924287" w:rsidRPr="00C329B0" w14:paraId="52DDDA2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040846" w14:textId="77777777" w:rsidR="00924287" w:rsidRPr="00076002" w:rsidRDefault="00924287"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BE5C0A" w14:textId="77777777" w:rsidR="00924287" w:rsidRPr="00076002" w:rsidRDefault="00924287"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924287" w:rsidRPr="00C329B0" w14:paraId="33CA16E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406E0F0" w14:textId="77777777" w:rsidR="00924287" w:rsidRPr="00076002" w:rsidRDefault="00924287"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6F017B4" w14:textId="033BA484" w:rsidR="00924287" w:rsidRPr="00076002" w:rsidRDefault="00924287" w:rsidP="0060035C">
            <w:pPr>
              <w:spacing w:line="276" w:lineRule="auto"/>
              <w:jc w:val="both"/>
              <w:rPr>
                <w:i/>
              </w:rPr>
            </w:pPr>
            <w:r>
              <w:rPr>
                <w:i/>
              </w:rPr>
              <w:t>Verifique que no sea menor de edad</w:t>
            </w:r>
          </w:p>
        </w:tc>
      </w:tr>
      <w:tr w:rsidR="00924287" w:rsidRPr="00C329B0" w14:paraId="2A29CBD8"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DE6753" w14:textId="77777777" w:rsidR="00924287" w:rsidRPr="00076002" w:rsidRDefault="00924287"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12EC433" w14:textId="77777777" w:rsidR="00924287" w:rsidRPr="00662E6B" w:rsidRDefault="00924287" w:rsidP="0060035C">
            <w:pPr>
              <w:spacing w:line="276" w:lineRule="auto"/>
              <w:jc w:val="both"/>
              <w:rPr>
                <w:i/>
                <w:u w:val="single"/>
              </w:rPr>
            </w:pPr>
            <w:r>
              <w:rPr>
                <w:i/>
              </w:rPr>
              <w:t>Se obtuvo el resultado esperado</w:t>
            </w:r>
          </w:p>
        </w:tc>
      </w:tr>
      <w:tr w:rsidR="00924287" w:rsidRPr="00C329B0" w14:paraId="7772164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7DE5ED" w14:textId="77777777" w:rsidR="00924287" w:rsidRPr="00076002" w:rsidRDefault="00924287"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EA8161" w14:textId="77777777" w:rsidR="00924287" w:rsidRPr="00076002" w:rsidRDefault="00924287" w:rsidP="0060035C">
            <w:pPr>
              <w:spacing w:line="276" w:lineRule="auto"/>
              <w:jc w:val="both"/>
              <w:rPr>
                <w:i/>
              </w:rPr>
            </w:pPr>
            <w:r w:rsidRPr="00076002">
              <w:rPr>
                <w:i/>
              </w:rPr>
              <w:t>Exitoso</w:t>
            </w:r>
          </w:p>
        </w:tc>
      </w:tr>
      <w:tr w:rsidR="00924287" w:rsidRPr="00C329B0" w14:paraId="7D9D4AE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CD1919" w14:textId="77777777" w:rsidR="00924287" w:rsidRPr="00076002" w:rsidRDefault="00924287"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48D196" w14:textId="77777777" w:rsidR="00924287" w:rsidRPr="00B136A2" w:rsidRDefault="00924287"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0C6123DE" w14:textId="05A9B160" w:rsidR="00924287" w:rsidRDefault="00924287" w:rsidP="0022241E">
      <w:pPr>
        <w:spacing w:line="276" w:lineRule="auto"/>
        <w:jc w:val="both"/>
        <w:rPr>
          <w:i/>
          <w:color w:val="0000FF"/>
        </w:rPr>
      </w:pPr>
    </w:p>
    <w:p w14:paraId="5A066C6A" w14:textId="19F848AD" w:rsidR="00924287" w:rsidRDefault="00924287" w:rsidP="0022241E">
      <w:pPr>
        <w:spacing w:line="276" w:lineRule="auto"/>
        <w:jc w:val="both"/>
        <w:rPr>
          <w:i/>
          <w:color w:val="0000FF"/>
        </w:rPr>
      </w:pPr>
      <w:r w:rsidRPr="00924287">
        <w:rPr>
          <w:i/>
          <w:noProof/>
          <w:color w:val="0000FF"/>
        </w:rPr>
        <w:lastRenderedPageBreak/>
        <w:pict w14:anchorId="0E3A0564">
          <v:shape id="_x0000_i1050" type="#_x0000_t75" style="width:354.75pt;height:308.25pt;visibility:visible;mso-wrap-style:square">
            <v:imagedata r:id="rId18" o:title=""/>
          </v:shape>
        </w:pict>
      </w:r>
    </w:p>
    <w:p w14:paraId="3DA00D4F" w14:textId="402B64E5" w:rsidR="00924287" w:rsidRDefault="00924287" w:rsidP="0022241E">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131B3B" w:rsidRPr="00C329B0" w14:paraId="035E5EB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E530723" w14:textId="77777777" w:rsidR="00131B3B" w:rsidRPr="00076002" w:rsidRDefault="00131B3B"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459B29" w14:textId="065364B0" w:rsidR="00131B3B" w:rsidRPr="00076002" w:rsidRDefault="00131B3B" w:rsidP="0060035C">
            <w:pPr>
              <w:spacing w:line="276" w:lineRule="auto"/>
              <w:jc w:val="both"/>
              <w:rPr>
                <w:i/>
              </w:rPr>
            </w:pPr>
            <w:r w:rsidRPr="00076002">
              <w:rPr>
                <w:i/>
              </w:rPr>
              <w:t>CP-0</w:t>
            </w:r>
            <w:r>
              <w:rPr>
                <w:i/>
              </w:rPr>
              <w:t>1</w:t>
            </w:r>
            <w:r>
              <w:rPr>
                <w:i/>
              </w:rPr>
              <w:t>3</w:t>
            </w:r>
          </w:p>
        </w:tc>
      </w:tr>
      <w:tr w:rsidR="00131B3B" w:rsidRPr="00C329B0" w14:paraId="625EBE4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65799C" w14:textId="77777777" w:rsidR="00131B3B" w:rsidRPr="00076002" w:rsidRDefault="00131B3B"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F746AB" w14:textId="4C8C5B15" w:rsidR="00131B3B" w:rsidRPr="00076002" w:rsidRDefault="00131B3B" w:rsidP="0060035C">
            <w:pPr>
              <w:spacing w:line="276" w:lineRule="auto"/>
              <w:jc w:val="both"/>
              <w:rPr>
                <w:i/>
              </w:rPr>
            </w:pPr>
            <w:r>
              <w:rPr>
                <w:i/>
              </w:rPr>
              <w:t xml:space="preserve">Obtener </w:t>
            </w:r>
            <w:proofErr w:type="gramStart"/>
            <w:r>
              <w:rPr>
                <w:i/>
              </w:rPr>
              <w:t>los estado propietario</w:t>
            </w:r>
            <w:proofErr w:type="gramEnd"/>
          </w:p>
        </w:tc>
      </w:tr>
      <w:tr w:rsidR="00131B3B" w:rsidRPr="00C329B0" w14:paraId="7543C2A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B761F1" w14:textId="77777777" w:rsidR="00131B3B" w:rsidRPr="00076002" w:rsidRDefault="00131B3B"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1354FD1" w14:textId="77777777" w:rsidR="00131B3B" w:rsidRPr="00076002" w:rsidRDefault="00131B3B" w:rsidP="0060035C">
            <w:pPr>
              <w:spacing w:line="276" w:lineRule="auto"/>
              <w:jc w:val="both"/>
              <w:rPr>
                <w:i/>
              </w:rPr>
            </w:pPr>
            <w:r w:rsidRPr="00076002">
              <w:rPr>
                <w:i/>
              </w:rPr>
              <w:t>Desarrolladores</w:t>
            </w:r>
          </w:p>
        </w:tc>
      </w:tr>
      <w:tr w:rsidR="00131B3B" w:rsidRPr="00C329B0" w14:paraId="1F09C55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38FE760" w14:textId="77777777" w:rsidR="00131B3B" w:rsidRPr="00076002" w:rsidRDefault="00131B3B"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AC1762" w14:textId="77777777" w:rsidR="00131B3B" w:rsidRPr="00076002" w:rsidRDefault="00131B3B" w:rsidP="0060035C">
            <w:pPr>
              <w:spacing w:line="276" w:lineRule="auto"/>
              <w:jc w:val="both"/>
              <w:rPr>
                <w:i/>
              </w:rPr>
            </w:pPr>
            <w:r>
              <w:rPr>
                <w:i/>
              </w:rPr>
              <w:t>Al rellenar el formulario de ingresar o editar propietario</w:t>
            </w:r>
          </w:p>
        </w:tc>
      </w:tr>
      <w:tr w:rsidR="00131B3B" w:rsidRPr="00C329B0" w14:paraId="6BB66DF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4E4AA65" w14:textId="77777777" w:rsidR="00131B3B" w:rsidRPr="00076002" w:rsidRDefault="00131B3B"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69C4F9" w14:textId="77777777" w:rsidR="00131B3B" w:rsidRPr="00076002" w:rsidRDefault="00131B3B"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131B3B" w:rsidRPr="00C329B0" w14:paraId="645CCD5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A52040" w14:textId="77777777" w:rsidR="00131B3B" w:rsidRPr="00076002" w:rsidRDefault="00131B3B"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D325C4" w14:textId="636B33D7" w:rsidR="00131B3B" w:rsidRPr="00076002" w:rsidRDefault="00131B3B" w:rsidP="0060035C">
            <w:pPr>
              <w:spacing w:line="276" w:lineRule="auto"/>
              <w:jc w:val="both"/>
              <w:rPr>
                <w:i/>
              </w:rPr>
            </w:pPr>
            <w:r>
              <w:rPr>
                <w:i/>
              </w:rPr>
              <w:t xml:space="preserve">Rellene </w:t>
            </w:r>
            <w:proofErr w:type="gramStart"/>
            <w:r>
              <w:rPr>
                <w:i/>
              </w:rPr>
              <w:t>los combo box</w:t>
            </w:r>
            <w:proofErr w:type="gramEnd"/>
            <w:r>
              <w:rPr>
                <w:i/>
              </w:rPr>
              <w:t xml:space="preserve"> </w:t>
            </w:r>
            <w:r w:rsidRPr="00131B3B">
              <w:rPr>
                <w:i/>
                <w:u w:val="single"/>
              </w:rPr>
              <w:t>del</w:t>
            </w:r>
            <w:r>
              <w:rPr>
                <w:i/>
              </w:rPr>
              <w:t xml:space="preserve"> formulario</w:t>
            </w:r>
          </w:p>
        </w:tc>
      </w:tr>
      <w:tr w:rsidR="00131B3B" w:rsidRPr="00C329B0" w14:paraId="6D4DB55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3E1CC1" w14:textId="77777777" w:rsidR="00131B3B" w:rsidRPr="00076002" w:rsidRDefault="00131B3B"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4E20104" w14:textId="77777777" w:rsidR="00131B3B" w:rsidRPr="00662E6B" w:rsidRDefault="00131B3B" w:rsidP="0060035C">
            <w:pPr>
              <w:spacing w:line="276" w:lineRule="auto"/>
              <w:jc w:val="both"/>
              <w:rPr>
                <w:i/>
                <w:u w:val="single"/>
              </w:rPr>
            </w:pPr>
            <w:r>
              <w:rPr>
                <w:i/>
              </w:rPr>
              <w:t>Se obtuvo el resultado esperado</w:t>
            </w:r>
          </w:p>
        </w:tc>
      </w:tr>
      <w:tr w:rsidR="00131B3B" w:rsidRPr="00C329B0" w14:paraId="51F2DBC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31CD79" w14:textId="77777777" w:rsidR="00131B3B" w:rsidRPr="00076002" w:rsidRDefault="00131B3B"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A48E45" w14:textId="77777777" w:rsidR="00131B3B" w:rsidRPr="00076002" w:rsidRDefault="00131B3B" w:rsidP="0060035C">
            <w:pPr>
              <w:spacing w:line="276" w:lineRule="auto"/>
              <w:jc w:val="both"/>
              <w:rPr>
                <w:i/>
              </w:rPr>
            </w:pPr>
            <w:r w:rsidRPr="00076002">
              <w:rPr>
                <w:i/>
              </w:rPr>
              <w:t>Exitoso</w:t>
            </w:r>
          </w:p>
        </w:tc>
      </w:tr>
      <w:tr w:rsidR="00131B3B" w:rsidRPr="00C329B0" w14:paraId="04B3C6B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E77FDE" w14:textId="77777777" w:rsidR="00131B3B" w:rsidRPr="00076002" w:rsidRDefault="00131B3B"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8216887" w14:textId="77777777" w:rsidR="00131B3B" w:rsidRPr="00B136A2" w:rsidRDefault="00131B3B"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5BCA6CD2" w14:textId="7FBDA700" w:rsidR="00924287" w:rsidRDefault="00924287" w:rsidP="0022241E">
      <w:pPr>
        <w:spacing w:line="276" w:lineRule="auto"/>
        <w:jc w:val="both"/>
        <w:rPr>
          <w:i/>
          <w:color w:val="0000FF"/>
        </w:rPr>
      </w:pPr>
    </w:p>
    <w:p w14:paraId="29BCAEBA" w14:textId="6ECD47B6" w:rsidR="00924287" w:rsidRDefault="00924287" w:rsidP="0022241E">
      <w:pPr>
        <w:spacing w:line="276" w:lineRule="auto"/>
        <w:jc w:val="both"/>
        <w:rPr>
          <w:i/>
          <w:color w:val="0000FF"/>
        </w:rPr>
      </w:pPr>
    </w:p>
    <w:p w14:paraId="5444FB97" w14:textId="7574AE0A" w:rsidR="00131B3B" w:rsidRDefault="00131B3B" w:rsidP="0022241E">
      <w:pPr>
        <w:spacing w:line="276" w:lineRule="auto"/>
        <w:jc w:val="both"/>
        <w:rPr>
          <w:i/>
          <w:color w:val="0000FF"/>
        </w:rPr>
      </w:pPr>
    </w:p>
    <w:p w14:paraId="18459BD6" w14:textId="4178314A" w:rsidR="00131B3B" w:rsidRDefault="00131B3B" w:rsidP="0022241E">
      <w:pPr>
        <w:spacing w:line="276" w:lineRule="auto"/>
        <w:jc w:val="both"/>
        <w:rPr>
          <w:i/>
          <w:color w:val="0000FF"/>
        </w:rPr>
      </w:pPr>
    </w:p>
    <w:p w14:paraId="3B07C7D6" w14:textId="348A426C" w:rsidR="00131B3B" w:rsidRDefault="00131B3B" w:rsidP="0022241E">
      <w:pPr>
        <w:spacing w:line="276" w:lineRule="auto"/>
        <w:jc w:val="both"/>
        <w:rPr>
          <w:i/>
          <w:color w:val="0000FF"/>
        </w:rPr>
      </w:pPr>
    </w:p>
    <w:p w14:paraId="3722EF5E" w14:textId="5245C396" w:rsidR="00131B3B" w:rsidRDefault="00131B3B" w:rsidP="0022241E">
      <w:pPr>
        <w:spacing w:line="276" w:lineRule="auto"/>
        <w:jc w:val="both"/>
        <w:rPr>
          <w:i/>
          <w:color w:val="0000FF"/>
        </w:rPr>
      </w:pPr>
    </w:p>
    <w:p w14:paraId="596D348C" w14:textId="4D85BDA5" w:rsidR="00131B3B" w:rsidRDefault="00131B3B" w:rsidP="0022241E">
      <w:pPr>
        <w:spacing w:line="276" w:lineRule="auto"/>
        <w:jc w:val="both"/>
        <w:rPr>
          <w:i/>
          <w:color w:val="0000FF"/>
        </w:rPr>
      </w:pPr>
    </w:p>
    <w:p w14:paraId="1EC9342B" w14:textId="6E6C309D" w:rsidR="00131B3B" w:rsidRDefault="00131B3B" w:rsidP="0022241E">
      <w:pPr>
        <w:spacing w:line="276" w:lineRule="auto"/>
        <w:jc w:val="both"/>
        <w:rPr>
          <w:i/>
          <w:color w:val="0000FF"/>
        </w:rPr>
      </w:pPr>
      <w:r w:rsidRPr="00131B3B">
        <w:rPr>
          <w:i/>
          <w:noProof/>
          <w:color w:val="0000FF"/>
        </w:rPr>
        <w:lastRenderedPageBreak/>
        <w:pict w14:anchorId="00F972F9">
          <v:shape id="_x0000_i1053" type="#_x0000_t75" style="width:413.25pt;height:190.5pt;visibility:visible;mso-wrap-style:square">
            <v:imagedata r:id="rId19" o:title=""/>
          </v:shape>
        </w:pict>
      </w:r>
    </w:p>
    <w:p w14:paraId="641B8D4D" w14:textId="1008C0EE" w:rsidR="00924287" w:rsidRDefault="00924287" w:rsidP="0022241E">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131B3B" w:rsidRPr="00C329B0" w14:paraId="540CC0F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1A58C4" w14:textId="77777777" w:rsidR="00131B3B" w:rsidRPr="00076002" w:rsidRDefault="00131B3B"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CC20A3" w14:textId="2A61CE28" w:rsidR="00131B3B" w:rsidRPr="00076002" w:rsidRDefault="00131B3B" w:rsidP="0060035C">
            <w:pPr>
              <w:spacing w:line="276" w:lineRule="auto"/>
              <w:jc w:val="both"/>
              <w:rPr>
                <w:i/>
              </w:rPr>
            </w:pPr>
            <w:r w:rsidRPr="00076002">
              <w:rPr>
                <w:i/>
              </w:rPr>
              <w:t>CP-0</w:t>
            </w:r>
            <w:r>
              <w:rPr>
                <w:i/>
              </w:rPr>
              <w:t>1</w:t>
            </w:r>
            <w:r>
              <w:rPr>
                <w:i/>
              </w:rPr>
              <w:t>4</w:t>
            </w:r>
          </w:p>
        </w:tc>
      </w:tr>
      <w:tr w:rsidR="00131B3B" w:rsidRPr="00C329B0" w14:paraId="1C0B87D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549776" w14:textId="77777777" w:rsidR="00131B3B" w:rsidRPr="00076002" w:rsidRDefault="00131B3B"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0432C69" w14:textId="6CCE69E5" w:rsidR="00131B3B" w:rsidRPr="00076002" w:rsidRDefault="00131B3B" w:rsidP="0060035C">
            <w:pPr>
              <w:spacing w:line="276" w:lineRule="auto"/>
              <w:jc w:val="both"/>
              <w:rPr>
                <w:i/>
              </w:rPr>
            </w:pPr>
            <w:r>
              <w:rPr>
                <w:i/>
              </w:rPr>
              <w:t xml:space="preserve">Obtener los </w:t>
            </w:r>
            <w:r>
              <w:rPr>
                <w:i/>
              </w:rPr>
              <w:t>tipos de cuentas bancarias</w:t>
            </w:r>
          </w:p>
        </w:tc>
      </w:tr>
      <w:tr w:rsidR="00131B3B" w:rsidRPr="00C329B0" w14:paraId="51E9AA26"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6833AF" w14:textId="77777777" w:rsidR="00131B3B" w:rsidRPr="00076002" w:rsidRDefault="00131B3B"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93607F" w14:textId="77777777" w:rsidR="00131B3B" w:rsidRPr="00076002" w:rsidRDefault="00131B3B" w:rsidP="0060035C">
            <w:pPr>
              <w:spacing w:line="276" w:lineRule="auto"/>
              <w:jc w:val="both"/>
              <w:rPr>
                <w:i/>
              </w:rPr>
            </w:pPr>
            <w:r w:rsidRPr="00076002">
              <w:rPr>
                <w:i/>
              </w:rPr>
              <w:t>Desarrolladores</w:t>
            </w:r>
          </w:p>
        </w:tc>
      </w:tr>
      <w:tr w:rsidR="00131B3B" w:rsidRPr="00C329B0" w14:paraId="2EC2C34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315A1F" w14:textId="77777777" w:rsidR="00131B3B" w:rsidRPr="00076002" w:rsidRDefault="00131B3B"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5B1F0B" w14:textId="77777777" w:rsidR="00131B3B" w:rsidRPr="00076002" w:rsidRDefault="00131B3B" w:rsidP="0060035C">
            <w:pPr>
              <w:spacing w:line="276" w:lineRule="auto"/>
              <w:jc w:val="both"/>
              <w:rPr>
                <w:i/>
              </w:rPr>
            </w:pPr>
            <w:r>
              <w:rPr>
                <w:i/>
              </w:rPr>
              <w:t>Al rellenar el formulario de ingresar o editar propietario</w:t>
            </w:r>
          </w:p>
        </w:tc>
      </w:tr>
      <w:tr w:rsidR="00131B3B" w:rsidRPr="00C329B0" w14:paraId="1A5E1B0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CA9CA4" w14:textId="77777777" w:rsidR="00131B3B" w:rsidRPr="00076002" w:rsidRDefault="00131B3B"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E8003D" w14:textId="77777777" w:rsidR="00131B3B" w:rsidRPr="00076002" w:rsidRDefault="00131B3B"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131B3B" w:rsidRPr="00C329B0" w14:paraId="752C233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73E912A" w14:textId="77777777" w:rsidR="00131B3B" w:rsidRPr="00076002" w:rsidRDefault="00131B3B"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53BAA5" w14:textId="55029968" w:rsidR="00131B3B" w:rsidRPr="00076002" w:rsidRDefault="00131B3B" w:rsidP="0060035C">
            <w:pPr>
              <w:spacing w:line="276" w:lineRule="auto"/>
              <w:jc w:val="both"/>
              <w:rPr>
                <w:i/>
              </w:rPr>
            </w:pPr>
            <w:r>
              <w:rPr>
                <w:i/>
              </w:rPr>
              <w:t xml:space="preserve">Rellene </w:t>
            </w:r>
            <w:r>
              <w:rPr>
                <w:i/>
              </w:rPr>
              <w:t>el combo box</w:t>
            </w:r>
            <w:r>
              <w:rPr>
                <w:i/>
              </w:rPr>
              <w:t xml:space="preserve"> </w:t>
            </w:r>
            <w:r w:rsidRPr="00131B3B">
              <w:rPr>
                <w:i/>
                <w:u w:val="single"/>
              </w:rPr>
              <w:t>del</w:t>
            </w:r>
            <w:r>
              <w:rPr>
                <w:i/>
              </w:rPr>
              <w:t xml:space="preserve"> formulario</w:t>
            </w:r>
          </w:p>
        </w:tc>
      </w:tr>
      <w:tr w:rsidR="00131B3B" w:rsidRPr="00C329B0" w14:paraId="3143919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9507FBA" w14:textId="77777777" w:rsidR="00131B3B" w:rsidRPr="00076002" w:rsidRDefault="00131B3B"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040CE9F" w14:textId="77777777" w:rsidR="00131B3B" w:rsidRPr="00662E6B" w:rsidRDefault="00131B3B" w:rsidP="0060035C">
            <w:pPr>
              <w:spacing w:line="276" w:lineRule="auto"/>
              <w:jc w:val="both"/>
              <w:rPr>
                <w:i/>
                <w:u w:val="single"/>
              </w:rPr>
            </w:pPr>
            <w:r>
              <w:rPr>
                <w:i/>
              </w:rPr>
              <w:t>Se obtuvo el resultado esperado</w:t>
            </w:r>
          </w:p>
        </w:tc>
      </w:tr>
      <w:tr w:rsidR="00131B3B" w:rsidRPr="00C329B0" w14:paraId="23FBB38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360470" w14:textId="77777777" w:rsidR="00131B3B" w:rsidRPr="00076002" w:rsidRDefault="00131B3B"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B54EC58" w14:textId="77777777" w:rsidR="00131B3B" w:rsidRPr="00076002" w:rsidRDefault="00131B3B" w:rsidP="0060035C">
            <w:pPr>
              <w:spacing w:line="276" w:lineRule="auto"/>
              <w:jc w:val="both"/>
              <w:rPr>
                <w:i/>
              </w:rPr>
            </w:pPr>
            <w:r w:rsidRPr="00076002">
              <w:rPr>
                <w:i/>
              </w:rPr>
              <w:t>Exitoso</w:t>
            </w:r>
          </w:p>
        </w:tc>
      </w:tr>
      <w:tr w:rsidR="00131B3B" w:rsidRPr="00C329B0" w14:paraId="55825F2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A23076E" w14:textId="77777777" w:rsidR="00131B3B" w:rsidRPr="00076002" w:rsidRDefault="00131B3B"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E0C213" w14:textId="77777777" w:rsidR="00131B3B" w:rsidRPr="00B136A2" w:rsidRDefault="00131B3B"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596839FA" w14:textId="0E850AAF" w:rsidR="00131B3B" w:rsidRDefault="00131B3B" w:rsidP="0022241E">
      <w:pPr>
        <w:spacing w:line="276" w:lineRule="auto"/>
        <w:jc w:val="both"/>
        <w:rPr>
          <w:i/>
          <w:color w:val="0000FF"/>
        </w:rPr>
      </w:pPr>
    </w:p>
    <w:p w14:paraId="20F78D67" w14:textId="53F87A3D" w:rsidR="00131B3B" w:rsidRDefault="00131B3B" w:rsidP="0022241E">
      <w:pPr>
        <w:spacing w:line="276" w:lineRule="auto"/>
        <w:jc w:val="both"/>
        <w:rPr>
          <w:i/>
          <w:color w:val="0000FF"/>
        </w:rPr>
      </w:pPr>
    </w:p>
    <w:p w14:paraId="7E765D7C" w14:textId="5A30ECCE" w:rsidR="00131B3B" w:rsidRDefault="00131B3B" w:rsidP="0022241E">
      <w:pPr>
        <w:spacing w:line="276" w:lineRule="auto"/>
        <w:jc w:val="both"/>
        <w:rPr>
          <w:i/>
          <w:color w:val="0000FF"/>
        </w:rPr>
      </w:pPr>
      <w:r w:rsidRPr="00131B3B">
        <w:rPr>
          <w:i/>
          <w:noProof/>
          <w:color w:val="0000FF"/>
        </w:rPr>
        <w:pict w14:anchorId="26530699">
          <v:shape id="_x0000_i1055" type="#_x0000_t75" style="width:481.5pt;height:218.25pt;visibility:visible;mso-wrap-style:square">
            <v:imagedata r:id="rId20" o:title=""/>
          </v:shape>
        </w:pict>
      </w:r>
    </w:p>
    <w:p w14:paraId="3E6D9A37" w14:textId="0DC1F6CB" w:rsidR="00924287" w:rsidRDefault="00924287" w:rsidP="0022241E">
      <w:pPr>
        <w:spacing w:line="276" w:lineRule="auto"/>
        <w:jc w:val="both"/>
        <w:rPr>
          <w:i/>
          <w:color w:val="0000FF"/>
        </w:rPr>
      </w:pPr>
    </w:p>
    <w:p w14:paraId="65256FCF" w14:textId="683F3C87" w:rsidR="00924287" w:rsidRDefault="00924287" w:rsidP="0022241E">
      <w:pPr>
        <w:spacing w:line="276" w:lineRule="auto"/>
        <w:jc w:val="both"/>
        <w:rPr>
          <w:i/>
          <w:color w:val="0000FF"/>
        </w:rPr>
      </w:pPr>
    </w:p>
    <w:p w14:paraId="5D01E933" w14:textId="5FC416FA" w:rsidR="00924287" w:rsidRDefault="00924287" w:rsidP="0022241E">
      <w:pPr>
        <w:spacing w:line="276" w:lineRule="auto"/>
        <w:jc w:val="both"/>
        <w:rPr>
          <w:i/>
          <w:color w:val="0000FF"/>
        </w:rPr>
      </w:pPr>
    </w:p>
    <w:p w14:paraId="00B259C1" w14:textId="5529E7ED" w:rsidR="00131B3B" w:rsidRDefault="00131B3B" w:rsidP="0022241E">
      <w:pPr>
        <w:spacing w:line="276" w:lineRule="auto"/>
        <w:jc w:val="both"/>
        <w:rPr>
          <w:i/>
          <w:color w:val="0000FF"/>
        </w:rPr>
      </w:pPr>
    </w:p>
    <w:p w14:paraId="43B34C62" w14:textId="50863660" w:rsidR="00131B3B" w:rsidRDefault="00131B3B" w:rsidP="0022241E">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131B3B" w:rsidRPr="00C329B0" w14:paraId="07E8D2E8"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CABA11" w14:textId="77777777" w:rsidR="00131B3B" w:rsidRPr="00076002" w:rsidRDefault="00131B3B"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50EEE0" w14:textId="3F5572EE" w:rsidR="00131B3B" w:rsidRPr="00076002" w:rsidRDefault="00131B3B" w:rsidP="0060035C">
            <w:pPr>
              <w:spacing w:line="276" w:lineRule="auto"/>
              <w:jc w:val="both"/>
              <w:rPr>
                <w:i/>
              </w:rPr>
            </w:pPr>
            <w:r w:rsidRPr="00076002">
              <w:rPr>
                <w:i/>
              </w:rPr>
              <w:t>CP-0</w:t>
            </w:r>
            <w:r>
              <w:rPr>
                <w:i/>
              </w:rPr>
              <w:t>1</w:t>
            </w:r>
            <w:r>
              <w:rPr>
                <w:i/>
              </w:rPr>
              <w:t>6</w:t>
            </w:r>
          </w:p>
        </w:tc>
      </w:tr>
      <w:tr w:rsidR="00131B3B" w:rsidRPr="00C329B0" w14:paraId="2C11C2F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9EFC55B" w14:textId="77777777" w:rsidR="00131B3B" w:rsidRPr="00076002" w:rsidRDefault="00131B3B"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72FAF1" w14:textId="57A2515E" w:rsidR="00131B3B" w:rsidRPr="00076002" w:rsidRDefault="00131B3B" w:rsidP="0060035C">
            <w:pPr>
              <w:spacing w:line="276" w:lineRule="auto"/>
              <w:jc w:val="both"/>
              <w:rPr>
                <w:i/>
              </w:rPr>
            </w:pPr>
            <w:r>
              <w:rPr>
                <w:i/>
              </w:rPr>
              <w:t xml:space="preserve">Obtener los tipos de </w:t>
            </w:r>
            <w:r>
              <w:rPr>
                <w:i/>
              </w:rPr>
              <w:t>bancos</w:t>
            </w:r>
          </w:p>
        </w:tc>
      </w:tr>
      <w:tr w:rsidR="00131B3B" w:rsidRPr="00C329B0" w14:paraId="29A5591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709E1F" w14:textId="77777777" w:rsidR="00131B3B" w:rsidRPr="00076002" w:rsidRDefault="00131B3B"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B6EEDCB" w14:textId="77777777" w:rsidR="00131B3B" w:rsidRPr="00076002" w:rsidRDefault="00131B3B" w:rsidP="0060035C">
            <w:pPr>
              <w:spacing w:line="276" w:lineRule="auto"/>
              <w:jc w:val="both"/>
              <w:rPr>
                <w:i/>
              </w:rPr>
            </w:pPr>
            <w:r w:rsidRPr="00076002">
              <w:rPr>
                <w:i/>
              </w:rPr>
              <w:t>Desarrolladores</w:t>
            </w:r>
          </w:p>
        </w:tc>
      </w:tr>
      <w:tr w:rsidR="00131B3B" w:rsidRPr="00C329B0" w14:paraId="652C65B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7589B9B" w14:textId="77777777" w:rsidR="00131B3B" w:rsidRPr="00076002" w:rsidRDefault="00131B3B"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565CA1" w14:textId="77777777" w:rsidR="00131B3B" w:rsidRPr="00076002" w:rsidRDefault="00131B3B" w:rsidP="0060035C">
            <w:pPr>
              <w:spacing w:line="276" w:lineRule="auto"/>
              <w:jc w:val="both"/>
              <w:rPr>
                <w:i/>
              </w:rPr>
            </w:pPr>
            <w:r>
              <w:rPr>
                <w:i/>
              </w:rPr>
              <w:t>Al rellenar el formulario de ingresar o editar propietario</w:t>
            </w:r>
          </w:p>
        </w:tc>
      </w:tr>
      <w:tr w:rsidR="00131B3B" w:rsidRPr="00C329B0" w14:paraId="2CD659B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477738" w14:textId="77777777" w:rsidR="00131B3B" w:rsidRPr="00076002" w:rsidRDefault="00131B3B"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7B599B4" w14:textId="77777777" w:rsidR="00131B3B" w:rsidRPr="00076002" w:rsidRDefault="00131B3B"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131B3B" w:rsidRPr="00C329B0" w14:paraId="6497956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3BCA32" w14:textId="77777777" w:rsidR="00131B3B" w:rsidRPr="00076002" w:rsidRDefault="00131B3B"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EC8B369" w14:textId="77777777" w:rsidR="00131B3B" w:rsidRPr="00076002" w:rsidRDefault="00131B3B" w:rsidP="0060035C">
            <w:pPr>
              <w:spacing w:line="276" w:lineRule="auto"/>
              <w:jc w:val="both"/>
              <w:rPr>
                <w:i/>
              </w:rPr>
            </w:pPr>
            <w:r>
              <w:rPr>
                <w:i/>
              </w:rPr>
              <w:t xml:space="preserve">Rellene el combo box </w:t>
            </w:r>
            <w:r w:rsidRPr="00131B3B">
              <w:rPr>
                <w:i/>
                <w:u w:val="single"/>
              </w:rPr>
              <w:t>del</w:t>
            </w:r>
            <w:r>
              <w:rPr>
                <w:i/>
              </w:rPr>
              <w:t xml:space="preserve"> formulario</w:t>
            </w:r>
          </w:p>
        </w:tc>
      </w:tr>
      <w:tr w:rsidR="00131B3B" w:rsidRPr="00C329B0" w14:paraId="2660880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64BEE48" w14:textId="77777777" w:rsidR="00131B3B" w:rsidRPr="00076002" w:rsidRDefault="00131B3B"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A0113C7" w14:textId="77777777" w:rsidR="00131B3B" w:rsidRPr="00662E6B" w:rsidRDefault="00131B3B" w:rsidP="0060035C">
            <w:pPr>
              <w:spacing w:line="276" w:lineRule="auto"/>
              <w:jc w:val="both"/>
              <w:rPr>
                <w:i/>
                <w:u w:val="single"/>
              </w:rPr>
            </w:pPr>
            <w:r>
              <w:rPr>
                <w:i/>
              </w:rPr>
              <w:t>Se obtuvo el resultado esperado</w:t>
            </w:r>
          </w:p>
        </w:tc>
      </w:tr>
      <w:tr w:rsidR="00131B3B" w:rsidRPr="00C329B0" w14:paraId="7DEA4D4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04FE429" w14:textId="77777777" w:rsidR="00131B3B" w:rsidRPr="00076002" w:rsidRDefault="00131B3B"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F0F4C0" w14:textId="77777777" w:rsidR="00131B3B" w:rsidRPr="00076002" w:rsidRDefault="00131B3B" w:rsidP="0060035C">
            <w:pPr>
              <w:spacing w:line="276" w:lineRule="auto"/>
              <w:jc w:val="both"/>
              <w:rPr>
                <w:i/>
              </w:rPr>
            </w:pPr>
            <w:r w:rsidRPr="00076002">
              <w:rPr>
                <w:i/>
              </w:rPr>
              <w:t>Exitoso</w:t>
            </w:r>
          </w:p>
        </w:tc>
      </w:tr>
      <w:tr w:rsidR="00131B3B" w:rsidRPr="00C329B0" w14:paraId="437ACF9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A298D9" w14:textId="77777777" w:rsidR="00131B3B" w:rsidRPr="00076002" w:rsidRDefault="00131B3B"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CE7568" w14:textId="77777777" w:rsidR="00131B3B" w:rsidRPr="00B136A2" w:rsidRDefault="00131B3B"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7B20AB78" w14:textId="2F5F2330" w:rsidR="00131B3B" w:rsidRDefault="00131B3B" w:rsidP="0022241E">
      <w:pPr>
        <w:spacing w:line="276" w:lineRule="auto"/>
        <w:jc w:val="both"/>
        <w:rPr>
          <w:i/>
          <w:color w:val="0000FF"/>
        </w:rPr>
      </w:pPr>
    </w:p>
    <w:p w14:paraId="6FD5C75E" w14:textId="774E66AB" w:rsidR="00131B3B" w:rsidRDefault="00131B3B" w:rsidP="0022241E">
      <w:pPr>
        <w:spacing w:line="276" w:lineRule="auto"/>
        <w:jc w:val="both"/>
        <w:rPr>
          <w:i/>
          <w:color w:val="0000FF"/>
        </w:rPr>
      </w:pPr>
    </w:p>
    <w:p w14:paraId="15C5A256" w14:textId="01AB7FE3" w:rsidR="00131B3B" w:rsidRDefault="00131B3B" w:rsidP="0022241E">
      <w:pPr>
        <w:spacing w:line="276" w:lineRule="auto"/>
        <w:jc w:val="both"/>
        <w:rPr>
          <w:i/>
          <w:color w:val="0000FF"/>
        </w:rPr>
      </w:pPr>
      <w:r w:rsidRPr="00131B3B">
        <w:rPr>
          <w:i/>
          <w:noProof/>
          <w:color w:val="0000FF"/>
        </w:rPr>
        <w:pict w14:anchorId="35B1D0FE">
          <v:shape id="_x0000_i1056" type="#_x0000_t75" style="width:453.75pt;height:243.75pt;visibility:visible;mso-wrap-style:square">
            <v:imagedata r:id="rId21" o:title=""/>
          </v:shape>
        </w:pict>
      </w:r>
    </w:p>
    <w:p w14:paraId="427AE22F" w14:textId="7F43F685" w:rsidR="00924287" w:rsidRDefault="00924287" w:rsidP="0022241E">
      <w:pPr>
        <w:spacing w:line="276" w:lineRule="auto"/>
        <w:jc w:val="both"/>
        <w:rPr>
          <w:i/>
          <w:color w:val="0000FF"/>
        </w:rPr>
      </w:pPr>
    </w:p>
    <w:p w14:paraId="6D553729" w14:textId="793220FE" w:rsidR="00924287" w:rsidRDefault="00924287" w:rsidP="0022241E">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86C37" w:rsidRPr="00C329B0" w14:paraId="28503267"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068074" w14:textId="77777777" w:rsidR="00C86C37" w:rsidRPr="00076002" w:rsidRDefault="00C86C37"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7AD527" w14:textId="63F2073F" w:rsidR="00C86C37" w:rsidRPr="00076002" w:rsidRDefault="00C86C37" w:rsidP="0060035C">
            <w:pPr>
              <w:spacing w:line="276" w:lineRule="auto"/>
              <w:jc w:val="both"/>
              <w:rPr>
                <w:i/>
              </w:rPr>
            </w:pPr>
            <w:r w:rsidRPr="00076002">
              <w:rPr>
                <w:i/>
              </w:rPr>
              <w:t>CP-0</w:t>
            </w:r>
            <w:r>
              <w:rPr>
                <w:i/>
              </w:rPr>
              <w:t>1</w:t>
            </w:r>
            <w:r>
              <w:rPr>
                <w:i/>
              </w:rPr>
              <w:t>6</w:t>
            </w:r>
          </w:p>
        </w:tc>
      </w:tr>
      <w:tr w:rsidR="00C86C37" w:rsidRPr="00C329B0" w14:paraId="57246F99"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7AA6F36" w14:textId="77777777" w:rsidR="00C86C37" w:rsidRPr="00076002" w:rsidRDefault="00C86C37"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07943A2" w14:textId="62F563C3" w:rsidR="00C86C37" w:rsidRPr="00076002" w:rsidRDefault="00C86C37" w:rsidP="0060035C">
            <w:pPr>
              <w:spacing w:line="276" w:lineRule="auto"/>
              <w:jc w:val="both"/>
              <w:rPr>
                <w:i/>
              </w:rPr>
            </w:pPr>
            <w:r>
              <w:rPr>
                <w:i/>
              </w:rPr>
              <w:t>Consultar</w:t>
            </w:r>
            <w:r>
              <w:rPr>
                <w:i/>
              </w:rPr>
              <w:t xml:space="preserve"> propietario</w:t>
            </w:r>
            <w:r>
              <w:rPr>
                <w:i/>
              </w:rPr>
              <w:t xml:space="preserve"> domiciliado</w:t>
            </w:r>
          </w:p>
        </w:tc>
      </w:tr>
      <w:tr w:rsidR="00C86C37" w:rsidRPr="00C329B0" w14:paraId="16170429"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DA20F1" w14:textId="77777777" w:rsidR="00C86C37" w:rsidRPr="00076002" w:rsidRDefault="00C86C37"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A2E87A7" w14:textId="77777777" w:rsidR="00C86C37" w:rsidRPr="00076002" w:rsidRDefault="00C86C37" w:rsidP="0060035C">
            <w:pPr>
              <w:spacing w:line="276" w:lineRule="auto"/>
              <w:jc w:val="both"/>
              <w:rPr>
                <w:i/>
              </w:rPr>
            </w:pPr>
            <w:r w:rsidRPr="00076002">
              <w:rPr>
                <w:i/>
              </w:rPr>
              <w:t>Desarrolladores</w:t>
            </w:r>
          </w:p>
        </w:tc>
      </w:tr>
      <w:tr w:rsidR="00C86C37" w:rsidRPr="00C329B0" w14:paraId="00FAEE26"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07615B" w14:textId="77777777" w:rsidR="00C86C37" w:rsidRPr="00076002" w:rsidRDefault="00C86C37"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2E85FA" w14:textId="77777777" w:rsidR="00C86C37" w:rsidRPr="00076002" w:rsidRDefault="00C86C37"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C86C37" w:rsidRPr="00110EDE" w14:paraId="139E9AC3" w14:textId="77777777" w:rsidTr="00C86C37">
              <w:tc>
                <w:tcPr>
                  <w:tcW w:w="939" w:type="dxa"/>
                  <w:shd w:val="clear" w:color="auto" w:fill="auto"/>
                </w:tcPr>
                <w:p w14:paraId="1DD677DA" w14:textId="77777777" w:rsidR="00C86C37" w:rsidRPr="00110EDE" w:rsidRDefault="00C86C37" w:rsidP="0060035C">
                  <w:pPr>
                    <w:spacing w:line="276" w:lineRule="auto"/>
                    <w:jc w:val="both"/>
                    <w:rPr>
                      <w:i/>
                    </w:rPr>
                  </w:pPr>
                  <w:r w:rsidRPr="00110EDE">
                    <w:rPr>
                      <w:i/>
                    </w:rPr>
                    <w:t>Tipo de dato</w:t>
                  </w:r>
                </w:p>
              </w:tc>
              <w:tc>
                <w:tcPr>
                  <w:tcW w:w="2190" w:type="dxa"/>
                  <w:shd w:val="clear" w:color="auto" w:fill="auto"/>
                </w:tcPr>
                <w:p w14:paraId="47C0AA3B" w14:textId="77777777" w:rsidR="00C86C37" w:rsidRPr="00110EDE" w:rsidRDefault="00C86C37" w:rsidP="0060035C">
                  <w:pPr>
                    <w:spacing w:line="276" w:lineRule="auto"/>
                    <w:jc w:val="both"/>
                    <w:rPr>
                      <w:i/>
                    </w:rPr>
                  </w:pPr>
                  <w:r w:rsidRPr="00110EDE">
                    <w:rPr>
                      <w:i/>
                    </w:rPr>
                    <w:t>Nombre del parámetro</w:t>
                  </w:r>
                </w:p>
              </w:tc>
              <w:tc>
                <w:tcPr>
                  <w:tcW w:w="2404" w:type="dxa"/>
                  <w:shd w:val="clear" w:color="auto" w:fill="auto"/>
                </w:tcPr>
                <w:p w14:paraId="454F7093" w14:textId="77777777" w:rsidR="00C86C37" w:rsidRPr="00110EDE" w:rsidRDefault="00C86C37" w:rsidP="0060035C">
                  <w:pPr>
                    <w:spacing w:line="276" w:lineRule="auto"/>
                    <w:jc w:val="both"/>
                    <w:rPr>
                      <w:i/>
                    </w:rPr>
                  </w:pPr>
                  <w:r w:rsidRPr="00110EDE">
                    <w:rPr>
                      <w:i/>
                    </w:rPr>
                    <w:t>Valor del parámetro</w:t>
                  </w:r>
                </w:p>
              </w:tc>
            </w:tr>
            <w:tr w:rsidR="00C86C37" w:rsidRPr="00110EDE" w14:paraId="51C3AC2D" w14:textId="77777777" w:rsidTr="00C86C37">
              <w:tc>
                <w:tcPr>
                  <w:tcW w:w="939" w:type="dxa"/>
                  <w:shd w:val="clear" w:color="auto" w:fill="auto"/>
                </w:tcPr>
                <w:p w14:paraId="46A3D8C5" w14:textId="77777777" w:rsidR="00C86C37" w:rsidRPr="00110EDE" w:rsidRDefault="00C86C37" w:rsidP="0060035C">
                  <w:pPr>
                    <w:spacing w:line="276" w:lineRule="auto"/>
                    <w:jc w:val="both"/>
                    <w:rPr>
                      <w:i/>
                    </w:rPr>
                  </w:pPr>
                  <w:r w:rsidRPr="00110EDE">
                    <w:rPr>
                      <w:i/>
                    </w:rPr>
                    <w:t>String</w:t>
                  </w:r>
                </w:p>
              </w:tc>
              <w:tc>
                <w:tcPr>
                  <w:tcW w:w="2190" w:type="dxa"/>
                  <w:shd w:val="clear" w:color="auto" w:fill="auto"/>
                </w:tcPr>
                <w:p w14:paraId="16BFE4AC" w14:textId="6ACD55DB" w:rsidR="00C86C37" w:rsidRPr="00110EDE" w:rsidRDefault="00C86C37" w:rsidP="0060035C">
                  <w:pPr>
                    <w:spacing w:line="276" w:lineRule="auto"/>
                    <w:jc w:val="both"/>
                    <w:rPr>
                      <w:i/>
                    </w:rPr>
                  </w:pPr>
                  <w:r>
                    <w:rPr>
                      <w:i/>
                    </w:rPr>
                    <w:t>Cedula</w:t>
                  </w:r>
                </w:p>
              </w:tc>
              <w:tc>
                <w:tcPr>
                  <w:tcW w:w="2404" w:type="dxa"/>
                  <w:shd w:val="clear" w:color="auto" w:fill="auto"/>
                </w:tcPr>
                <w:p w14:paraId="5AB44B90" w14:textId="5E09523C" w:rsidR="00C86C37" w:rsidRPr="00110EDE" w:rsidRDefault="00C86C37" w:rsidP="0060035C">
                  <w:pPr>
                    <w:spacing w:line="276" w:lineRule="auto"/>
                    <w:jc w:val="both"/>
                    <w:rPr>
                      <w:i/>
                    </w:rPr>
                  </w:pPr>
                  <w:r w:rsidRPr="00C86C37">
                    <w:rPr>
                      <w:i/>
                    </w:rPr>
                    <w:t>0923725129</w:t>
                  </w:r>
                </w:p>
              </w:tc>
            </w:tr>
          </w:tbl>
          <w:p w14:paraId="3A50EA88" w14:textId="77777777" w:rsidR="00C86C37" w:rsidRPr="00076002" w:rsidRDefault="00C86C37" w:rsidP="0060035C">
            <w:pPr>
              <w:spacing w:line="276" w:lineRule="auto"/>
              <w:ind w:left="709"/>
              <w:jc w:val="both"/>
              <w:rPr>
                <w:i/>
              </w:rPr>
            </w:pPr>
          </w:p>
          <w:p w14:paraId="4D423BBF" w14:textId="77777777" w:rsidR="00C86C37" w:rsidRPr="00076002" w:rsidRDefault="00C86C37" w:rsidP="0060035C">
            <w:pPr>
              <w:numPr>
                <w:ilvl w:val="0"/>
                <w:numId w:val="6"/>
              </w:numPr>
              <w:spacing w:line="276" w:lineRule="auto"/>
              <w:ind w:left="709"/>
              <w:jc w:val="both"/>
              <w:rPr>
                <w:i/>
              </w:rPr>
            </w:pPr>
            <w:r w:rsidRPr="00076002">
              <w:rPr>
                <w:i/>
              </w:rPr>
              <w:t>Hacer clic en el botón registrar.</w:t>
            </w:r>
          </w:p>
        </w:tc>
      </w:tr>
      <w:tr w:rsidR="00C86C37" w:rsidRPr="00C329B0" w14:paraId="04DBE038"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58EE087" w14:textId="77777777" w:rsidR="00C86C37" w:rsidRPr="00076002" w:rsidRDefault="00C86C37"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4861C7" w14:textId="77777777" w:rsidR="00C86C37" w:rsidRPr="00076002" w:rsidRDefault="00C86C37"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C86C37" w:rsidRPr="00C329B0" w14:paraId="73281122"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2357E6B" w14:textId="77777777" w:rsidR="00C86C37" w:rsidRPr="00076002" w:rsidRDefault="00C86C37" w:rsidP="0060035C">
            <w:pPr>
              <w:spacing w:line="276" w:lineRule="auto"/>
              <w:jc w:val="both"/>
              <w:rPr>
                <w:i/>
              </w:rPr>
            </w:pPr>
            <w:r w:rsidRPr="00076002">
              <w:rPr>
                <w:b/>
                <w:bCs/>
                <w:i/>
              </w:rPr>
              <w:lastRenderedPageBreak/>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93F7994" w14:textId="0336B2F6" w:rsidR="00C86C37" w:rsidRPr="00076002" w:rsidRDefault="00C86C37" w:rsidP="0060035C">
            <w:pPr>
              <w:spacing w:line="276" w:lineRule="auto"/>
              <w:jc w:val="both"/>
              <w:rPr>
                <w:i/>
              </w:rPr>
            </w:pPr>
            <w:r w:rsidRPr="00076002">
              <w:rPr>
                <w:i/>
              </w:rPr>
              <w:t xml:space="preserve">El </w:t>
            </w:r>
            <w:r>
              <w:rPr>
                <w:i/>
              </w:rPr>
              <w:t xml:space="preserve">propietario </w:t>
            </w:r>
            <w:r w:rsidRPr="00076002">
              <w:rPr>
                <w:i/>
              </w:rPr>
              <w:t xml:space="preserve">será </w:t>
            </w:r>
            <w:r>
              <w:rPr>
                <w:i/>
              </w:rPr>
              <w:t>obtenido</w:t>
            </w:r>
            <w:r w:rsidRPr="00076002">
              <w:rPr>
                <w:i/>
              </w:rPr>
              <w:t xml:space="preserve"> correctamente en el sistema</w:t>
            </w:r>
          </w:p>
        </w:tc>
      </w:tr>
      <w:tr w:rsidR="00C86C37" w:rsidRPr="00C329B0" w14:paraId="1130F67E"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264B8C" w14:textId="77777777" w:rsidR="00C86C37" w:rsidRPr="00076002" w:rsidRDefault="00C86C37"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F2D1FFC" w14:textId="0EDE05F1" w:rsidR="00C86C37" w:rsidRPr="00076002" w:rsidRDefault="00C86C37" w:rsidP="0060035C">
            <w:pPr>
              <w:spacing w:line="276" w:lineRule="auto"/>
              <w:jc w:val="both"/>
              <w:rPr>
                <w:i/>
              </w:rPr>
            </w:pPr>
            <w:r w:rsidRPr="00076002">
              <w:rPr>
                <w:i/>
              </w:rPr>
              <w:t xml:space="preserve">Se ha </w:t>
            </w:r>
            <w:r>
              <w:rPr>
                <w:i/>
              </w:rPr>
              <w:t>obtenido</w:t>
            </w:r>
            <w:r w:rsidRPr="00076002">
              <w:rPr>
                <w:i/>
              </w:rPr>
              <w:t xml:space="preserve"> correctamente el </w:t>
            </w:r>
            <w:r>
              <w:rPr>
                <w:i/>
              </w:rPr>
              <w:t>propietario</w:t>
            </w:r>
            <w:r w:rsidRPr="00076002">
              <w:rPr>
                <w:i/>
              </w:rPr>
              <w:t>.</w:t>
            </w:r>
          </w:p>
        </w:tc>
      </w:tr>
      <w:tr w:rsidR="00C86C37" w:rsidRPr="00C329B0" w14:paraId="3DF8615A"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E6D017D" w14:textId="77777777" w:rsidR="00C86C37" w:rsidRPr="00076002" w:rsidRDefault="00C86C37"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6DED759" w14:textId="77777777" w:rsidR="00C86C37" w:rsidRPr="00076002" w:rsidRDefault="00C86C37" w:rsidP="0060035C">
            <w:pPr>
              <w:spacing w:line="276" w:lineRule="auto"/>
              <w:jc w:val="both"/>
              <w:rPr>
                <w:i/>
              </w:rPr>
            </w:pPr>
            <w:r w:rsidRPr="00076002">
              <w:rPr>
                <w:i/>
              </w:rPr>
              <w:t>Exitoso</w:t>
            </w:r>
          </w:p>
        </w:tc>
      </w:tr>
      <w:tr w:rsidR="00C86C37" w:rsidRPr="00C329B0" w14:paraId="5C41CF8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BB825F" w14:textId="77777777" w:rsidR="00C86C37" w:rsidRPr="00076002" w:rsidRDefault="00C86C37"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0857E0F" w14:textId="77777777" w:rsidR="00C86C37" w:rsidRPr="00076002" w:rsidRDefault="00C86C37" w:rsidP="0060035C">
            <w:pPr>
              <w:spacing w:line="276" w:lineRule="auto"/>
              <w:jc w:val="both"/>
              <w:rPr>
                <w:i/>
              </w:rPr>
            </w:pPr>
            <w:r>
              <w:rPr>
                <w:i/>
              </w:rPr>
              <w:t>El empleado es el encargado de actualizar a los propietarios en el sistema.</w:t>
            </w:r>
          </w:p>
        </w:tc>
      </w:tr>
    </w:tbl>
    <w:p w14:paraId="1328AF48" w14:textId="1AD90C24" w:rsidR="00924287" w:rsidRDefault="00924287" w:rsidP="0022241E">
      <w:pPr>
        <w:spacing w:line="276" w:lineRule="auto"/>
        <w:jc w:val="both"/>
        <w:rPr>
          <w:i/>
          <w:color w:val="0000FF"/>
        </w:rPr>
      </w:pPr>
    </w:p>
    <w:p w14:paraId="13B37049" w14:textId="65E764A1" w:rsidR="00924287" w:rsidRDefault="00924287" w:rsidP="0022241E">
      <w:pPr>
        <w:spacing w:line="276" w:lineRule="auto"/>
        <w:jc w:val="both"/>
        <w:rPr>
          <w:i/>
          <w:color w:val="0000FF"/>
        </w:rPr>
      </w:pPr>
    </w:p>
    <w:p w14:paraId="790C5298" w14:textId="68C996D0" w:rsidR="00924287" w:rsidRDefault="00924287" w:rsidP="0022241E">
      <w:pPr>
        <w:spacing w:line="276" w:lineRule="auto"/>
        <w:jc w:val="both"/>
        <w:rPr>
          <w:i/>
          <w:color w:val="0000FF"/>
        </w:rPr>
      </w:pPr>
    </w:p>
    <w:p w14:paraId="18ABA4AC" w14:textId="6FA62E03" w:rsidR="00924287" w:rsidRDefault="00C86C37" w:rsidP="0022241E">
      <w:pPr>
        <w:spacing w:line="276" w:lineRule="auto"/>
        <w:jc w:val="both"/>
        <w:rPr>
          <w:i/>
          <w:color w:val="0000FF"/>
        </w:rPr>
      </w:pPr>
      <w:r w:rsidRPr="00C86C37">
        <w:rPr>
          <w:i/>
          <w:noProof/>
          <w:color w:val="0000FF"/>
        </w:rPr>
        <w:pict w14:anchorId="656BB25B">
          <v:shape id="_x0000_i1057" type="#_x0000_t75" style="width:482.25pt;height:264.75pt;visibility:visible;mso-wrap-style:square">
            <v:imagedata r:id="rId22" o:title=""/>
          </v:shape>
        </w:pict>
      </w:r>
    </w:p>
    <w:p w14:paraId="237A6B34" w14:textId="2A6F5EA4" w:rsidR="00924287" w:rsidRDefault="00924287" w:rsidP="0022241E">
      <w:pPr>
        <w:spacing w:line="276" w:lineRule="auto"/>
        <w:jc w:val="both"/>
        <w:rPr>
          <w:i/>
          <w:color w:val="0000FF"/>
        </w:rPr>
      </w:pPr>
    </w:p>
    <w:p w14:paraId="0D8E8EA0" w14:textId="310249D2" w:rsidR="00924287" w:rsidRDefault="00924287" w:rsidP="0022241E">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86C37" w:rsidRPr="00C329B0" w14:paraId="5FD5E47B"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DB93F1" w14:textId="77777777" w:rsidR="00C86C37" w:rsidRPr="00076002" w:rsidRDefault="00C86C37"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FC76762" w14:textId="2EB8192D" w:rsidR="00C86C37" w:rsidRPr="00076002" w:rsidRDefault="00C86C37" w:rsidP="0060035C">
            <w:pPr>
              <w:spacing w:line="276" w:lineRule="auto"/>
              <w:jc w:val="both"/>
              <w:rPr>
                <w:i/>
              </w:rPr>
            </w:pPr>
            <w:r w:rsidRPr="00076002">
              <w:rPr>
                <w:i/>
              </w:rPr>
              <w:t>CP-0</w:t>
            </w:r>
            <w:r>
              <w:rPr>
                <w:i/>
              </w:rPr>
              <w:t>1</w:t>
            </w:r>
            <w:r>
              <w:rPr>
                <w:i/>
              </w:rPr>
              <w:t>7</w:t>
            </w:r>
          </w:p>
        </w:tc>
      </w:tr>
      <w:tr w:rsidR="00C86C37" w:rsidRPr="00C329B0" w14:paraId="62F78E9E"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AB2045" w14:textId="77777777" w:rsidR="00C86C37" w:rsidRPr="00076002" w:rsidRDefault="00C86C37"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F01CBE2" w14:textId="77777777" w:rsidR="00C86C37" w:rsidRPr="00076002" w:rsidRDefault="00C86C37" w:rsidP="0060035C">
            <w:pPr>
              <w:spacing w:line="276" w:lineRule="auto"/>
              <w:jc w:val="both"/>
              <w:rPr>
                <w:i/>
              </w:rPr>
            </w:pPr>
            <w:r>
              <w:rPr>
                <w:i/>
              </w:rPr>
              <w:t>Consultar propietario domiciliado</w:t>
            </w:r>
          </w:p>
        </w:tc>
      </w:tr>
      <w:tr w:rsidR="00C86C37" w:rsidRPr="00C329B0" w14:paraId="00C4D663"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27245B" w14:textId="77777777" w:rsidR="00C86C37" w:rsidRPr="00076002" w:rsidRDefault="00C86C37"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AA928C" w14:textId="77777777" w:rsidR="00C86C37" w:rsidRPr="00076002" w:rsidRDefault="00C86C37" w:rsidP="0060035C">
            <w:pPr>
              <w:spacing w:line="276" w:lineRule="auto"/>
              <w:jc w:val="both"/>
              <w:rPr>
                <w:i/>
              </w:rPr>
            </w:pPr>
            <w:r w:rsidRPr="00076002">
              <w:rPr>
                <w:i/>
              </w:rPr>
              <w:t>Desarrolladores</w:t>
            </w:r>
          </w:p>
        </w:tc>
      </w:tr>
      <w:tr w:rsidR="00C86C37" w:rsidRPr="00C329B0" w14:paraId="7F19A46C"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61390F" w14:textId="77777777" w:rsidR="00C86C37" w:rsidRPr="00076002" w:rsidRDefault="00C86C37"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D6A48F" w14:textId="77777777" w:rsidR="00C86C37" w:rsidRPr="00076002" w:rsidRDefault="00C86C37"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C86C37" w:rsidRPr="00110EDE" w14:paraId="673FFDB4" w14:textId="77777777" w:rsidTr="0060035C">
              <w:tc>
                <w:tcPr>
                  <w:tcW w:w="939" w:type="dxa"/>
                  <w:shd w:val="clear" w:color="auto" w:fill="auto"/>
                </w:tcPr>
                <w:p w14:paraId="2B73B218" w14:textId="77777777" w:rsidR="00C86C37" w:rsidRPr="00110EDE" w:rsidRDefault="00C86C37" w:rsidP="0060035C">
                  <w:pPr>
                    <w:spacing w:line="276" w:lineRule="auto"/>
                    <w:jc w:val="both"/>
                    <w:rPr>
                      <w:i/>
                    </w:rPr>
                  </w:pPr>
                  <w:r w:rsidRPr="00110EDE">
                    <w:rPr>
                      <w:i/>
                    </w:rPr>
                    <w:t>Tipo de dato</w:t>
                  </w:r>
                </w:p>
              </w:tc>
              <w:tc>
                <w:tcPr>
                  <w:tcW w:w="2190" w:type="dxa"/>
                  <w:shd w:val="clear" w:color="auto" w:fill="auto"/>
                </w:tcPr>
                <w:p w14:paraId="1083FE07" w14:textId="77777777" w:rsidR="00C86C37" w:rsidRPr="00110EDE" w:rsidRDefault="00C86C37" w:rsidP="0060035C">
                  <w:pPr>
                    <w:spacing w:line="276" w:lineRule="auto"/>
                    <w:jc w:val="both"/>
                    <w:rPr>
                      <w:i/>
                    </w:rPr>
                  </w:pPr>
                  <w:r w:rsidRPr="00110EDE">
                    <w:rPr>
                      <w:i/>
                    </w:rPr>
                    <w:t>Nombre del parámetro</w:t>
                  </w:r>
                </w:p>
              </w:tc>
              <w:tc>
                <w:tcPr>
                  <w:tcW w:w="2404" w:type="dxa"/>
                  <w:shd w:val="clear" w:color="auto" w:fill="auto"/>
                </w:tcPr>
                <w:p w14:paraId="32B51053" w14:textId="77777777" w:rsidR="00C86C37" w:rsidRPr="00110EDE" w:rsidRDefault="00C86C37" w:rsidP="0060035C">
                  <w:pPr>
                    <w:spacing w:line="276" w:lineRule="auto"/>
                    <w:jc w:val="both"/>
                    <w:rPr>
                      <w:i/>
                    </w:rPr>
                  </w:pPr>
                  <w:r w:rsidRPr="00110EDE">
                    <w:rPr>
                      <w:i/>
                    </w:rPr>
                    <w:t>Valor del parámetro</w:t>
                  </w:r>
                </w:p>
              </w:tc>
            </w:tr>
            <w:tr w:rsidR="00C86C37" w:rsidRPr="00110EDE" w14:paraId="35D4584A" w14:textId="77777777" w:rsidTr="0060035C">
              <w:tc>
                <w:tcPr>
                  <w:tcW w:w="939" w:type="dxa"/>
                  <w:shd w:val="clear" w:color="auto" w:fill="auto"/>
                </w:tcPr>
                <w:p w14:paraId="1CF4D7C5" w14:textId="77777777" w:rsidR="00C86C37" w:rsidRPr="00110EDE" w:rsidRDefault="00C86C37" w:rsidP="0060035C">
                  <w:pPr>
                    <w:spacing w:line="276" w:lineRule="auto"/>
                    <w:jc w:val="both"/>
                    <w:rPr>
                      <w:i/>
                    </w:rPr>
                  </w:pPr>
                  <w:r w:rsidRPr="00110EDE">
                    <w:rPr>
                      <w:i/>
                    </w:rPr>
                    <w:t>String</w:t>
                  </w:r>
                </w:p>
              </w:tc>
              <w:tc>
                <w:tcPr>
                  <w:tcW w:w="2190" w:type="dxa"/>
                  <w:shd w:val="clear" w:color="auto" w:fill="auto"/>
                </w:tcPr>
                <w:p w14:paraId="7806559D" w14:textId="77777777" w:rsidR="00C86C37" w:rsidRPr="00110EDE" w:rsidRDefault="00C86C37" w:rsidP="0060035C">
                  <w:pPr>
                    <w:spacing w:line="276" w:lineRule="auto"/>
                    <w:jc w:val="both"/>
                    <w:rPr>
                      <w:i/>
                    </w:rPr>
                  </w:pPr>
                  <w:r>
                    <w:rPr>
                      <w:i/>
                    </w:rPr>
                    <w:t>Cedula</w:t>
                  </w:r>
                </w:p>
              </w:tc>
              <w:tc>
                <w:tcPr>
                  <w:tcW w:w="2404" w:type="dxa"/>
                  <w:shd w:val="clear" w:color="auto" w:fill="auto"/>
                </w:tcPr>
                <w:p w14:paraId="260F58F4" w14:textId="576F3850" w:rsidR="00C86C37" w:rsidRPr="00110EDE" w:rsidRDefault="00C86C37" w:rsidP="0060035C">
                  <w:pPr>
                    <w:spacing w:line="276" w:lineRule="auto"/>
                    <w:jc w:val="both"/>
                    <w:rPr>
                      <w:i/>
                    </w:rPr>
                  </w:pPr>
                  <w:r w:rsidRPr="00C86C37">
                    <w:rPr>
                      <w:i/>
                    </w:rPr>
                    <w:t>0984512457</w:t>
                  </w:r>
                </w:p>
              </w:tc>
            </w:tr>
          </w:tbl>
          <w:p w14:paraId="2E4BEBF2" w14:textId="77777777" w:rsidR="00C86C37" w:rsidRPr="00076002" w:rsidRDefault="00C86C37" w:rsidP="0060035C">
            <w:pPr>
              <w:spacing w:line="276" w:lineRule="auto"/>
              <w:ind w:left="709"/>
              <w:jc w:val="both"/>
              <w:rPr>
                <w:i/>
              </w:rPr>
            </w:pPr>
          </w:p>
          <w:p w14:paraId="31A76D52" w14:textId="77777777" w:rsidR="00C86C37" w:rsidRPr="00076002" w:rsidRDefault="00C86C37" w:rsidP="0060035C">
            <w:pPr>
              <w:numPr>
                <w:ilvl w:val="0"/>
                <w:numId w:val="6"/>
              </w:numPr>
              <w:spacing w:line="276" w:lineRule="auto"/>
              <w:ind w:left="709"/>
              <w:jc w:val="both"/>
              <w:rPr>
                <w:i/>
              </w:rPr>
            </w:pPr>
            <w:r w:rsidRPr="00076002">
              <w:rPr>
                <w:i/>
              </w:rPr>
              <w:t>Hacer clic en el botón registrar.</w:t>
            </w:r>
          </w:p>
        </w:tc>
      </w:tr>
      <w:tr w:rsidR="00C86C37" w:rsidRPr="00C329B0" w14:paraId="4878611F"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C5C7EF" w14:textId="77777777" w:rsidR="00C86C37" w:rsidRPr="00076002" w:rsidRDefault="00C86C37"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F93E9AC" w14:textId="77777777" w:rsidR="00C86C37" w:rsidRPr="00076002" w:rsidRDefault="00C86C37"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C86C37" w:rsidRPr="00C329B0" w14:paraId="05B0A974"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D32C2D8" w14:textId="77777777" w:rsidR="00C86C37" w:rsidRPr="00076002" w:rsidRDefault="00C86C37"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F69B77B" w14:textId="77777777" w:rsidR="00C86C37" w:rsidRPr="00076002" w:rsidRDefault="00C86C37" w:rsidP="0060035C">
            <w:pPr>
              <w:spacing w:line="276" w:lineRule="auto"/>
              <w:jc w:val="both"/>
              <w:rPr>
                <w:i/>
              </w:rPr>
            </w:pPr>
            <w:r w:rsidRPr="00076002">
              <w:rPr>
                <w:i/>
              </w:rPr>
              <w:t xml:space="preserve">El </w:t>
            </w:r>
            <w:r>
              <w:rPr>
                <w:i/>
              </w:rPr>
              <w:t xml:space="preserve">propietario </w:t>
            </w:r>
            <w:r w:rsidRPr="00076002">
              <w:rPr>
                <w:i/>
              </w:rPr>
              <w:t xml:space="preserve">será </w:t>
            </w:r>
            <w:r>
              <w:rPr>
                <w:i/>
              </w:rPr>
              <w:t>obtenido</w:t>
            </w:r>
            <w:r w:rsidRPr="00076002">
              <w:rPr>
                <w:i/>
              </w:rPr>
              <w:t xml:space="preserve"> correctamente en el sistema</w:t>
            </w:r>
          </w:p>
        </w:tc>
      </w:tr>
      <w:tr w:rsidR="00C86C37" w:rsidRPr="00C329B0" w14:paraId="7F16B6A7"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5616A5B" w14:textId="77777777" w:rsidR="00C86C37" w:rsidRPr="00076002" w:rsidRDefault="00C86C37"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3A0D22" w14:textId="77777777" w:rsidR="00C86C37" w:rsidRPr="00076002" w:rsidRDefault="00C86C37" w:rsidP="0060035C">
            <w:pPr>
              <w:spacing w:line="276" w:lineRule="auto"/>
              <w:jc w:val="both"/>
              <w:rPr>
                <w:i/>
              </w:rPr>
            </w:pPr>
            <w:r w:rsidRPr="00076002">
              <w:rPr>
                <w:i/>
              </w:rPr>
              <w:t xml:space="preserve">Se ha </w:t>
            </w:r>
            <w:r>
              <w:rPr>
                <w:i/>
              </w:rPr>
              <w:t>obtenido</w:t>
            </w:r>
            <w:r w:rsidRPr="00076002">
              <w:rPr>
                <w:i/>
              </w:rPr>
              <w:t xml:space="preserve"> correctamente el </w:t>
            </w:r>
            <w:r>
              <w:rPr>
                <w:i/>
              </w:rPr>
              <w:t>propietario</w:t>
            </w:r>
            <w:r w:rsidRPr="00076002">
              <w:rPr>
                <w:i/>
              </w:rPr>
              <w:t>.</w:t>
            </w:r>
          </w:p>
        </w:tc>
      </w:tr>
      <w:tr w:rsidR="00C86C37" w:rsidRPr="00C329B0" w14:paraId="655EAA73"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56A14B0" w14:textId="77777777" w:rsidR="00C86C37" w:rsidRPr="00076002" w:rsidRDefault="00C86C37" w:rsidP="0060035C">
            <w:pPr>
              <w:spacing w:line="276" w:lineRule="auto"/>
              <w:jc w:val="both"/>
              <w:rPr>
                <w:i/>
              </w:rPr>
            </w:pPr>
            <w:r w:rsidRPr="00076002">
              <w:rPr>
                <w:b/>
                <w:bCs/>
                <w:i/>
              </w:rPr>
              <w:lastRenderedPageBreak/>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1A86CB1" w14:textId="77777777" w:rsidR="00C86C37" w:rsidRPr="00076002" w:rsidRDefault="00C86C37" w:rsidP="0060035C">
            <w:pPr>
              <w:spacing w:line="276" w:lineRule="auto"/>
              <w:jc w:val="both"/>
              <w:rPr>
                <w:i/>
              </w:rPr>
            </w:pPr>
            <w:r w:rsidRPr="00076002">
              <w:rPr>
                <w:i/>
              </w:rPr>
              <w:t>Exitoso</w:t>
            </w:r>
          </w:p>
        </w:tc>
      </w:tr>
      <w:tr w:rsidR="00C86C37" w:rsidRPr="00C329B0" w14:paraId="6F2B12F6"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BBDEA32" w14:textId="77777777" w:rsidR="00C86C37" w:rsidRPr="00076002" w:rsidRDefault="00C86C37"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FCE79FF" w14:textId="77777777" w:rsidR="00C86C37" w:rsidRPr="00076002" w:rsidRDefault="00C86C37" w:rsidP="0060035C">
            <w:pPr>
              <w:spacing w:line="276" w:lineRule="auto"/>
              <w:jc w:val="both"/>
              <w:rPr>
                <w:i/>
              </w:rPr>
            </w:pPr>
            <w:r>
              <w:rPr>
                <w:i/>
              </w:rPr>
              <w:t>El empleado es el encargado de actualizar a los propietarios en el sistema.</w:t>
            </w:r>
          </w:p>
        </w:tc>
      </w:tr>
    </w:tbl>
    <w:p w14:paraId="50748D0A" w14:textId="2253A74E" w:rsidR="00C86C37" w:rsidRDefault="00C86C37" w:rsidP="0022241E">
      <w:pPr>
        <w:spacing w:line="276" w:lineRule="auto"/>
        <w:jc w:val="both"/>
        <w:rPr>
          <w:i/>
          <w:color w:val="0000FF"/>
        </w:rPr>
      </w:pPr>
    </w:p>
    <w:p w14:paraId="7E4619AC" w14:textId="6253E07B" w:rsidR="00C86C37" w:rsidRDefault="00C86C37" w:rsidP="0022241E">
      <w:pPr>
        <w:spacing w:line="276" w:lineRule="auto"/>
        <w:jc w:val="both"/>
        <w:rPr>
          <w:i/>
          <w:color w:val="0000FF"/>
        </w:rPr>
      </w:pPr>
    </w:p>
    <w:p w14:paraId="46D7B868" w14:textId="2DFB7188" w:rsidR="00C86C37" w:rsidRDefault="002F56FA" w:rsidP="0022241E">
      <w:pPr>
        <w:spacing w:line="276" w:lineRule="auto"/>
        <w:jc w:val="both"/>
        <w:rPr>
          <w:i/>
          <w:noProof/>
          <w:color w:val="0000FF"/>
        </w:rPr>
      </w:pPr>
      <w:r w:rsidRPr="00C86C37">
        <w:rPr>
          <w:i/>
          <w:noProof/>
          <w:color w:val="0000FF"/>
        </w:rPr>
        <w:pict w14:anchorId="4A3DA5D8">
          <v:shape id="_x0000_i1058" type="#_x0000_t75" style="width:449.25pt;height:176.25pt;visibility:visible;mso-wrap-style:square">
            <v:imagedata r:id="rId23" o:title=""/>
          </v:shape>
        </w:pict>
      </w:r>
    </w:p>
    <w:p w14:paraId="17E5B195" w14:textId="61DA4DB6" w:rsidR="00C86C37" w:rsidRDefault="00C86C37" w:rsidP="0022241E">
      <w:pPr>
        <w:spacing w:line="276" w:lineRule="auto"/>
        <w:jc w:val="both"/>
        <w:rPr>
          <w:i/>
          <w:noProof/>
          <w:color w:val="0000FF"/>
        </w:rPr>
      </w:pPr>
    </w:p>
    <w:p w14:paraId="0EE41BE2" w14:textId="600E5BA1" w:rsidR="00C86C37" w:rsidRDefault="00C86C37" w:rsidP="0022241E">
      <w:pPr>
        <w:spacing w:line="276" w:lineRule="auto"/>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2F56FA" w:rsidRPr="00C329B0" w14:paraId="21A5914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8EC48E" w14:textId="77777777" w:rsidR="002F56FA" w:rsidRPr="00076002" w:rsidRDefault="002F56FA"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174B04" w14:textId="4FB0B574" w:rsidR="002F56FA" w:rsidRPr="00076002" w:rsidRDefault="002F56FA" w:rsidP="0060035C">
            <w:pPr>
              <w:spacing w:line="276" w:lineRule="auto"/>
              <w:jc w:val="both"/>
              <w:rPr>
                <w:i/>
              </w:rPr>
            </w:pPr>
            <w:r w:rsidRPr="00076002">
              <w:rPr>
                <w:i/>
              </w:rPr>
              <w:t>CP-0</w:t>
            </w:r>
            <w:r>
              <w:rPr>
                <w:i/>
              </w:rPr>
              <w:t>1</w:t>
            </w:r>
            <w:r>
              <w:rPr>
                <w:i/>
              </w:rPr>
              <w:t>8</w:t>
            </w:r>
          </w:p>
        </w:tc>
      </w:tr>
      <w:tr w:rsidR="002F56FA" w:rsidRPr="00C329B0" w14:paraId="3B0F25A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C211F3" w14:textId="77777777" w:rsidR="002F56FA" w:rsidRPr="00076002" w:rsidRDefault="002F56FA"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B377EFB" w14:textId="5A9A7BE9" w:rsidR="002F56FA" w:rsidRPr="00076002" w:rsidRDefault="002F56FA" w:rsidP="0060035C">
            <w:pPr>
              <w:spacing w:line="276" w:lineRule="auto"/>
              <w:jc w:val="both"/>
              <w:rPr>
                <w:i/>
              </w:rPr>
            </w:pPr>
            <w:r>
              <w:rPr>
                <w:i/>
              </w:rPr>
              <w:t>Listar cobros no domiciliados</w:t>
            </w:r>
          </w:p>
        </w:tc>
      </w:tr>
      <w:tr w:rsidR="002F56FA" w:rsidRPr="00C329B0" w14:paraId="74165D7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240933" w14:textId="77777777" w:rsidR="002F56FA" w:rsidRPr="00076002" w:rsidRDefault="002F56FA"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481D6B3" w14:textId="77777777" w:rsidR="002F56FA" w:rsidRPr="00076002" w:rsidRDefault="002F56FA" w:rsidP="0060035C">
            <w:pPr>
              <w:spacing w:line="276" w:lineRule="auto"/>
              <w:jc w:val="both"/>
              <w:rPr>
                <w:i/>
              </w:rPr>
            </w:pPr>
            <w:r w:rsidRPr="00076002">
              <w:rPr>
                <w:i/>
              </w:rPr>
              <w:t>Desarrolladores</w:t>
            </w:r>
          </w:p>
        </w:tc>
      </w:tr>
      <w:tr w:rsidR="002F56FA" w:rsidRPr="00C329B0" w14:paraId="4CBB8D8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0C0F79" w14:textId="77777777" w:rsidR="002F56FA" w:rsidRPr="00076002" w:rsidRDefault="002F56FA"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EBA50D2" w14:textId="40C09308" w:rsidR="002F56FA" w:rsidRPr="00076002" w:rsidRDefault="002F56FA" w:rsidP="0060035C">
            <w:pPr>
              <w:spacing w:line="276" w:lineRule="auto"/>
              <w:jc w:val="both"/>
              <w:rPr>
                <w:i/>
              </w:rPr>
            </w:pPr>
            <w:r>
              <w:rPr>
                <w:i/>
              </w:rPr>
              <w:t>Se extrae de la BD las facturas de los propietarios no domiciliados</w:t>
            </w:r>
          </w:p>
        </w:tc>
      </w:tr>
      <w:tr w:rsidR="002F56FA" w:rsidRPr="00C329B0" w14:paraId="79D9276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30B2EE" w14:textId="77777777" w:rsidR="002F56FA" w:rsidRPr="00076002" w:rsidRDefault="002F56FA"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14D3438" w14:textId="77777777" w:rsidR="002F56FA" w:rsidRPr="00076002" w:rsidRDefault="002F56FA"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2F56FA" w:rsidRPr="00C329B0" w14:paraId="21BA8CB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CA6DB2" w14:textId="77777777" w:rsidR="002F56FA" w:rsidRPr="00076002" w:rsidRDefault="002F56FA"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2DF0B1F" w14:textId="1A193162" w:rsidR="002F56FA" w:rsidRPr="00076002" w:rsidRDefault="002F56FA" w:rsidP="0060035C">
            <w:pPr>
              <w:spacing w:line="276" w:lineRule="auto"/>
              <w:jc w:val="both"/>
              <w:rPr>
                <w:i/>
              </w:rPr>
            </w:pPr>
            <w:r>
              <w:rPr>
                <w:i/>
              </w:rPr>
              <w:t>Una lista de facturas</w:t>
            </w:r>
          </w:p>
        </w:tc>
      </w:tr>
      <w:tr w:rsidR="002F56FA" w:rsidRPr="00C329B0" w14:paraId="5BE519A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B503E7" w14:textId="77777777" w:rsidR="002F56FA" w:rsidRPr="00076002" w:rsidRDefault="002F56FA"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76369F8" w14:textId="77777777" w:rsidR="002F56FA" w:rsidRPr="00662E6B" w:rsidRDefault="002F56FA" w:rsidP="0060035C">
            <w:pPr>
              <w:spacing w:line="276" w:lineRule="auto"/>
              <w:jc w:val="both"/>
              <w:rPr>
                <w:i/>
                <w:u w:val="single"/>
              </w:rPr>
            </w:pPr>
            <w:r>
              <w:rPr>
                <w:i/>
              </w:rPr>
              <w:t>Se obtuvo el resultado esperado</w:t>
            </w:r>
          </w:p>
        </w:tc>
      </w:tr>
      <w:tr w:rsidR="002F56FA" w:rsidRPr="00C329B0" w14:paraId="79CED6F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F15C4E0" w14:textId="77777777" w:rsidR="002F56FA" w:rsidRPr="00076002" w:rsidRDefault="002F56FA"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12EC1D6" w14:textId="77777777" w:rsidR="002F56FA" w:rsidRPr="00076002" w:rsidRDefault="002F56FA" w:rsidP="0060035C">
            <w:pPr>
              <w:spacing w:line="276" w:lineRule="auto"/>
              <w:jc w:val="both"/>
              <w:rPr>
                <w:i/>
              </w:rPr>
            </w:pPr>
            <w:r w:rsidRPr="00076002">
              <w:rPr>
                <w:i/>
              </w:rPr>
              <w:t>Exitoso</w:t>
            </w:r>
          </w:p>
        </w:tc>
      </w:tr>
      <w:tr w:rsidR="002F56FA" w:rsidRPr="00C329B0" w14:paraId="7F1F145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F1A236B" w14:textId="77777777" w:rsidR="002F56FA" w:rsidRPr="00076002" w:rsidRDefault="002F56FA"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CD82C7" w14:textId="77777777" w:rsidR="002F56FA" w:rsidRPr="00B136A2" w:rsidRDefault="002F56FA"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21DE27FA" w14:textId="62B0584B" w:rsidR="00C86C37" w:rsidRDefault="00C86C37" w:rsidP="0022241E">
      <w:pPr>
        <w:spacing w:line="276" w:lineRule="auto"/>
        <w:jc w:val="both"/>
        <w:rPr>
          <w:i/>
          <w:noProof/>
          <w:color w:val="0000FF"/>
        </w:rPr>
      </w:pPr>
    </w:p>
    <w:p w14:paraId="2238111C" w14:textId="716A230E" w:rsidR="00C86C37" w:rsidRDefault="002F56FA" w:rsidP="0022241E">
      <w:pPr>
        <w:spacing w:line="276" w:lineRule="auto"/>
        <w:jc w:val="both"/>
        <w:rPr>
          <w:i/>
          <w:noProof/>
          <w:color w:val="0000FF"/>
        </w:rPr>
      </w:pPr>
      <w:r w:rsidRPr="002F56FA">
        <w:rPr>
          <w:i/>
          <w:noProof/>
          <w:color w:val="0000FF"/>
        </w:rPr>
        <w:pict w14:anchorId="2E185D9D">
          <v:shape id="_x0000_i1065" type="#_x0000_t75" style="width:402.75pt;height:187.5pt;visibility:visible;mso-wrap-style:square">
            <v:imagedata r:id="rId24" o:title=""/>
          </v:shape>
        </w:pict>
      </w:r>
    </w:p>
    <w:p w14:paraId="67D2CE31" w14:textId="1D3D2C82" w:rsidR="00C86C37" w:rsidRDefault="00C86C37" w:rsidP="0022241E">
      <w:pPr>
        <w:spacing w:line="276" w:lineRule="auto"/>
        <w:jc w:val="both"/>
        <w:rPr>
          <w:i/>
          <w:noProof/>
          <w:color w:val="0000FF"/>
        </w:rPr>
      </w:pPr>
    </w:p>
    <w:p w14:paraId="4EE1309F" w14:textId="301322D9" w:rsidR="00C86C37" w:rsidRDefault="00C86C37" w:rsidP="0022241E">
      <w:pPr>
        <w:spacing w:line="276" w:lineRule="auto"/>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2F56FA" w:rsidRPr="00C329B0" w14:paraId="6EF965B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92DF6FC" w14:textId="77777777" w:rsidR="002F56FA" w:rsidRPr="00076002" w:rsidRDefault="002F56FA"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690535" w14:textId="768D9BB8" w:rsidR="002F56FA" w:rsidRPr="00076002" w:rsidRDefault="002F56FA" w:rsidP="0060035C">
            <w:pPr>
              <w:spacing w:line="276" w:lineRule="auto"/>
              <w:jc w:val="both"/>
              <w:rPr>
                <w:i/>
              </w:rPr>
            </w:pPr>
            <w:r w:rsidRPr="00076002">
              <w:rPr>
                <w:i/>
              </w:rPr>
              <w:t>CP-0</w:t>
            </w:r>
            <w:r>
              <w:rPr>
                <w:i/>
              </w:rPr>
              <w:t>1</w:t>
            </w:r>
            <w:r>
              <w:rPr>
                <w:i/>
              </w:rPr>
              <w:t>9</w:t>
            </w:r>
          </w:p>
        </w:tc>
      </w:tr>
      <w:tr w:rsidR="002F56FA" w:rsidRPr="00C329B0" w14:paraId="705C94E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BF3447" w14:textId="77777777" w:rsidR="002F56FA" w:rsidRPr="00076002" w:rsidRDefault="002F56FA"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2458718" w14:textId="4CD35ADE" w:rsidR="002F56FA" w:rsidRPr="00076002" w:rsidRDefault="002F56FA" w:rsidP="0060035C">
            <w:pPr>
              <w:spacing w:line="276" w:lineRule="auto"/>
              <w:jc w:val="both"/>
              <w:rPr>
                <w:i/>
              </w:rPr>
            </w:pPr>
            <w:r>
              <w:rPr>
                <w:i/>
              </w:rPr>
              <w:t>Listar cobros domiciliados</w:t>
            </w:r>
          </w:p>
        </w:tc>
      </w:tr>
      <w:tr w:rsidR="002F56FA" w:rsidRPr="00C329B0" w14:paraId="6E3B706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ACA8059" w14:textId="77777777" w:rsidR="002F56FA" w:rsidRPr="00076002" w:rsidRDefault="002F56FA"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AAA2FC" w14:textId="77777777" w:rsidR="002F56FA" w:rsidRPr="00076002" w:rsidRDefault="002F56FA" w:rsidP="0060035C">
            <w:pPr>
              <w:spacing w:line="276" w:lineRule="auto"/>
              <w:jc w:val="both"/>
              <w:rPr>
                <w:i/>
              </w:rPr>
            </w:pPr>
            <w:r w:rsidRPr="00076002">
              <w:rPr>
                <w:i/>
              </w:rPr>
              <w:t>Desarrolladores</w:t>
            </w:r>
          </w:p>
        </w:tc>
      </w:tr>
      <w:tr w:rsidR="002F56FA" w:rsidRPr="00C329B0" w14:paraId="4A7EA59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9548EA9" w14:textId="77777777" w:rsidR="002F56FA" w:rsidRPr="00076002" w:rsidRDefault="002F56FA"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BF1E8D9" w14:textId="15C01909" w:rsidR="002F56FA" w:rsidRPr="00076002" w:rsidRDefault="002F56FA" w:rsidP="0060035C">
            <w:pPr>
              <w:spacing w:line="276" w:lineRule="auto"/>
              <w:jc w:val="both"/>
              <w:rPr>
                <w:i/>
              </w:rPr>
            </w:pPr>
            <w:r>
              <w:rPr>
                <w:i/>
              </w:rPr>
              <w:t xml:space="preserve">Se extrae de la BD las facturas de los </w:t>
            </w:r>
            <w:r>
              <w:rPr>
                <w:i/>
              </w:rPr>
              <w:t>propietarios domiciliados</w:t>
            </w:r>
          </w:p>
        </w:tc>
      </w:tr>
      <w:tr w:rsidR="002F56FA" w:rsidRPr="00C329B0" w14:paraId="7E747A3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7A4A7F7" w14:textId="77777777" w:rsidR="002F56FA" w:rsidRPr="00076002" w:rsidRDefault="002F56FA"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CC9B75" w14:textId="77777777" w:rsidR="002F56FA" w:rsidRPr="00076002" w:rsidRDefault="002F56FA"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2F56FA" w:rsidRPr="00C329B0" w14:paraId="4C98354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580ADD3" w14:textId="77777777" w:rsidR="002F56FA" w:rsidRPr="00076002" w:rsidRDefault="002F56FA"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996A84" w14:textId="77777777" w:rsidR="002F56FA" w:rsidRPr="00076002" w:rsidRDefault="002F56FA" w:rsidP="0060035C">
            <w:pPr>
              <w:spacing w:line="276" w:lineRule="auto"/>
              <w:jc w:val="both"/>
              <w:rPr>
                <w:i/>
              </w:rPr>
            </w:pPr>
            <w:r>
              <w:rPr>
                <w:i/>
              </w:rPr>
              <w:t>Una lista de facturas</w:t>
            </w:r>
          </w:p>
        </w:tc>
      </w:tr>
      <w:tr w:rsidR="002F56FA" w:rsidRPr="00C329B0" w14:paraId="35E285C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63FB64A" w14:textId="77777777" w:rsidR="002F56FA" w:rsidRPr="00076002" w:rsidRDefault="002F56FA"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540E6C9" w14:textId="77777777" w:rsidR="002F56FA" w:rsidRPr="00662E6B" w:rsidRDefault="002F56FA" w:rsidP="0060035C">
            <w:pPr>
              <w:spacing w:line="276" w:lineRule="auto"/>
              <w:jc w:val="both"/>
              <w:rPr>
                <w:i/>
                <w:u w:val="single"/>
              </w:rPr>
            </w:pPr>
            <w:r>
              <w:rPr>
                <w:i/>
              </w:rPr>
              <w:t>Se obtuvo el resultado esperado</w:t>
            </w:r>
          </w:p>
        </w:tc>
      </w:tr>
      <w:tr w:rsidR="002F56FA" w:rsidRPr="00C329B0" w14:paraId="261D5B0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E343967" w14:textId="77777777" w:rsidR="002F56FA" w:rsidRPr="00076002" w:rsidRDefault="002F56FA"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8B1124" w14:textId="77777777" w:rsidR="002F56FA" w:rsidRPr="00076002" w:rsidRDefault="002F56FA" w:rsidP="0060035C">
            <w:pPr>
              <w:spacing w:line="276" w:lineRule="auto"/>
              <w:jc w:val="both"/>
              <w:rPr>
                <w:i/>
              </w:rPr>
            </w:pPr>
            <w:r w:rsidRPr="00076002">
              <w:rPr>
                <w:i/>
              </w:rPr>
              <w:t>Exitoso</w:t>
            </w:r>
          </w:p>
        </w:tc>
      </w:tr>
      <w:tr w:rsidR="002F56FA" w:rsidRPr="00C329B0" w14:paraId="21AE719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F3B2524" w14:textId="77777777" w:rsidR="002F56FA" w:rsidRPr="00076002" w:rsidRDefault="002F56FA"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B0CB5FD" w14:textId="77777777" w:rsidR="002F56FA" w:rsidRPr="00B136A2" w:rsidRDefault="002F56FA"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6811E172" w14:textId="0FCFC700" w:rsidR="00CD4C20" w:rsidRDefault="00CD4C20" w:rsidP="002F56FA">
      <w:pPr>
        <w:spacing w:line="276" w:lineRule="auto"/>
        <w:jc w:val="both"/>
        <w:rPr>
          <w:i/>
          <w:color w:val="0000FF"/>
        </w:rPr>
      </w:pPr>
    </w:p>
    <w:p w14:paraId="311208AB" w14:textId="1BE34E68" w:rsidR="002F56FA" w:rsidRDefault="002F56FA" w:rsidP="00A15912">
      <w:pPr>
        <w:spacing w:line="276" w:lineRule="auto"/>
        <w:ind w:left="709"/>
        <w:jc w:val="both"/>
        <w:rPr>
          <w:i/>
          <w:color w:val="0000FF"/>
        </w:rPr>
      </w:pPr>
    </w:p>
    <w:p w14:paraId="7A43ADCA" w14:textId="3E126846" w:rsidR="002F56FA" w:rsidRDefault="002F56FA" w:rsidP="00A15912">
      <w:pPr>
        <w:spacing w:line="276" w:lineRule="auto"/>
        <w:ind w:left="709"/>
        <w:jc w:val="both"/>
        <w:rPr>
          <w:i/>
          <w:color w:val="0000FF"/>
        </w:rPr>
      </w:pPr>
      <w:r w:rsidRPr="002F56FA">
        <w:rPr>
          <w:i/>
          <w:noProof/>
          <w:color w:val="0000FF"/>
        </w:rPr>
        <w:pict w14:anchorId="6A64F4DB">
          <v:shape id="_x0000_i1070" type="#_x0000_t75" style="width:482.25pt;height:240pt;visibility:visible;mso-wrap-style:square">
            <v:imagedata r:id="rId25" o:title=""/>
          </v:shape>
        </w:pict>
      </w:r>
    </w:p>
    <w:p w14:paraId="6F1A907B" w14:textId="63DC2484" w:rsidR="002F56FA" w:rsidRDefault="002F56FA" w:rsidP="00A15912">
      <w:pPr>
        <w:spacing w:line="276" w:lineRule="auto"/>
        <w:ind w:left="709"/>
        <w:jc w:val="both"/>
        <w:rPr>
          <w:i/>
          <w:color w:val="0000FF"/>
        </w:rPr>
      </w:pPr>
    </w:p>
    <w:p w14:paraId="0F71CDC6" w14:textId="1BEFD509" w:rsidR="007A7DC9" w:rsidRDefault="007A7DC9"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A7DC9" w:rsidRPr="00C329B0" w14:paraId="0623DF3C"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5E17310" w14:textId="77777777" w:rsidR="007A7DC9" w:rsidRPr="00076002" w:rsidRDefault="007A7DC9"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5082FEF" w14:textId="2EE36EAC" w:rsidR="007A7DC9" w:rsidRPr="00076002" w:rsidRDefault="007A7DC9" w:rsidP="0060035C">
            <w:pPr>
              <w:spacing w:line="276" w:lineRule="auto"/>
              <w:jc w:val="both"/>
              <w:rPr>
                <w:i/>
              </w:rPr>
            </w:pPr>
            <w:r w:rsidRPr="00076002">
              <w:rPr>
                <w:i/>
              </w:rPr>
              <w:t>CP-0</w:t>
            </w:r>
            <w:r>
              <w:rPr>
                <w:i/>
              </w:rPr>
              <w:t>20</w:t>
            </w:r>
          </w:p>
        </w:tc>
      </w:tr>
      <w:tr w:rsidR="007A7DC9" w:rsidRPr="00C329B0" w14:paraId="71B71AC2"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37BA7E" w14:textId="77777777" w:rsidR="007A7DC9" w:rsidRPr="00076002" w:rsidRDefault="007A7DC9"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9FA485E" w14:textId="36E54B77" w:rsidR="007A7DC9" w:rsidRPr="00076002" w:rsidRDefault="007A7DC9" w:rsidP="0060035C">
            <w:pPr>
              <w:spacing w:line="276" w:lineRule="auto"/>
              <w:jc w:val="both"/>
              <w:rPr>
                <w:i/>
              </w:rPr>
            </w:pPr>
            <w:r>
              <w:rPr>
                <w:i/>
              </w:rPr>
              <w:t>Actualizar saldo</w:t>
            </w:r>
            <w:r>
              <w:rPr>
                <w:i/>
              </w:rPr>
              <w:t xml:space="preserve"> domiciliado</w:t>
            </w:r>
          </w:p>
        </w:tc>
      </w:tr>
      <w:tr w:rsidR="007A7DC9" w:rsidRPr="00C329B0" w14:paraId="350FD2EA"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8A71CD" w14:textId="77777777" w:rsidR="007A7DC9" w:rsidRPr="00076002" w:rsidRDefault="007A7DC9"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23C798D" w14:textId="77777777" w:rsidR="007A7DC9" w:rsidRPr="00076002" w:rsidRDefault="007A7DC9" w:rsidP="0060035C">
            <w:pPr>
              <w:spacing w:line="276" w:lineRule="auto"/>
              <w:jc w:val="both"/>
              <w:rPr>
                <w:i/>
              </w:rPr>
            </w:pPr>
            <w:r w:rsidRPr="00076002">
              <w:rPr>
                <w:i/>
              </w:rPr>
              <w:t>Desarrolladores</w:t>
            </w:r>
          </w:p>
        </w:tc>
      </w:tr>
      <w:tr w:rsidR="007A7DC9" w:rsidRPr="00C329B0" w14:paraId="71205123"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1B39CB" w14:textId="77777777" w:rsidR="007A7DC9" w:rsidRPr="00076002" w:rsidRDefault="007A7DC9"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84F1F9" w14:textId="77777777" w:rsidR="007A7DC9" w:rsidRPr="00076002" w:rsidRDefault="007A7DC9"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7A7DC9" w:rsidRPr="00110EDE" w14:paraId="3F3C3D77" w14:textId="77777777" w:rsidTr="0060035C">
              <w:tc>
                <w:tcPr>
                  <w:tcW w:w="939" w:type="dxa"/>
                  <w:shd w:val="clear" w:color="auto" w:fill="auto"/>
                </w:tcPr>
                <w:p w14:paraId="6D438D09" w14:textId="77777777" w:rsidR="007A7DC9" w:rsidRPr="00110EDE" w:rsidRDefault="007A7DC9" w:rsidP="0060035C">
                  <w:pPr>
                    <w:spacing w:line="276" w:lineRule="auto"/>
                    <w:jc w:val="both"/>
                    <w:rPr>
                      <w:i/>
                    </w:rPr>
                  </w:pPr>
                  <w:r w:rsidRPr="00110EDE">
                    <w:rPr>
                      <w:i/>
                    </w:rPr>
                    <w:t>Tipo de dato</w:t>
                  </w:r>
                </w:p>
              </w:tc>
              <w:tc>
                <w:tcPr>
                  <w:tcW w:w="2190" w:type="dxa"/>
                  <w:shd w:val="clear" w:color="auto" w:fill="auto"/>
                </w:tcPr>
                <w:p w14:paraId="53867938" w14:textId="77777777" w:rsidR="007A7DC9" w:rsidRPr="00110EDE" w:rsidRDefault="007A7DC9" w:rsidP="0060035C">
                  <w:pPr>
                    <w:spacing w:line="276" w:lineRule="auto"/>
                    <w:jc w:val="both"/>
                    <w:rPr>
                      <w:i/>
                    </w:rPr>
                  </w:pPr>
                  <w:r w:rsidRPr="00110EDE">
                    <w:rPr>
                      <w:i/>
                    </w:rPr>
                    <w:t>Nombre del parámetro</w:t>
                  </w:r>
                </w:p>
              </w:tc>
              <w:tc>
                <w:tcPr>
                  <w:tcW w:w="2404" w:type="dxa"/>
                  <w:shd w:val="clear" w:color="auto" w:fill="auto"/>
                </w:tcPr>
                <w:p w14:paraId="68E5495C" w14:textId="77777777" w:rsidR="007A7DC9" w:rsidRPr="00110EDE" w:rsidRDefault="007A7DC9" w:rsidP="0060035C">
                  <w:pPr>
                    <w:spacing w:line="276" w:lineRule="auto"/>
                    <w:jc w:val="both"/>
                    <w:rPr>
                      <w:i/>
                    </w:rPr>
                  </w:pPr>
                  <w:r w:rsidRPr="00110EDE">
                    <w:rPr>
                      <w:i/>
                    </w:rPr>
                    <w:t>Valor del parámetro</w:t>
                  </w:r>
                </w:p>
              </w:tc>
            </w:tr>
            <w:tr w:rsidR="007A7DC9" w:rsidRPr="00110EDE" w14:paraId="3A5237D3" w14:textId="77777777" w:rsidTr="0060035C">
              <w:tc>
                <w:tcPr>
                  <w:tcW w:w="939" w:type="dxa"/>
                  <w:shd w:val="clear" w:color="auto" w:fill="auto"/>
                </w:tcPr>
                <w:p w14:paraId="050EDF6B" w14:textId="77777777" w:rsidR="007A7DC9" w:rsidRPr="00110EDE" w:rsidRDefault="007A7DC9" w:rsidP="0060035C">
                  <w:pPr>
                    <w:spacing w:line="276" w:lineRule="auto"/>
                    <w:jc w:val="both"/>
                    <w:rPr>
                      <w:i/>
                    </w:rPr>
                  </w:pPr>
                  <w:r w:rsidRPr="00110EDE">
                    <w:rPr>
                      <w:i/>
                    </w:rPr>
                    <w:t>String</w:t>
                  </w:r>
                </w:p>
              </w:tc>
              <w:tc>
                <w:tcPr>
                  <w:tcW w:w="2190" w:type="dxa"/>
                  <w:shd w:val="clear" w:color="auto" w:fill="auto"/>
                </w:tcPr>
                <w:p w14:paraId="269DAF8A" w14:textId="6E635148" w:rsidR="007A7DC9" w:rsidRPr="00110EDE" w:rsidRDefault="007A7DC9" w:rsidP="0060035C">
                  <w:pPr>
                    <w:spacing w:line="276" w:lineRule="auto"/>
                    <w:jc w:val="both"/>
                    <w:rPr>
                      <w:i/>
                    </w:rPr>
                  </w:pPr>
                  <w:proofErr w:type="spellStart"/>
                  <w:r>
                    <w:rPr>
                      <w:i/>
                    </w:rPr>
                    <w:t>Cta</w:t>
                  </w:r>
                  <w:proofErr w:type="spellEnd"/>
                  <w:r>
                    <w:rPr>
                      <w:i/>
                    </w:rPr>
                    <w:t xml:space="preserve"> Bancaria</w:t>
                  </w:r>
                </w:p>
              </w:tc>
              <w:tc>
                <w:tcPr>
                  <w:tcW w:w="2404" w:type="dxa"/>
                  <w:shd w:val="clear" w:color="auto" w:fill="auto"/>
                </w:tcPr>
                <w:p w14:paraId="0A64064C" w14:textId="19E7D7AC" w:rsidR="007A7DC9" w:rsidRPr="00110EDE" w:rsidRDefault="007A7DC9" w:rsidP="0060035C">
                  <w:pPr>
                    <w:spacing w:line="276" w:lineRule="auto"/>
                    <w:jc w:val="both"/>
                    <w:rPr>
                      <w:i/>
                    </w:rPr>
                  </w:pPr>
                  <w:r w:rsidRPr="007A7DC9">
                    <w:rPr>
                      <w:i/>
                    </w:rPr>
                    <w:t>99999999999</w:t>
                  </w:r>
                </w:p>
              </w:tc>
            </w:tr>
            <w:tr w:rsidR="007A7DC9" w:rsidRPr="00110EDE" w14:paraId="1081EE5C" w14:textId="77777777" w:rsidTr="0060035C">
              <w:tc>
                <w:tcPr>
                  <w:tcW w:w="939" w:type="dxa"/>
                  <w:shd w:val="clear" w:color="auto" w:fill="auto"/>
                </w:tcPr>
                <w:p w14:paraId="024FBA57" w14:textId="17F640D9" w:rsidR="007A7DC9" w:rsidRPr="00110EDE" w:rsidRDefault="007A7DC9" w:rsidP="0060035C">
                  <w:pPr>
                    <w:spacing w:line="276" w:lineRule="auto"/>
                    <w:jc w:val="both"/>
                    <w:rPr>
                      <w:i/>
                    </w:rPr>
                  </w:pPr>
                  <w:proofErr w:type="spellStart"/>
                  <w:r>
                    <w:rPr>
                      <w:i/>
                    </w:rPr>
                    <w:t>float</w:t>
                  </w:r>
                  <w:proofErr w:type="spellEnd"/>
                </w:p>
              </w:tc>
              <w:tc>
                <w:tcPr>
                  <w:tcW w:w="2190" w:type="dxa"/>
                  <w:shd w:val="clear" w:color="auto" w:fill="auto"/>
                </w:tcPr>
                <w:p w14:paraId="47AC5CCB" w14:textId="585D42CD" w:rsidR="007A7DC9" w:rsidRDefault="007A7DC9" w:rsidP="0060035C">
                  <w:pPr>
                    <w:spacing w:line="276" w:lineRule="auto"/>
                    <w:jc w:val="both"/>
                    <w:rPr>
                      <w:i/>
                    </w:rPr>
                  </w:pPr>
                  <w:proofErr w:type="spellStart"/>
                  <w:r w:rsidRPr="007A7DC9">
                    <w:rPr>
                      <w:i/>
                    </w:rPr>
                    <w:t>saldoActualizado</w:t>
                  </w:r>
                  <w:proofErr w:type="spellEnd"/>
                </w:p>
              </w:tc>
              <w:tc>
                <w:tcPr>
                  <w:tcW w:w="2404" w:type="dxa"/>
                  <w:shd w:val="clear" w:color="auto" w:fill="auto"/>
                </w:tcPr>
                <w:p w14:paraId="3A70B2A3" w14:textId="18884BAC" w:rsidR="007A7DC9" w:rsidRPr="00C86C37" w:rsidRDefault="007A7DC9" w:rsidP="0060035C">
                  <w:pPr>
                    <w:spacing w:line="276" w:lineRule="auto"/>
                    <w:jc w:val="both"/>
                    <w:rPr>
                      <w:i/>
                    </w:rPr>
                  </w:pPr>
                  <w:r>
                    <w:rPr>
                      <w:i/>
                    </w:rPr>
                    <w:t>19</w:t>
                  </w:r>
                </w:p>
              </w:tc>
            </w:tr>
          </w:tbl>
          <w:p w14:paraId="7F34658D" w14:textId="77777777" w:rsidR="007A7DC9" w:rsidRPr="00076002" w:rsidRDefault="007A7DC9" w:rsidP="0060035C">
            <w:pPr>
              <w:spacing w:line="276" w:lineRule="auto"/>
              <w:ind w:left="709"/>
              <w:jc w:val="both"/>
              <w:rPr>
                <w:i/>
              </w:rPr>
            </w:pPr>
          </w:p>
          <w:p w14:paraId="1828D281" w14:textId="77777777" w:rsidR="007A7DC9" w:rsidRPr="00076002" w:rsidRDefault="007A7DC9" w:rsidP="0060035C">
            <w:pPr>
              <w:numPr>
                <w:ilvl w:val="0"/>
                <w:numId w:val="6"/>
              </w:numPr>
              <w:spacing w:line="276" w:lineRule="auto"/>
              <w:ind w:left="709"/>
              <w:jc w:val="both"/>
              <w:rPr>
                <w:i/>
              </w:rPr>
            </w:pPr>
            <w:r w:rsidRPr="00076002">
              <w:rPr>
                <w:i/>
              </w:rPr>
              <w:t>Hacer clic en el botón registrar.</w:t>
            </w:r>
          </w:p>
        </w:tc>
      </w:tr>
      <w:tr w:rsidR="007A7DC9" w:rsidRPr="00C329B0" w14:paraId="09188BE0"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FD5A758" w14:textId="77777777" w:rsidR="007A7DC9" w:rsidRPr="00076002" w:rsidRDefault="007A7DC9" w:rsidP="0060035C">
            <w:pPr>
              <w:spacing w:line="276" w:lineRule="auto"/>
              <w:jc w:val="both"/>
              <w:rPr>
                <w:i/>
              </w:rPr>
            </w:pPr>
            <w:r w:rsidRPr="00076002">
              <w:rPr>
                <w:b/>
                <w:bCs/>
                <w:i/>
              </w:rPr>
              <w:lastRenderedPageBreak/>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281D015" w14:textId="77777777" w:rsidR="007A7DC9" w:rsidRPr="00076002" w:rsidRDefault="007A7DC9"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7A7DC9" w:rsidRPr="00C329B0" w14:paraId="7556BF35"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DBAC67A" w14:textId="77777777" w:rsidR="007A7DC9" w:rsidRPr="00076002" w:rsidRDefault="007A7DC9"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15CEF57" w14:textId="35706DA1" w:rsidR="007A7DC9" w:rsidRPr="00076002" w:rsidRDefault="00B45B0E" w:rsidP="0060035C">
            <w:pPr>
              <w:spacing w:line="276" w:lineRule="auto"/>
              <w:jc w:val="both"/>
              <w:rPr>
                <w:i/>
              </w:rPr>
            </w:pPr>
            <w:r>
              <w:rPr>
                <w:i/>
              </w:rPr>
              <w:t>Se debe actualizar el saldo de la cuenta bancaria.</w:t>
            </w:r>
          </w:p>
        </w:tc>
      </w:tr>
      <w:tr w:rsidR="007A7DC9" w:rsidRPr="00C329B0" w14:paraId="1941636C"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BF255F5" w14:textId="77777777" w:rsidR="007A7DC9" w:rsidRPr="00076002" w:rsidRDefault="007A7DC9"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D85BAA" w14:textId="77777777" w:rsidR="007A7DC9" w:rsidRPr="00076002" w:rsidRDefault="007A7DC9" w:rsidP="0060035C">
            <w:pPr>
              <w:spacing w:line="276" w:lineRule="auto"/>
              <w:jc w:val="both"/>
              <w:rPr>
                <w:i/>
              </w:rPr>
            </w:pPr>
            <w:r w:rsidRPr="00076002">
              <w:rPr>
                <w:i/>
              </w:rPr>
              <w:t xml:space="preserve">Se ha </w:t>
            </w:r>
            <w:r>
              <w:rPr>
                <w:i/>
              </w:rPr>
              <w:t>obtenido</w:t>
            </w:r>
            <w:r w:rsidRPr="00076002">
              <w:rPr>
                <w:i/>
              </w:rPr>
              <w:t xml:space="preserve"> correctamente el </w:t>
            </w:r>
            <w:r>
              <w:rPr>
                <w:i/>
              </w:rPr>
              <w:t>propietario</w:t>
            </w:r>
            <w:r w:rsidRPr="00076002">
              <w:rPr>
                <w:i/>
              </w:rPr>
              <w:t>.</w:t>
            </w:r>
          </w:p>
        </w:tc>
      </w:tr>
      <w:tr w:rsidR="007A7DC9" w:rsidRPr="00C329B0" w14:paraId="7DDE22D1"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8FF7D4" w14:textId="77777777" w:rsidR="007A7DC9" w:rsidRPr="00076002" w:rsidRDefault="007A7DC9"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2378CD" w14:textId="77777777" w:rsidR="007A7DC9" w:rsidRPr="00076002" w:rsidRDefault="007A7DC9" w:rsidP="0060035C">
            <w:pPr>
              <w:spacing w:line="276" w:lineRule="auto"/>
              <w:jc w:val="both"/>
              <w:rPr>
                <w:i/>
              </w:rPr>
            </w:pPr>
            <w:r w:rsidRPr="00076002">
              <w:rPr>
                <w:i/>
              </w:rPr>
              <w:t>Exitoso</w:t>
            </w:r>
          </w:p>
        </w:tc>
      </w:tr>
      <w:tr w:rsidR="007A7DC9" w:rsidRPr="00C329B0" w14:paraId="32B8FAA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DEA9DAB" w14:textId="77777777" w:rsidR="007A7DC9" w:rsidRPr="00076002" w:rsidRDefault="007A7DC9"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AF78C5" w14:textId="77777777" w:rsidR="007A7DC9" w:rsidRPr="00076002" w:rsidRDefault="007A7DC9" w:rsidP="0060035C">
            <w:pPr>
              <w:spacing w:line="276" w:lineRule="auto"/>
              <w:jc w:val="both"/>
              <w:rPr>
                <w:i/>
              </w:rPr>
            </w:pPr>
            <w:r>
              <w:rPr>
                <w:i/>
              </w:rPr>
              <w:t>El empleado es el encargado de actualizar a los propietarios en el sistema.</w:t>
            </w:r>
          </w:p>
        </w:tc>
      </w:tr>
    </w:tbl>
    <w:p w14:paraId="2ED8DBDF" w14:textId="5077BEA5" w:rsidR="007A7DC9" w:rsidRDefault="007A7DC9" w:rsidP="00B45B0E">
      <w:pPr>
        <w:spacing w:line="276" w:lineRule="auto"/>
        <w:jc w:val="both"/>
        <w:rPr>
          <w:i/>
          <w:color w:val="0000FF"/>
        </w:rPr>
      </w:pPr>
    </w:p>
    <w:p w14:paraId="1CD9A878" w14:textId="6520C5FA" w:rsidR="007A7DC9" w:rsidRDefault="007A7DC9" w:rsidP="00A15912">
      <w:pPr>
        <w:spacing w:line="276" w:lineRule="auto"/>
        <w:ind w:left="709"/>
        <w:jc w:val="both"/>
        <w:rPr>
          <w:i/>
          <w:color w:val="0000FF"/>
        </w:rPr>
      </w:pPr>
    </w:p>
    <w:p w14:paraId="3558057A" w14:textId="352A7EF3" w:rsidR="007A7DC9" w:rsidRDefault="007A7DC9" w:rsidP="00A15912">
      <w:pPr>
        <w:spacing w:line="276" w:lineRule="auto"/>
        <w:ind w:left="709"/>
        <w:jc w:val="both"/>
        <w:rPr>
          <w:i/>
          <w:noProof/>
          <w:color w:val="0000FF"/>
        </w:rPr>
      </w:pPr>
      <w:r w:rsidRPr="007A7DC9">
        <w:rPr>
          <w:i/>
          <w:noProof/>
          <w:color w:val="0000FF"/>
        </w:rPr>
        <w:pict w14:anchorId="7A6D13F0">
          <v:shape id="_x0000_i1071" type="#_x0000_t75" style="width:482.25pt;height:237pt;visibility:visible;mso-wrap-style:square">
            <v:imagedata r:id="rId26" o:title=""/>
          </v:shape>
        </w:pict>
      </w:r>
    </w:p>
    <w:p w14:paraId="3A54F25D" w14:textId="67E2BB91" w:rsidR="00B45B0E" w:rsidRDefault="00B45B0E" w:rsidP="00A15912">
      <w:pPr>
        <w:spacing w:line="276" w:lineRule="auto"/>
        <w:ind w:left="709"/>
        <w:jc w:val="both"/>
        <w:rPr>
          <w:i/>
          <w:noProof/>
          <w:color w:val="0000FF"/>
        </w:rPr>
      </w:pPr>
    </w:p>
    <w:p w14:paraId="00428518" w14:textId="12F88DEA" w:rsidR="00B45B0E" w:rsidRDefault="00B45B0E" w:rsidP="00A15912">
      <w:pPr>
        <w:spacing w:line="276" w:lineRule="auto"/>
        <w:ind w:left="709"/>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B45B0E" w:rsidRPr="00C329B0" w14:paraId="48753B4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DB21B60" w14:textId="77777777" w:rsidR="00B45B0E" w:rsidRPr="00076002" w:rsidRDefault="00B45B0E"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D131ED" w14:textId="4BC37E10" w:rsidR="00B45B0E" w:rsidRPr="00076002" w:rsidRDefault="00B45B0E" w:rsidP="0060035C">
            <w:pPr>
              <w:spacing w:line="276" w:lineRule="auto"/>
              <w:jc w:val="both"/>
              <w:rPr>
                <w:i/>
              </w:rPr>
            </w:pPr>
            <w:r w:rsidRPr="00076002">
              <w:rPr>
                <w:i/>
              </w:rPr>
              <w:t>CP-0</w:t>
            </w:r>
            <w:r>
              <w:rPr>
                <w:i/>
              </w:rPr>
              <w:t>21</w:t>
            </w:r>
          </w:p>
        </w:tc>
      </w:tr>
      <w:tr w:rsidR="00B45B0E" w:rsidRPr="00C329B0" w14:paraId="3CCEDE7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46FAEAA" w14:textId="77777777" w:rsidR="00B45B0E" w:rsidRPr="00076002" w:rsidRDefault="00B45B0E"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B8C9F79" w14:textId="46B1A230" w:rsidR="00B45B0E" w:rsidRPr="00076002" w:rsidRDefault="00B45B0E" w:rsidP="0060035C">
            <w:pPr>
              <w:spacing w:line="276" w:lineRule="auto"/>
              <w:jc w:val="both"/>
              <w:rPr>
                <w:i/>
              </w:rPr>
            </w:pPr>
            <w:r>
              <w:rPr>
                <w:i/>
              </w:rPr>
              <w:t xml:space="preserve">Listar </w:t>
            </w:r>
            <w:r>
              <w:rPr>
                <w:i/>
              </w:rPr>
              <w:t>pago</w:t>
            </w:r>
            <w:r>
              <w:rPr>
                <w:i/>
              </w:rPr>
              <w:t>s no domiciliados</w:t>
            </w:r>
          </w:p>
        </w:tc>
      </w:tr>
      <w:tr w:rsidR="00B45B0E" w:rsidRPr="00C329B0" w14:paraId="5082DB5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3A5313" w14:textId="77777777" w:rsidR="00B45B0E" w:rsidRPr="00076002" w:rsidRDefault="00B45B0E"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91EECC" w14:textId="77777777" w:rsidR="00B45B0E" w:rsidRPr="00076002" w:rsidRDefault="00B45B0E" w:rsidP="0060035C">
            <w:pPr>
              <w:spacing w:line="276" w:lineRule="auto"/>
              <w:jc w:val="both"/>
              <w:rPr>
                <w:i/>
              </w:rPr>
            </w:pPr>
            <w:r w:rsidRPr="00076002">
              <w:rPr>
                <w:i/>
              </w:rPr>
              <w:t>Desarrolladores</w:t>
            </w:r>
          </w:p>
        </w:tc>
      </w:tr>
      <w:tr w:rsidR="00B45B0E" w:rsidRPr="00C329B0" w14:paraId="264EEB8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7260454" w14:textId="77777777" w:rsidR="00B45B0E" w:rsidRPr="00076002" w:rsidRDefault="00B45B0E"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80F54B" w14:textId="217EE3B6" w:rsidR="00B45B0E" w:rsidRPr="00076002" w:rsidRDefault="00B45B0E" w:rsidP="0060035C">
            <w:pPr>
              <w:spacing w:line="276" w:lineRule="auto"/>
              <w:jc w:val="both"/>
              <w:rPr>
                <w:i/>
              </w:rPr>
            </w:pPr>
            <w:r>
              <w:rPr>
                <w:i/>
              </w:rPr>
              <w:t>Se extrae de la BD las facturas de los propietarios no domiciliados</w:t>
            </w:r>
            <w:r w:rsidR="00681163">
              <w:rPr>
                <w:i/>
              </w:rPr>
              <w:t xml:space="preserve"> en general</w:t>
            </w:r>
          </w:p>
        </w:tc>
      </w:tr>
      <w:tr w:rsidR="00B45B0E" w:rsidRPr="00C329B0" w14:paraId="184D7B6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CAD829D" w14:textId="77777777" w:rsidR="00B45B0E" w:rsidRPr="00076002" w:rsidRDefault="00B45B0E"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7789733" w14:textId="77777777" w:rsidR="00B45B0E" w:rsidRPr="00076002" w:rsidRDefault="00B45B0E"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B45B0E" w:rsidRPr="00C329B0" w14:paraId="2751A69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F83421B" w14:textId="77777777" w:rsidR="00B45B0E" w:rsidRPr="00076002" w:rsidRDefault="00B45B0E"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98BE80B" w14:textId="57877B09" w:rsidR="00B45B0E" w:rsidRPr="00076002" w:rsidRDefault="00B45B0E" w:rsidP="0060035C">
            <w:pPr>
              <w:spacing w:line="276" w:lineRule="auto"/>
              <w:jc w:val="both"/>
              <w:rPr>
                <w:i/>
              </w:rPr>
            </w:pPr>
            <w:r>
              <w:rPr>
                <w:i/>
              </w:rPr>
              <w:t>Lista los pagos de lo</w:t>
            </w:r>
            <w:r w:rsidR="00681163">
              <w:rPr>
                <w:i/>
              </w:rPr>
              <w:t>s no domiciliado</w:t>
            </w:r>
          </w:p>
        </w:tc>
      </w:tr>
      <w:tr w:rsidR="00B45B0E" w:rsidRPr="00C329B0" w14:paraId="03EC38C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26FE7D7" w14:textId="77777777" w:rsidR="00B45B0E" w:rsidRPr="00076002" w:rsidRDefault="00B45B0E"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1DCA72" w14:textId="77777777" w:rsidR="00B45B0E" w:rsidRPr="00662E6B" w:rsidRDefault="00B45B0E" w:rsidP="0060035C">
            <w:pPr>
              <w:spacing w:line="276" w:lineRule="auto"/>
              <w:jc w:val="both"/>
              <w:rPr>
                <w:i/>
                <w:u w:val="single"/>
              </w:rPr>
            </w:pPr>
            <w:r>
              <w:rPr>
                <w:i/>
              </w:rPr>
              <w:t>Se obtuvo el resultado esperado</w:t>
            </w:r>
          </w:p>
        </w:tc>
      </w:tr>
      <w:tr w:rsidR="00B45B0E" w:rsidRPr="00C329B0" w14:paraId="15CF240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84A1D95" w14:textId="77777777" w:rsidR="00B45B0E" w:rsidRPr="00076002" w:rsidRDefault="00B45B0E"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5D8BF5" w14:textId="77777777" w:rsidR="00B45B0E" w:rsidRPr="00076002" w:rsidRDefault="00B45B0E" w:rsidP="0060035C">
            <w:pPr>
              <w:spacing w:line="276" w:lineRule="auto"/>
              <w:jc w:val="both"/>
              <w:rPr>
                <w:i/>
              </w:rPr>
            </w:pPr>
            <w:r w:rsidRPr="00076002">
              <w:rPr>
                <w:i/>
              </w:rPr>
              <w:t>Exitoso</w:t>
            </w:r>
          </w:p>
        </w:tc>
      </w:tr>
      <w:tr w:rsidR="00B45B0E" w:rsidRPr="00C329B0" w14:paraId="2DD1915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A4E05A" w14:textId="77777777" w:rsidR="00B45B0E" w:rsidRPr="00076002" w:rsidRDefault="00B45B0E"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E3FBA0E" w14:textId="77777777" w:rsidR="00B45B0E" w:rsidRPr="00B136A2" w:rsidRDefault="00B45B0E"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6468F338" w14:textId="29478FCE" w:rsidR="00B45B0E" w:rsidRDefault="00B45B0E" w:rsidP="00A15912">
      <w:pPr>
        <w:spacing w:line="276" w:lineRule="auto"/>
        <w:ind w:left="709"/>
        <w:jc w:val="both"/>
        <w:rPr>
          <w:i/>
          <w:noProof/>
          <w:color w:val="0000FF"/>
        </w:rPr>
      </w:pPr>
    </w:p>
    <w:p w14:paraId="3964A36F" w14:textId="64DEABBE" w:rsidR="00B45B0E" w:rsidRDefault="00B45B0E" w:rsidP="00A15912">
      <w:pPr>
        <w:spacing w:line="276" w:lineRule="auto"/>
        <w:ind w:left="709"/>
        <w:jc w:val="both"/>
        <w:rPr>
          <w:i/>
          <w:noProof/>
          <w:color w:val="0000FF"/>
        </w:rPr>
      </w:pPr>
    </w:p>
    <w:p w14:paraId="4D6F90BB" w14:textId="4C1047AD" w:rsidR="00B45B0E" w:rsidRDefault="00B45B0E" w:rsidP="00A15912">
      <w:pPr>
        <w:spacing w:line="276" w:lineRule="auto"/>
        <w:ind w:left="709"/>
        <w:jc w:val="both"/>
        <w:rPr>
          <w:i/>
          <w:noProof/>
          <w:color w:val="0000FF"/>
        </w:rPr>
      </w:pPr>
    </w:p>
    <w:p w14:paraId="279A8759" w14:textId="6E473074" w:rsidR="00B45B0E" w:rsidRDefault="00B45B0E" w:rsidP="00A15912">
      <w:pPr>
        <w:spacing w:line="276" w:lineRule="auto"/>
        <w:ind w:left="709"/>
        <w:jc w:val="both"/>
        <w:rPr>
          <w:i/>
          <w:noProof/>
          <w:color w:val="0000FF"/>
        </w:rPr>
      </w:pPr>
    </w:p>
    <w:p w14:paraId="3C1ACB26" w14:textId="6AF05821" w:rsidR="00B45B0E" w:rsidRDefault="00B45B0E" w:rsidP="00A15912">
      <w:pPr>
        <w:spacing w:line="276" w:lineRule="auto"/>
        <w:ind w:left="709"/>
        <w:jc w:val="both"/>
        <w:rPr>
          <w:i/>
          <w:noProof/>
          <w:color w:val="0000FF"/>
        </w:rPr>
      </w:pPr>
    </w:p>
    <w:p w14:paraId="2171D656" w14:textId="27386DE5" w:rsidR="00B45B0E" w:rsidRDefault="00B45B0E" w:rsidP="00A15912">
      <w:pPr>
        <w:spacing w:line="276" w:lineRule="auto"/>
        <w:ind w:left="709"/>
        <w:jc w:val="both"/>
        <w:rPr>
          <w:i/>
          <w:noProof/>
          <w:color w:val="0000FF"/>
        </w:rPr>
      </w:pPr>
    </w:p>
    <w:p w14:paraId="3ADCBD10" w14:textId="414DE49B" w:rsidR="00B45B0E" w:rsidRDefault="00B45B0E" w:rsidP="00A15912">
      <w:pPr>
        <w:spacing w:line="276" w:lineRule="auto"/>
        <w:ind w:left="709"/>
        <w:jc w:val="both"/>
        <w:rPr>
          <w:i/>
          <w:noProof/>
          <w:color w:val="0000FF"/>
        </w:rPr>
      </w:pPr>
    </w:p>
    <w:p w14:paraId="7C877CB8" w14:textId="77777777" w:rsidR="00B45B0E" w:rsidRDefault="00B45B0E" w:rsidP="00A15912">
      <w:pPr>
        <w:spacing w:line="276" w:lineRule="auto"/>
        <w:ind w:left="709"/>
        <w:jc w:val="both"/>
        <w:rPr>
          <w:i/>
          <w:noProof/>
          <w:color w:val="0000FF"/>
        </w:rPr>
      </w:pPr>
    </w:p>
    <w:p w14:paraId="508195FC" w14:textId="77777777" w:rsidR="00B45B0E" w:rsidRDefault="00B45B0E" w:rsidP="00A15912">
      <w:pPr>
        <w:spacing w:line="276" w:lineRule="auto"/>
        <w:ind w:left="709"/>
        <w:jc w:val="both"/>
        <w:rPr>
          <w:i/>
          <w:noProof/>
          <w:color w:val="0000FF"/>
        </w:rPr>
      </w:pPr>
    </w:p>
    <w:p w14:paraId="0B29F20A" w14:textId="77777777" w:rsidR="00B45B0E" w:rsidRDefault="00B45B0E" w:rsidP="00A15912">
      <w:pPr>
        <w:spacing w:line="276" w:lineRule="auto"/>
        <w:ind w:left="709"/>
        <w:jc w:val="both"/>
        <w:rPr>
          <w:i/>
          <w:noProof/>
          <w:color w:val="0000FF"/>
        </w:rPr>
      </w:pPr>
    </w:p>
    <w:p w14:paraId="5253A4A4" w14:textId="77777777" w:rsidR="00B45B0E" w:rsidRDefault="00B45B0E" w:rsidP="00A15912">
      <w:pPr>
        <w:spacing w:line="276" w:lineRule="auto"/>
        <w:ind w:left="709"/>
        <w:jc w:val="both"/>
        <w:rPr>
          <w:i/>
          <w:noProof/>
          <w:color w:val="0000FF"/>
        </w:rPr>
      </w:pPr>
    </w:p>
    <w:p w14:paraId="443907D7" w14:textId="77777777" w:rsidR="00B45B0E" w:rsidRDefault="00B45B0E" w:rsidP="00A15912">
      <w:pPr>
        <w:spacing w:line="276" w:lineRule="auto"/>
        <w:ind w:left="709"/>
        <w:jc w:val="both"/>
        <w:rPr>
          <w:i/>
          <w:noProof/>
          <w:color w:val="0000FF"/>
        </w:rPr>
      </w:pPr>
    </w:p>
    <w:p w14:paraId="0C4A6125" w14:textId="77777777" w:rsidR="00B45B0E" w:rsidRDefault="00B45B0E" w:rsidP="00A15912">
      <w:pPr>
        <w:spacing w:line="276" w:lineRule="auto"/>
        <w:ind w:left="709"/>
        <w:jc w:val="both"/>
        <w:rPr>
          <w:i/>
          <w:noProof/>
          <w:color w:val="0000FF"/>
        </w:rPr>
      </w:pPr>
    </w:p>
    <w:p w14:paraId="162CEADB" w14:textId="77777777" w:rsidR="00B45B0E" w:rsidRDefault="00B45B0E" w:rsidP="00A15912">
      <w:pPr>
        <w:spacing w:line="276" w:lineRule="auto"/>
        <w:ind w:left="709"/>
        <w:jc w:val="both"/>
        <w:rPr>
          <w:i/>
          <w:noProof/>
          <w:color w:val="0000FF"/>
        </w:rPr>
      </w:pPr>
    </w:p>
    <w:p w14:paraId="6447E752" w14:textId="543A883B" w:rsidR="00B45B0E" w:rsidRDefault="00B45B0E" w:rsidP="00A15912">
      <w:pPr>
        <w:spacing w:line="276" w:lineRule="auto"/>
        <w:ind w:left="709"/>
        <w:jc w:val="both"/>
        <w:rPr>
          <w:i/>
          <w:noProof/>
          <w:color w:val="0000FF"/>
        </w:rPr>
      </w:pPr>
      <w:r w:rsidRPr="00B45B0E">
        <w:rPr>
          <w:i/>
          <w:noProof/>
          <w:color w:val="0000FF"/>
        </w:rPr>
        <w:pict w14:anchorId="45E01424">
          <v:shape id="_x0000_i1072" type="#_x0000_t75" style="width:482.25pt;height:249pt;visibility:visible;mso-wrap-style:square">
            <v:imagedata r:id="rId27" o:title=""/>
          </v:shape>
        </w:pict>
      </w:r>
    </w:p>
    <w:p w14:paraId="648933DF" w14:textId="7E97D630" w:rsidR="00B45B0E" w:rsidRDefault="00B45B0E" w:rsidP="00A15912">
      <w:pPr>
        <w:spacing w:line="276" w:lineRule="auto"/>
        <w:ind w:left="709"/>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681163" w:rsidRPr="00C329B0" w14:paraId="2C4FB11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EB24CDE" w14:textId="77777777" w:rsidR="00681163" w:rsidRPr="00076002" w:rsidRDefault="00681163"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3B8AFB" w14:textId="5293697E" w:rsidR="00681163" w:rsidRPr="00076002" w:rsidRDefault="00681163" w:rsidP="0060035C">
            <w:pPr>
              <w:spacing w:line="276" w:lineRule="auto"/>
              <w:jc w:val="both"/>
              <w:rPr>
                <w:i/>
              </w:rPr>
            </w:pPr>
            <w:r w:rsidRPr="00076002">
              <w:rPr>
                <w:i/>
              </w:rPr>
              <w:t>CP-0</w:t>
            </w:r>
            <w:r>
              <w:rPr>
                <w:i/>
              </w:rPr>
              <w:t>2</w:t>
            </w:r>
            <w:r>
              <w:rPr>
                <w:i/>
              </w:rPr>
              <w:t>2</w:t>
            </w:r>
          </w:p>
        </w:tc>
      </w:tr>
      <w:tr w:rsidR="00681163" w:rsidRPr="00C329B0" w14:paraId="6DEA79C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490357" w14:textId="77777777" w:rsidR="00681163" w:rsidRPr="00076002" w:rsidRDefault="00681163"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411E77C" w14:textId="5E3D3FBF" w:rsidR="00681163" w:rsidRPr="00076002" w:rsidRDefault="00681163" w:rsidP="0060035C">
            <w:pPr>
              <w:spacing w:line="276" w:lineRule="auto"/>
              <w:jc w:val="both"/>
              <w:rPr>
                <w:i/>
              </w:rPr>
            </w:pPr>
            <w:r>
              <w:rPr>
                <w:i/>
              </w:rPr>
              <w:t>Listar pagos no domiciliados</w:t>
            </w:r>
            <w:r>
              <w:rPr>
                <w:i/>
              </w:rPr>
              <w:t xml:space="preserve"> por mes</w:t>
            </w:r>
          </w:p>
        </w:tc>
      </w:tr>
      <w:tr w:rsidR="00681163" w:rsidRPr="00C329B0" w14:paraId="375A152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4FB41E" w14:textId="77777777" w:rsidR="00681163" w:rsidRPr="00076002" w:rsidRDefault="00681163"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7BDCC79" w14:textId="77777777" w:rsidR="00681163" w:rsidRPr="00076002" w:rsidRDefault="00681163" w:rsidP="0060035C">
            <w:pPr>
              <w:spacing w:line="276" w:lineRule="auto"/>
              <w:jc w:val="both"/>
              <w:rPr>
                <w:i/>
              </w:rPr>
            </w:pPr>
            <w:r w:rsidRPr="00076002">
              <w:rPr>
                <w:i/>
              </w:rPr>
              <w:t>Desarrolladores</w:t>
            </w:r>
          </w:p>
        </w:tc>
      </w:tr>
      <w:tr w:rsidR="00681163" w:rsidRPr="00C329B0" w14:paraId="073C1B7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5EB234F" w14:textId="77777777" w:rsidR="00681163" w:rsidRPr="00076002" w:rsidRDefault="00681163"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B65DDF" w14:textId="44972A54" w:rsidR="00681163" w:rsidRPr="00076002" w:rsidRDefault="00681163" w:rsidP="0060035C">
            <w:pPr>
              <w:spacing w:line="276" w:lineRule="auto"/>
              <w:jc w:val="both"/>
              <w:rPr>
                <w:i/>
              </w:rPr>
            </w:pPr>
            <w:r>
              <w:rPr>
                <w:i/>
              </w:rPr>
              <w:t>Se extrae de la BD las facturas de los propietarios no domiciliados</w:t>
            </w:r>
            <w:r>
              <w:rPr>
                <w:i/>
              </w:rPr>
              <w:t xml:space="preserve"> por mes</w:t>
            </w:r>
          </w:p>
        </w:tc>
      </w:tr>
      <w:tr w:rsidR="00681163" w:rsidRPr="00C329B0" w14:paraId="4E613FA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7F75E68" w14:textId="77777777" w:rsidR="00681163" w:rsidRPr="00076002" w:rsidRDefault="00681163"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7ED8702" w14:textId="77777777" w:rsidR="00681163" w:rsidRPr="00076002" w:rsidRDefault="00681163"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681163" w:rsidRPr="00C329B0" w14:paraId="5F5A618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3D3C10A" w14:textId="77777777" w:rsidR="00681163" w:rsidRPr="00076002" w:rsidRDefault="00681163"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DA1482A" w14:textId="1BF27B4F" w:rsidR="00681163" w:rsidRPr="00076002" w:rsidRDefault="00681163" w:rsidP="0060035C">
            <w:pPr>
              <w:spacing w:line="276" w:lineRule="auto"/>
              <w:jc w:val="both"/>
              <w:rPr>
                <w:i/>
              </w:rPr>
            </w:pPr>
            <w:r>
              <w:rPr>
                <w:i/>
              </w:rPr>
              <w:t>Lista</w:t>
            </w:r>
            <w:r>
              <w:rPr>
                <w:i/>
              </w:rPr>
              <w:t>r</w:t>
            </w:r>
            <w:r>
              <w:rPr>
                <w:i/>
              </w:rPr>
              <w:t xml:space="preserve"> los pagos de los no domiciliado</w:t>
            </w:r>
          </w:p>
        </w:tc>
      </w:tr>
      <w:tr w:rsidR="00681163" w:rsidRPr="00C329B0" w14:paraId="7B28CC7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5D4673" w14:textId="77777777" w:rsidR="00681163" w:rsidRPr="00076002" w:rsidRDefault="00681163"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A6476A7" w14:textId="77777777" w:rsidR="00681163" w:rsidRPr="00662E6B" w:rsidRDefault="00681163" w:rsidP="0060035C">
            <w:pPr>
              <w:spacing w:line="276" w:lineRule="auto"/>
              <w:jc w:val="both"/>
              <w:rPr>
                <w:i/>
                <w:u w:val="single"/>
              </w:rPr>
            </w:pPr>
            <w:r>
              <w:rPr>
                <w:i/>
              </w:rPr>
              <w:t>Se obtuvo el resultado esperado</w:t>
            </w:r>
          </w:p>
        </w:tc>
      </w:tr>
      <w:tr w:rsidR="00681163" w:rsidRPr="00C329B0" w14:paraId="03B0139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37FAEB" w14:textId="77777777" w:rsidR="00681163" w:rsidRPr="00076002" w:rsidRDefault="00681163"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A1EA8D" w14:textId="77777777" w:rsidR="00681163" w:rsidRPr="00076002" w:rsidRDefault="00681163" w:rsidP="0060035C">
            <w:pPr>
              <w:spacing w:line="276" w:lineRule="auto"/>
              <w:jc w:val="both"/>
              <w:rPr>
                <w:i/>
              </w:rPr>
            </w:pPr>
            <w:r w:rsidRPr="00076002">
              <w:rPr>
                <w:i/>
              </w:rPr>
              <w:t>Exitoso</w:t>
            </w:r>
          </w:p>
        </w:tc>
      </w:tr>
      <w:tr w:rsidR="00681163" w:rsidRPr="00C329B0" w14:paraId="1B3BF9F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4ED598F" w14:textId="77777777" w:rsidR="00681163" w:rsidRPr="00076002" w:rsidRDefault="00681163"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918F86" w14:textId="77777777" w:rsidR="00681163" w:rsidRPr="00B136A2" w:rsidRDefault="00681163"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2200EA06" w14:textId="181EA1F4" w:rsidR="00B45B0E" w:rsidRDefault="00B45B0E" w:rsidP="00A15912">
      <w:pPr>
        <w:spacing w:line="276" w:lineRule="auto"/>
        <w:ind w:left="709"/>
        <w:jc w:val="both"/>
        <w:rPr>
          <w:i/>
          <w:noProof/>
          <w:color w:val="0000FF"/>
        </w:rPr>
      </w:pPr>
    </w:p>
    <w:p w14:paraId="6A37C2D6" w14:textId="783A8A98" w:rsidR="00B45B0E" w:rsidRDefault="00B45B0E" w:rsidP="00A15912">
      <w:pPr>
        <w:spacing w:line="276" w:lineRule="auto"/>
        <w:ind w:left="709"/>
        <w:jc w:val="both"/>
        <w:rPr>
          <w:i/>
          <w:noProof/>
          <w:color w:val="0000FF"/>
        </w:rPr>
      </w:pPr>
    </w:p>
    <w:p w14:paraId="78E3D6E9" w14:textId="57B8A5D9" w:rsidR="00B45B0E" w:rsidRDefault="00B45B0E" w:rsidP="00A15912">
      <w:pPr>
        <w:spacing w:line="276" w:lineRule="auto"/>
        <w:ind w:left="709"/>
        <w:jc w:val="both"/>
        <w:rPr>
          <w:i/>
          <w:noProof/>
          <w:color w:val="0000FF"/>
        </w:rPr>
      </w:pPr>
    </w:p>
    <w:p w14:paraId="61BF63C0" w14:textId="0662A880" w:rsidR="00B45B0E" w:rsidRDefault="00B45B0E" w:rsidP="00A15912">
      <w:pPr>
        <w:spacing w:line="276" w:lineRule="auto"/>
        <w:ind w:left="709"/>
        <w:jc w:val="both"/>
        <w:rPr>
          <w:i/>
          <w:noProof/>
          <w:color w:val="0000FF"/>
        </w:rPr>
      </w:pPr>
    </w:p>
    <w:p w14:paraId="11E6F19F" w14:textId="1466A470" w:rsidR="00B45B0E" w:rsidRDefault="00681163" w:rsidP="00A15912">
      <w:pPr>
        <w:spacing w:line="276" w:lineRule="auto"/>
        <w:ind w:left="709"/>
        <w:jc w:val="both"/>
        <w:rPr>
          <w:i/>
          <w:noProof/>
          <w:color w:val="0000FF"/>
        </w:rPr>
      </w:pPr>
      <w:r w:rsidRPr="00681163">
        <w:rPr>
          <w:i/>
          <w:noProof/>
          <w:color w:val="0000FF"/>
        </w:rPr>
        <w:lastRenderedPageBreak/>
        <w:pict w14:anchorId="6BB4DBF1">
          <v:shape id="_x0000_i1073" type="#_x0000_t75" style="width:481.5pt;height:245.25pt;visibility:visible;mso-wrap-style:square">
            <v:imagedata r:id="rId28" o:title=""/>
          </v:shape>
        </w:pict>
      </w:r>
    </w:p>
    <w:p w14:paraId="42740503" w14:textId="77F11229" w:rsidR="00B45B0E" w:rsidRDefault="00B45B0E" w:rsidP="00A15912">
      <w:pPr>
        <w:spacing w:line="276" w:lineRule="auto"/>
        <w:ind w:left="709"/>
        <w:jc w:val="both"/>
        <w:rPr>
          <w:i/>
          <w:noProof/>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681163" w:rsidRPr="00C329B0" w14:paraId="4470717A"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3662C80" w14:textId="77777777" w:rsidR="00681163" w:rsidRPr="00076002" w:rsidRDefault="00681163"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C60311" w14:textId="01D70E02" w:rsidR="00681163" w:rsidRPr="00076002" w:rsidRDefault="00681163" w:rsidP="0060035C">
            <w:pPr>
              <w:spacing w:line="276" w:lineRule="auto"/>
              <w:jc w:val="both"/>
              <w:rPr>
                <w:i/>
              </w:rPr>
            </w:pPr>
            <w:r w:rsidRPr="00076002">
              <w:rPr>
                <w:i/>
              </w:rPr>
              <w:t>CP-0</w:t>
            </w:r>
            <w:r>
              <w:rPr>
                <w:i/>
              </w:rPr>
              <w:t>23</w:t>
            </w:r>
          </w:p>
        </w:tc>
      </w:tr>
      <w:tr w:rsidR="00681163" w:rsidRPr="00C329B0" w14:paraId="4C6E8D74"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BE280B" w14:textId="77777777" w:rsidR="00681163" w:rsidRPr="00076002" w:rsidRDefault="00681163"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212F5DB" w14:textId="75DBF599" w:rsidR="00681163" w:rsidRPr="00076002" w:rsidRDefault="00681163" w:rsidP="0060035C">
            <w:pPr>
              <w:spacing w:line="276" w:lineRule="auto"/>
              <w:jc w:val="both"/>
              <w:rPr>
                <w:i/>
              </w:rPr>
            </w:pPr>
            <w:r>
              <w:rPr>
                <w:i/>
              </w:rPr>
              <w:t>Actualizar propietario</w:t>
            </w:r>
            <w:r w:rsidR="00F86666">
              <w:rPr>
                <w:i/>
              </w:rPr>
              <w:t xml:space="preserve"> no domiciliado</w:t>
            </w:r>
          </w:p>
        </w:tc>
      </w:tr>
      <w:tr w:rsidR="00681163" w:rsidRPr="00C329B0" w14:paraId="58FAE5D9"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8356C23" w14:textId="77777777" w:rsidR="00681163" w:rsidRPr="00076002" w:rsidRDefault="00681163"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82621E" w14:textId="77777777" w:rsidR="00681163" w:rsidRPr="00076002" w:rsidRDefault="00681163" w:rsidP="0060035C">
            <w:pPr>
              <w:spacing w:line="276" w:lineRule="auto"/>
              <w:jc w:val="both"/>
              <w:rPr>
                <w:i/>
              </w:rPr>
            </w:pPr>
            <w:r w:rsidRPr="00076002">
              <w:rPr>
                <w:i/>
              </w:rPr>
              <w:t>Desarrolladores</w:t>
            </w:r>
          </w:p>
        </w:tc>
      </w:tr>
      <w:tr w:rsidR="00681163" w:rsidRPr="00C329B0" w14:paraId="452394EF"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C50A494" w14:textId="77777777" w:rsidR="00681163" w:rsidRPr="00076002" w:rsidRDefault="00681163"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C68713" w14:textId="77777777" w:rsidR="00681163" w:rsidRPr="00076002" w:rsidRDefault="00681163"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190"/>
              <w:gridCol w:w="2350"/>
            </w:tblGrid>
            <w:tr w:rsidR="00681163" w:rsidRPr="00110EDE" w14:paraId="47CE3223" w14:textId="77777777" w:rsidTr="0060035C">
              <w:tc>
                <w:tcPr>
                  <w:tcW w:w="993" w:type="dxa"/>
                  <w:shd w:val="clear" w:color="auto" w:fill="auto"/>
                </w:tcPr>
                <w:p w14:paraId="5738BE6A" w14:textId="77777777" w:rsidR="00681163" w:rsidRPr="00110EDE" w:rsidRDefault="00681163" w:rsidP="0060035C">
                  <w:pPr>
                    <w:spacing w:line="276" w:lineRule="auto"/>
                    <w:jc w:val="both"/>
                    <w:rPr>
                      <w:i/>
                    </w:rPr>
                  </w:pPr>
                  <w:r w:rsidRPr="00110EDE">
                    <w:rPr>
                      <w:i/>
                    </w:rPr>
                    <w:t>Tipo de dato</w:t>
                  </w:r>
                </w:p>
              </w:tc>
              <w:tc>
                <w:tcPr>
                  <w:tcW w:w="2190" w:type="dxa"/>
                  <w:shd w:val="clear" w:color="auto" w:fill="auto"/>
                </w:tcPr>
                <w:p w14:paraId="36EDD288" w14:textId="77777777" w:rsidR="00681163" w:rsidRPr="00110EDE" w:rsidRDefault="00681163" w:rsidP="0060035C">
                  <w:pPr>
                    <w:spacing w:line="276" w:lineRule="auto"/>
                    <w:jc w:val="both"/>
                    <w:rPr>
                      <w:i/>
                    </w:rPr>
                  </w:pPr>
                  <w:r w:rsidRPr="00110EDE">
                    <w:rPr>
                      <w:i/>
                    </w:rPr>
                    <w:t>Nombre del parámetro</w:t>
                  </w:r>
                </w:p>
              </w:tc>
              <w:tc>
                <w:tcPr>
                  <w:tcW w:w="2350" w:type="dxa"/>
                  <w:shd w:val="clear" w:color="auto" w:fill="auto"/>
                </w:tcPr>
                <w:p w14:paraId="5CB28611" w14:textId="77777777" w:rsidR="00681163" w:rsidRPr="00110EDE" w:rsidRDefault="00681163" w:rsidP="0060035C">
                  <w:pPr>
                    <w:spacing w:line="276" w:lineRule="auto"/>
                    <w:jc w:val="both"/>
                    <w:rPr>
                      <w:i/>
                    </w:rPr>
                  </w:pPr>
                  <w:r w:rsidRPr="00110EDE">
                    <w:rPr>
                      <w:i/>
                    </w:rPr>
                    <w:t>Valor del parámetro</w:t>
                  </w:r>
                </w:p>
              </w:tc>
            </w:tr>
            <w:tr w:rsidR="00681163" w:rsidRPr="00110EDE" w14:paraId="74B2744C" w14:textId="77777777" w:rsidTr="0060035C">
              <w:tc>
                <w:tcPr>
                  <w:tcW w:w="993" w:type="dxa"/>
                  <w:shd w:val="clear" w:color="auto" w:fill="auto"/>
                </w:tcPr>
                <w:p w14:paraId="4C663B23" w14:textId="77777777" w:rsidR="00681163" w:rsidRPr="00110EDE" w:rsidRDefault="00681163" w:rsidP="0060035C">
                  <w:pPr>
                    <w:spacing w:line="276" w:lineRule="auto"/>
                    <w:jc w:val="both"/>
                    <w:rPr>
                      <w:i/>
                    </w:rPr>
                  </w:pPr>
                  <w:r w:rsidRPr="00110EDE">
                    <w:rPr>
                      <w:i/>
                    </w:rPr>
                    <w:t>String</w:t>
                  </w:r>
                </w:p>
              </w:tc>
              <w:tc>
                <w:tcPr>
                  <w:tcW w:w="2190" w:type="dxa"/>
                  <w:shd w:val="clear" w:color="auto" w:fill="auto"/>
                </w:tcPr>
                <w:p w14:paraId="08F78011" w14:textId="0C9DFFD9" w:rsidR="00681163" w:rsidRPr="00110EDE" w:rsidRDefault="00681163" w:rsidP="0060035C">
                  <w:pPr>
                    <w:spacing w:line="276" w:lineRule="auto"/>
                    <w:jc w:val="both"/>
                    <w:rPr>
                      <w:i/>
                    </w:rPr>
                  </w:pPr>
                  <w:r>
                    <w:rPr>
                      <w:i/>
                    </w:rPr>
                    <w:t>cedula</w:t>
                  </w:r>
                </w:p>
              </w:tc>
              <w:tc>
                <w:tcPr>
                  <w:tcW w:w="2350" w:type="dxa"/>
                  <w:shd w:val="clear" w:color="auto" w:fill="auto"/>
                </w:tcPr>
                <w:p w14:paraId="19F8B131" w14:textId="4703CF33" w:rsidR="00681163" w:rsidRPr="00110EDE" w:rsidRDefault="00681163" w:rsidP="0060035C">
                  <w:pPr>
                    <w:spacing w:line="276" w:lineRule="auto"/>
                    <w:jc w:val="both"/>
                    <w:rPr>
                      <w:i/>
                    </w:rPr>
                  </w:pPr>
                  <w:r w:rsidRPr="00681163">
                    <w:rPr>
                      <w:i/>
                    </w:rPr>
                    <w:t>7778889977</w:t>
                  </w:r>
                </w:p>
              </w:tc>
            </w:tr>
            <w:tr w:rsidR="00681163" w:rsidRPr="00110EDE" w14:paraId="2AD0759D" w14:textId="77777777" w:rsidTr="0060035C">
              <w:tc>
                <w:tcPr>
                  <w:tcW w:w="993" w:type="dxa"/>
                  <w:shd w:val="clear" w:color="auto" w:fill="auto"/>
                </w:tcPr>
                <w:p w14:paraId="7D247D18" w14:textId="77777777" w:rsidR="00681163" w:rsidRPr="00110EDE" w:rsidRDefault="00681163" w:rsidP="0060035C">
                  <w:pPr>
                    <w:spacing w:line="276" w:lineRule="auto"/>
                    <w:jc w:val="both"/>
                    <w:rPr>
                      <w:i/>
                    </w:rPr>
                  </w:pPr>
                  <w:r w:rsidRPr="00110EDE">
                    <w:rPr>
                      <w:i/>
                    </w:rPr>
                    <w:t>String</w:t>
                  </w:r>
                </w:p>
              </w:tc>
              <w:tc>
                <w:tcPr>
                  <w:tcW w:w="2190" w:type="dxa"/>
                  <w:shd w:val="clear" w:color="auto" w:fill="auto"/>
                </w:tcPr>
                <w:p w14:paraId="7BDFFABA" w14:textId="77777777" w:rsidR="00681163" w:rsidRPr="00110EDE" w:rsidRDefault="00681163" w:rsidP="0060035C">
                  <w:pPr>
                    <w:spacing w:line="276" w:lineRule="auto"/>
                    <w:jc w:val="both"/>
                    <w:rPr>
                      <w:i/>
                    </w:rPr>
                  </w:pPr>
                  <w:r w:rsidRPr="00110EDE">
                    <w:rPr>
                      <w:i/>
                    </w:rPr>
                    <w:t>Nombre</w:t>
                  </w:r>
                </w:p>
              </w:tc>
              <w:tc>
                <w:tcPr>
                  <w:tcW w:w="2350" w:type="dxa"/>
                  <w:shd w:val="clear" w:color="auto" w:fill="auto"/>
                </w:tcPr>
                <w:p w14:paraId="5AA298E5" w14:textId="54241E09" w:rsidR="00681163" w:rsidRPr="00110EDE" w:rsidRDefault="00F86666" w:rsidP="0060035C">
                  <w:pPr>
                    <w:spacing w:line="276" w:lineRule="auto"/>
                    <w:jc w:val="both"/>
                    <w:rPr>
                      <w:i/>
                    </w:rPr>
                  </w:pPr>
                  <w:proofErr w:type="spellStart"/>
                  <w:r>
                    <w:rPr>
                      <w:i/>
                    </w:rPr>
                    <w:t>Agusto</w:t>
                  </w:r>
                  <w:proofErr w:type="spellEnd"/>
                </w:p>
              </w:tc>
            </w:tr>
            <w:tr w:rsidR="00681163" w:rsidRPr="00110EDE" w14:paraId="7D1E03BD" w14:textId="77777777" w:rsidTr="0060035C">
              <w:tc>
                <w:tcPr>
                  <w:tcW w:w="993" w:type="dxa"/>
                  <w:shd w:val="clear" w:color="auto" w:fill="auto"/>
                </w:tcPr>
                <w:p w14:paraId="1A3CDB82" w14:textId="77777777" w:rsidR="00681163" w:rsidRPr="00110EDE" w:rsidRDefault="00681163" w:rsidP="0060035C">
                  <w:pPr>
                    <w:spacing w:line="276" w:lineRule="auto"/>
                    <w:jc w:val="both"/>
                    <w:rPr>
                      <w:i/>
                    </w:rPr>
                  </w:pPr>
                  <w:r w:rsidRPr="00110EDE">
                    <w:rPr>
                      <w:i/>
                    </w:rPr>
                    <w:t>String</w:t>
                  </w:r>
                </w:p>
              </w:tc>
              <w:tc>
                <w:tcPr>
                  <w:tcW w:w="2190" w:type="dxa"/>
                  <w:shd w:val="clear" w:color="auto" w:fill="auto"/>
                </w:tcPr>
                <w:p w14:paraId="2BBDCB0B" w14:textId="77777777" w:rsidR="00681163" w:rsidRPr="00110EDE" w:rsidRDefault="00681163" w:rsidP="0060035C">
                  <w:pPr>
                    <w:spacing w:line="276" w:lineRule="auto"/>
                    <w:jc w:val="both"/>
                    <w:rPr>
                      <w:i/>
                    </w:rPr>
                  </w:pPr>
                  <w:r w:rsidRPr="00110EDE">
                    <w:rPr>
                      <w:i/>
                    </w:rPr>
                    <w:t>Correo</w:t>
                  </w:r>
                </w:p>
              </w:tc>
              <w:tc>
                <w:tcPr>
                  <w:tcW w:w="2350" w:type="dxa"/>
                  <w:shd w:val="clear" w:color="auto" w:fill="auto"/>
                </w:tcPr>
                <w:p w14:paraId="2B231D0B" w14:textId="5DB331BB" w:rsidR="00681163" w:rsidRPr="00110EDE" w:rsidRDefault="00681163" w:rsidP="0060035C">
                  <w:pPr>
                    <w:spacing w:line="276" w:lineRule="auto"/>
                    <w:jc w:val="both"/>
                    <w:rPr>
                      <w:i/>
                    </w:rPr>
                  </w:pPr>
                  <w:r w:rsidRPr="00681163">
                    <w:rPr>
                      <w:i/>
                    </w:rPr>
                    <w:t>Prueba</w:t>
                  </w:r>
                </w:p>
              </w:tc>
            </w:tr>
            <w:tr w:rsidR="00681163" w:rsidRPr="00110EDE" w14:paraId="0AFB3E1A" w14:textId="77777777" w:rsidTr="0060035C">
              <w:tc>
                <w:tcPr>
                  <w:tcW w:w="993" w:type="dxa"/>
                  <w:shd w:val="clear" w:color="auto" w:fill="auto"/>
                </w:tcPr>
                <w:p w14:paraId="03825436" w14:textId="77777777" w:rsidR="00681163" w:rsidRPr="00110EDE" w:rsidRDefault="00681163" w:rsidP="0060035C">
                  <w:pPr>
                    <w:spacing w:line="276" w:lineRule="auto"/>
                    <w:jc w:val="both"/>
                    <w:rPr>
                      <w:i/>
                    </w:rPr>
                  </w:pPr>
                  <w:r w:rsidRPr="00110EDE">
                    <w:rPr>
                      <w:i/>
                    </w:rPr>
                    <w:t>String</w:t>
                  </w:r>
                </w:p>
              </w:tc>
              <w:tc>
                <w:tcPr>
                  <w:tcW w:w="2190" w:type="dxa"/>
                  <w:shd w:val="clear" w:color="auto" w:fill="auto"/>
                </w:tcPr>
                <w:p w14:paraId="39E55A7C" w14:textId="77777777" w:rsidR="00681163" w:rsidRPr="00110EDE" w:rsidRDefault="00681163" w:rsidP="0060035C">
                  <w:pPr>
                    <w:spacing w:line="276" w:lineRule="auto"/>
                    <w:jc w:val="both"/>
                    <w:rPr>
                      <w:i/>
                    </w:rPr>
                  </w:pPr>
                  <w:r w:rsidRPr="00110EDE">
                    <w:rPr>
                      <w:i/>
                    </w:rPr>
                    <w:t>Teléfono</w:t>
                  </w:r>
                </w:p>
              </w:tc>
              <w:tc>
                <w:tcPr>
                  <w:tcW w:w="2350" w:type="dxa"/>
                  <w:shd w:val="clear" w:color="auto" w:fill="auto"/>
                </w:tcPr>
                <w:p w14:paraId="2ECD09BC" w14:textId="77777777" w:rsidR="00681163" w:rsidRPr="00110EDE" w:rsidRDefault="00681163" w:rsidP="0060035C">
                  <w:pPr>
                    <w:spacing w:line="276" w:lineRule="auto"/>
                    <w:jc w:val="both"/>
                    <w:rPr>
                      <w:i/>
                    </w:rPr>
                  </w:pPr>
                  <w:r>
                    <w:rPr>
                      <w:i/>
                    </w:rPr>
                    <w:t>987654321</w:t>
                  </w:r>
                </w:p>
              </w:tc>
            </w:tr>
            <w:tr w:rsidR="00681163" w:rsidRPr="00110EDE" w14:paraId="6F455910" w14:textId="77777777" w:rsidTr="0060035C">
              <w:tc>
                <w:tcPr>
                  <w:tcW w:w="993" w:type="dxa"/>
                  <w:shd w:val="clear" w:color="auto" w:fill="auto"/>
                </w:tcPr>
                <w:p w14:paraId="638A25E3" w14:textId="77777777" w:rsidR="00681163" w:rsidRPr="00110EDE" w:rsidRDefault="00681163" w:rsidP="0060035C">
                  <w:pPr>
                    <w:spacing w:line="276" w:lineRule="auto"/>
                    <w:jc w:val="both"/>
                    <w:rPr>
                      <w:i/>
                    </w:rPr>
                  </w:pPr>
                  <w:r w:rsidRPr="00110EDE">
                    <w:rPr>
                      <w:i/>
                    </w:rPr>
                    <w:t>String</w:t>
                  </w:r>
                </w:p>
              </w:tc>
              <w:tc>
                <w:tcPr>
                  <w:tcW w:w="2190" w:type="dxa"/>
                  <w:shd w:val="clear" w:color="auto" w:fill="auto"/>
                </w:tcPr>
                <w:p w14:paraId="45DC6961" w14:textId="77777777" w:rsidR="00681163" w:rsidRPr="00110EDE" w:rsidRDefault="00681163" w:rsidP="0060035C">
                  <w:pPr>
                    <w:spacing w:line="276" w:lineRule="auto"/>
                    <w:jc w:val="both"/>
                    <w:rPr>
                      <w:i/>
                    </w:rPr>
                  </w:pPr>
                  <w:r w:rsidRPr="00110EDE">
                    <w:rPr>
                      <w:i/>
                    </w:rPr>
                    <w:t>Dirección</w:t>
                  </w:r>
                </w:p>
              </w:tc>
              <w:tc>
                <w:tcPr>
                  <w:tcW w:w="2350" w:type="dxa"/>
                  <w:shd w:val="clear" w:color="auto" w:fill="auto"/>
                </w:tcPr>
                <w:p w14:paraId="33C38801" w14:textId="6147BDB2" w:rsidR="00681163" w:rsidRPr="00110EDE" w:rsidRDefault="00681163" w:rsidP="0060035C">
                  <w:pPr>
                    <w:spacing w:line="276" w:lineRule="auto"/>
                    <w:jc w:val="both"/>
                    <w:rPr>
                      <w:i/>
                    </w:rPr>
                  </w:pPr>
                  <w:r w:rsidRPr="00681163">
                    <w:rPr>
                      <w:i/>
                    </w:rPr>
                    <w:t>Prueba</w:t>
                  </w:r>
                </w:p>
              </w:tc>
            </w:tr>
            <w:tr w:rsidR="00681163" w:rsidRPr="00110EDE" w14:paraId="2A815C9E" w14:textId="77777777" w:rsidTr="0060035C">
              <w:tc>
                <w:tcPr>
                  <w:tcW w:w="993" w:type="dxa"/>
                  <w:shd w:val="clear" w:color="auto" w:fill="auto"/>
                </w:tcPr>
                <w:p w14:paraId="5276BEAF" w14:textId="77777777" w:rsidR="00681163" w:rsidRPr="00110EDE" w:rsidRDefault="00681163" w:rsidP="0060035C">
                  <w:pPr>
                    <w:spacing w:line="276" w:lineRule="auto"/>
                    <w:jc w:val="both"/>
                    <w:rPr>
                      <w:i/>
                    </w:rPr>
                  </w:pPr>
                  <w:r w:rsidRPr="00110EDE">
                    <w:rPr>
                      <w:i/>
                    </w:rPr>
                    <w:t>Date</w:t>
                  </w:r>
                </w:p>
              </w:tc>
              <w:tc>
                <w:tcPr>
                  <w:tcW w:w="2190" w:type="dxa"/>
                  <w:shd w:val="clear" w:color="auto" w:fill="auto"/>
                </w:tcPr>
                <w:p w14:paraId="307E33CA" w14:textId="77777777" w:rsidR="00681163" w:rsidRPr="00110EDE" w:rsidRDefault="00681163" w:rsidP="0060035C">
                  <w:pPr>
                    <w:spacing w:line="276" w:lineRule="auto"/>
                    <w:jc w:val="both"/>
                    <w:rPr>
                      <w:i/>
                    </w:rPr>
                  </w:pPr>
                  <w:r w:rsidRPr="00110EDE">
                    <w:rPr>
                      <w:i/>
                    </w:rPr>
                    <w:t>Fecha_Nac</w:t>
                  </w:r>
                </w:p>
              </w:tc>
              <w:tc>
                <w:tcPr>
                  <w:tcW w:w="2350" w:type="dxa"/>
                  <w:shd w:val="clear" w:color="auto" w:fill="auto"/>
                </w:tcPr>
                <w:p w14:paraId="74959BA7" w14:textId="2F49EA52" w:rsidR="00681163" w:rsidRPr="00110EDE" w:rsidRDefault="00F86666" w:rsidP="0060035C">
                  <w:pPr>
                    <w:spacing w:line="276" w:lineRule="auto"/>
                    <w:jc w:val="both"/>
                    <w:rPr>
                      <w:i/>
                    </w:rPr>
                  </w:pPr>
                  <w:r w:rsidRPr="00F86666">
                    <w:rPr>
                      <w:i/>
                    </w:rPr>
                    <w:t>23/11/2015</w:t>
                  </w:r>
                </w:p>
              </w:tc>
            </w:tr>
            <w:tr w:rsidR="00681163" w:rsidRPr="00110EDE" w14:paraId="48B02A2B" w14:textId="77777777" w:rsidTr="0060035C">
              <w:tc>
                <w:tcPr>
                  <w:tcW w:w="993" w:type="dxa"/>
                  <w:shd w:val="clear" w:color="auto" w:fill="auto"/>
                </w:tcPr>
                <w:p w14:paraId="3FCAD21F" w14:textId="77777777" w:rsidR="00681163" w:rsidRPr="00110EDE" w:rsidRDefault="00681163" w:rsidP="0060035C">
                  <w:pPr>
                    <w:spacing w:line="276" w:lineRule="auto"/>
                    <w:jc w:val="both"/>
                    <w:rPr>
                      <w:i/>
                    </w:rPr>
                  </w:pPr>
                  <w:r w:rsidRPr="00110EDE">
                    <w:rPr>
                      <w:i/>
                    </w:rPr>
                    <w:t>int</w:t>
                  </w:r>
                </w:p>
              </w:tc>
              <w:tc>
                <w:tcPr>
                  <w:tcW w:w="2190" w:type="dxa"/>
                  <w:shd w:val="clear" w:color="auto" w:fill="auto"/>
                </w:tcPr>
                <w:p w14:paraId="62EBB5FE" w14:textId="77777777" w:rsidR="00681163" w:rsidRPr="00110EDE" w:rsidRDefault="00681163" w:rsidP="0060035C">
                  <w:pPr>
                    <w:spacing w:line="276" w:lineRule="auto"/>
                    <w:jc w:val="both"/>
                    <w:rPr>
                      <w:i/>
                    </w:rPr>
                  </w:pPr>
                  <w:proofErr w:type="spellStart"/>
                  <w:r w:rsidRPr="00110EDE">
                    <w:rPr>
                      <w:i/>
                    </w:rPr>
                    <w:t>Id_Tipo_propietario</w:t>
                  </w:r>
                  <w:proofErr w:type="spellEnd"/>
                </w:p>
              </w:tc>
              <w:tc>
                <w:tcPr>
                  <w:tcW w:w="2350" w:type="dxa"/>
                  <w:shd w:val="clear" w:color="auto" w:fill="auto"/>
                </w:tcPr>
                <w:p w14:paraId="07B1BD19" w14:textId="76D34833" w:rsidR="00681163" w:rsidRPr="00110EDE" w:rsidRDefault="00F86666" w:rsidP="0060035C">
                  <w:pPr>
                    <w:spacing w:line="276" w:lineRule="auto"/>
                    <w:jc w:val="both"/>
                    <w:rPr>
                      <w:i/>
                    </w:rPr>
                  </w:pPr>
                  <w:r>
                    <w:rPr>
                      <w:i/>
                    </w:rPr>
                    <w:t>1</w:t>
                  </w:r>
                </w:p>
              </w:tc>
            </w:tr>
            <w:tr w:rsidR="00F86666" w:rsidRPr="00110EDE" w14:paraId="3200C6CF" w14:textId="77777777" w:rsidTr="0060035C">
              <w:tc>
                <w:tcPr>
                  <w:tcW w:w="993" w:type="dxa"/>
                  <w:shd w:val="clear" w:color="auto" w:fill="auto"/>
                </w:tcPr>
                <w:p w14:paraId="158AA97E" w14:textId="38C90B1F" w:rsidR="00F86666" w:rsidRPr="00110EDE" w:rsidRDefault="00F86666" w:rsidP="0060035C">
                  <w:pPr>
                    <w:spacing w:line="276" w:lineRule="auto"/>
                    <w:jc w:val="both"/>
                    <w:rPr>
                      <w:i/>
                    </w:rPr>
                  </w:pPr>
                  <w:r>
                    <w:rPr>
                      <w:i/>
                    </w:rPr>
                    <w:t>int</w:t>
                  </w:r>
                </w:p>
              </w:tc>
              <w:tc>
                <w:tcPr>
                  <w:tcW w:w="2190" w:type="dxa"/>
                  <w:shd w:val="clear" w:color="auto" w:fill="auto"/>
                </w:tcPr>
                <w:p w14:paraId="0394F65B" w14:textId="2F437930" w:rsidR="00F86666" w:rsidRPr="00110EDE" w:rsidRDefault="00F86666" w:rsidP="0060035C">
                  <w:pPr>
                    <w:spacing w:line="276" w:lineRule="auto"/>
                    <w:jc w:val="both"/>
                    <w:rPr>
                      <w:i/>
                    </w:rPr>
                  </w:pPr>
                  <w:r>
                    <w:rPr>
                      <w:i/>
                    </w:rPr>
                    <w:t>mes</w:t>
                  </w:r>
                </w:p>
              </w:tc>
              <w:tc>
                <w:tcPr>
                  <w:tcW w:w="2350" w:type="dxa"/>
                  <w:shd w:val="clear" w:color="auto" w:fill="auto"/>
                </w:tcPr>
                <w:p w14:paraId="04BBC1A7" w14:textId="4A8CFD34" w:rsidR="00F86666" w:rsidRDefault="00F86666" w:rsidP="0060035C">
                  <w:pPr>
                    <w:spacing w:line="276" w:lineRule="auto"/>
                    <w:jc w:val="both"/>
                    <w:rPr>
                      <w:i/>
                    </w:rPr>
                  </w:pPr>
                  <w:r>
                    <w:rPr>
                      <w:i/>
                    </w:rPr>
                    <w:t>7</w:t>
                  </w:r>
                </w:p>
              </w:tc>
            </w:tr>
          </w:tbl>
          <w:p w14:paraId="294E9567" w14:textId="77777777" w:rsidR="00681163" w:rsidRPr="00076002" w:rsidRDefault="00681163" w:rsidP="0060035C">
            <w:pPr>
              <w:spacing w:line="276" w:lineRule="auto"/>
              <w:ind w:left="709"/>
              <w:jc w:val="both"/>
              <w:rPr>
                <w:i/>
              </w:rPr>
            </w:pPr>
          </w:p>
          <w:p w14:paraId="46C66BD5" w14:textId="77777777" w:rsidR="00681163" w:rsidRPr="00076002" w:rsidRDefault="00681163" w:rsidP="0060035C">
            <w:pPr>
              <w:numPr>
                <w:ilvl w:val="0"/>
                <w:numId w:val="6"/>
              </w:numPr>
              <w:spacing w:line="276" w:lineRule="auto"/>
              <w:ind w:left="709"/>
              <w:jc w:val="both"/>
              <w:rPr>
                <w:i/>
              </w:rPr>
            </w:pPr>
            <w:r w:rsidRPr="00076002">
              <w:rPr>
                <w:i/>
              </w:rPr>
              <w:t>Hacer clic en el botón registrar.</w:t>
            </w:r>
          </w:p>
        </w:tc>
      </w:tr>
      <w:tr w:rsidR="00681163" w:rsidRPr="00C329B0" w14:paraId="61834754"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156467" w14:textId="77777777" w:rsidR="00681163" w:rsidRPr="00076002" w:rsidRDefault="00681163"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B97326" w14:textId="77777777" w:rsidR="00681163" w:rsidRPr="00076002" w:rsidRDefault="00681163"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681163" w:rsidRPr="00C329B0" w14:paraId="5D84605B"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45454A6" w14:textId="77777777" w:rsidR="00681163" w:rsidRPr="00076002" w:rsidRDefault="00681163"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240081F" w14:textId="77777777" w:rsidR="00681163" w:rsidRPr="00076002" w:rsidRDefault="00681163" w:rsidP="0060035C">
            <w:pPr>
              <w:spacing w:line="276" w:lineRule="auto"/>
              <w:jc w:val="both"/>
              <w:rPr>
                <w:i/>
              </w:rPr>
            </w:pPr>
            <w:r w:rsidRPr="00076002">
              <w:rPr>
                <w:i/>
              </w:rPr>
              <w:t xml:space="preserve">El </w:t>
            </w:r>
            <w:r>
              <w:rPr>
                <w:i/>
              </w:rPr>
              <w:t xml:space="preserve">propietario </w:t>
            </w:r>
            <w:r w:rsidRPr="00076002">
              <w:rPr>
                <w:i/>
              </w:rPr>
              <w:t xml:space="preserve">será </w:t>
            </w:r>
            <w:r>
              <w:rPr>
                <w:i/>
              </w:rPr>
              <w:t>actualizado</w:t>
            </w:r>
            <w:r w:rsidRPr="00076002">
              <w:rPr>
                <w:i/>
              </w:rPr>
              <w:t xml:space="preserve"> correctamente en el sistema</w:t>
            </w:r>
          </w:p>
        </w:tc>
      </w:tr>
      <w:tr w:rsidR="00681163" w:rsidRPr="00C329B0" w14:paraId="23E95CDC"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A716DC2" w14:textId="77777777" w:rsidR="00681163" w:rsidRPr="00076002" w:rsidRDefault="00681163"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8C7821" w14:textId="77777777" w:rsidR="00681163" w:rsidRPr="00076002" w:rsidRDefault="00681163" w:rsidP="0060035C">
            <w:pPr>
              <w:spacing w:line="276" w:lineRule="auto"/>
              <w:jc w:val="both"/>
              <w:rPr>
                <w:i/>
              </w:rPr>
            </w:pPr>
            <w:r w:rsidRPr="00076002">
              <w:rPr>
                <w:i/>
              </w:rPr>
              <w:t xml:space="preserve">Se ha </w:t>
            </w:r>
            <w:r>
              <w:rPr>
                <w:i/>
              </w:rPr>
              <w:t>actualizado</w:t>
            </w:r>
            <w:r w:rsidRPr="00076002">
              <w:rPr>
                <w:i/>
              </w:rPr>
              <w:t xml:space="preserve"> correctamente el </w:t>
            </w:r>
            <w:r>
              <w:rPr>
                <w:i/>
              </w:rPr>
              <w:t>propietario</w:t>
            </w:r>
            <w:r w:rsidRPr="00076002">
              <w:rPr>
                <w:i/>
              </w:rPr>
              <w:t>.</w:t>
            </w:r>
          </w:p>
        </w:tc>
      </w:tr>
      <w:tr w:rsidR="00681163" w:rsidRPr="00C329B0" w14:paraId="64BCABE2"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9C39B7" w14:textId="77777777" w:rsidR="00681163" w:rsidRPr="00076002" w:rsidRDefault="00681163"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5EFA7E" w14:textId="77777777" w:rsidR="00681163" w:rsidRPr="00076002" w:rsidRDefault="00681163" w:rsidP="0060035C">
            <w:pPr>
              <w:spacing w:line="276" w:lineRule="auto"/>
              <w:jc w:val="both"/>
              <w:rPr>
                <w:i/>
              </w:rPr>
            </w:pPr>
            <w:r w:rsidRPr="00076002">
              <w:rPr>
                <w:i/>
              </w:rPr>
              <w:t>Exitoso</w:t>
            </w:r>
          </w:p>
        </w:tc>
      </w:tr>
      <w:tr w:rsidR="00681163" w:rsidRPr="00C329B0" w14:paraId="6554399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51ADD76" w14:textId="77777777" w:rsidR="00681163" w:rsidRPr="00076002" w:rsidRDefault="00681163"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2AEC1F8" w14:textId="77777777" w:rsidR="00681163" w:rsidRPr="00076002" w:rsidRDefault="00681163" w:rsidP="0060035C">
            <w:pPr>
              <w:spacing w:line="276" w:lineRule="auto"/>
              <w:jc w:val="both"/>
              <w:rPr>
                <w:i/>
              </w:rPr>
            </w:pPr>
            <w:r>
              <w:rPr>
                <w:i/>
              </w:rPr>
              <w:t>El empleado es el encargado de actualizar a los propietarios en el sistema.</w:t>
            </w:r>
          </w:p>
        </w:tc>
      </w:tr>
    </w:tbl>
    <w:p w14:paraId="7652B96F" w14:textId="5EA0D1FB" w:rsidR="00B45B0E" w:rsidRDefault="00B45B0E" w:rsidP="00A15912">
      <w:pPr>
        <w:spacing w:line="276" w:lineRule="auto"/>
        <w:ind w:left="709"/>
        <w:jc w:val="both"/>
        <w:rPr>
          <w:i/>
          <w:noProof/>
          <w:color w:val="0000FF"/>
        </w:rPr>
      </w:pPr>
    </w:p>
    <w:p w14:paraId="5AA4715C" w14:textId="719DB4D4" w:rsidR="00B45B0E" w:rsidRDefault="00B45B0E" w:rsidP="00A15912">
      <w:pPr>
        <w:spacing w:line="276" w:lineRule="auto"/>
        <w:ind w:left="709"/>
        <w:jc w:val="both"/>
        <w:rPr>
          <w:i/>
          <w:noProof/>
          <w:color w:val="0000FF"/>
        </w:rPr>
      </w:pPr>
    </w:p>
    <w:p w14:paraId="4A2F241F" w14:textId="0D89A3E3" w:rsidR="00B45B0E" w:rsidRDefault="00B45B0E" w:rsidP="00A15912">
      <w:pPr>
        <w:spacing w:line="276" w:lineRule="auto"/>
        <w:ind w:left="709"/>
        <w:jc w:val="both"/>
        <w:rPr>
          <w:i/>
          <w:noProof/>
          <w:color w:val="0000FF"/>
        </w:rPr>
      </w:pPr>
    </w:p>
    <w:p w14:paraId="74610125" w14:textId="4875E5CC" w:rsidR="00B45B0E" w:rsidRDefault="00B45B0E" w:rsidP="00A15912">
      <w:pPr>
        <w:spacing w:line="276" w:lineRule="auto"/>
        <w:ind w:left="709"/>
        <w:jc w:val="both"/>
        <w:rPr>
          <w:i/>
          <w:noProof/>
          <w:color w:val="0000FF"/>
        </w:rPr>
      </w:pPr>
    </w:p>
    <w:p w14:paraId="6DFD989A" w14:textId="34D42F73" w:rsidR="00B45B0E" w:rsidRDefault="00B45B0E" w:rsidP="00A15912">
      <w:pPr>
        <w:spacing w:line="276" w:lineRule="auto"/>
        <w:ind w:left="709"/>
        <w:jc w:val="both"/>
        <w:rPr>
          <w:i/>
          <w:noProof/>
          <w:color w:val="0000FF"/>
        </w:rPr>
      </w:pPr>
    </w:p>
    <w:p w14:paraId="4B2D3102" w14:textId="1FBDF897" w:rsidR="00B45B0E" w:rsidRDefault="00B45B0E" w:rsidP="00A15912">
      <w:pPr>
        <w:spacing w:line="276" w:lineRule="auto"/>
        <w:ind w:left="709"/>
        <w:jc w:val="both"/>
        <w:rPr>
          <w:i/>
          <w:noProof/>
          <w:color w:val="0000FF"/>
        </w:rPr>
      </w:pPr>
    </w:p>
    <w:p w14:paraId="55F66AAF" w14:textId="5499C6C3" w:rsidR="00B45B0E" w:rsidRDefault="00681163" w:rsidP="00A15912">
      <w:pPr>
        <w:spacing w:line="276" w:lineRule="auto"/>
        <w:ind w:left="709"/>
        <w:jc w:val="both"/>
        <w:rPr>
          <w:i/>
          <w:noProof/>
          <w:color w:val="0000FF"/>
        </w:rPr>
      </w:pPr>
      <w:r w:rsidRPr="00681163">
        <w:rPr>
          <w:i/>
          <w:noProof/>
          <w:color w:val="0000FF"/>
        </w:rPr>
        <w:pict w14:anchorId="4ECE1F76">
          <v:shape id="_x0000_i1074" type="#_x0000_t75" style="width:481.5pt;height:323.25pt;visibility:visible;mso-wrap-style:square">
            <v:imagedata r:id="rId29" o:title=""/>
          </v:shape>
        </w:pict>
      </w:r>
    </w:p>
    <w:p w14:paraId="44A84304" w14:textId="1269D503" w:rsidR="00B45B0E" w:rsidRDefault="00B45B0E"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F86666" w:rsidRPr="00C329B0" w14:paraId="3372FCC0"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7E5A7C" w14:textId="77777777" w:rsidR="00F86666" w:rsidRPr="00076002" w:rsidRDefault="00F86666"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261F7F9" w14:textId="658704B5" w:rsidR="00F86666" w:rsidRPr="00076002" w:rsidRDefault="00F86666" w:rsidP="0060035C">
            <w:pPr>
              <w:spacing w:line="276" w:lineRule="auto"/>
              <w:jc w:val="both"/>
              <w:rPr>
                <w:i/>
              </w:rPr>
            </w:pPr>
            <w:r w:rsidRPr="00076002">
              <w:rPr>
                <w:i/>
              </w:rPr>
              <w:t>CP-0</w:t>
            </w:r>
            <w:r>
              <w:rPr>
                <w:i/>
              </w:rPr>
              <w:t>2</w:t>
            </w:r>
            <w:r w:rsidR="00476C3A">
              <w:rPr>
                <w:i/>
              </w:rPr>
              <w:t>4</w:t>
            </w:r>
          </w:p>
        </w:tc>
      </w:tr>
      <w:tr w:rsidR="00F86666" w:rsidRPr="00C329B0" w14:paraId="3081258D"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D571DCD" w14:textId="77777777" w:rsidR="00F86666" w:rsidRPr="00076002" w:rsidRDefault="00F86666"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21F2952" w14:textId="2657C6AF" w:rsidR="00F86666" w:rsidRPr="00076002" w:rsidRDefault="00476C3A" w:rsidP="0060035C">
            <w:pPr>
              <w:spacing w:line="276" w:lineRule="auto"/>
              <w:jc w:val="both"/>
              <w:rPr>
                <w:i/>
              </w:rPr>
            </w:pPr>
            <w:r>
              <w:rPr>
                <w:i/>
              </w:rPr>
              <w:t>Actualizar fecha de pago</w:t>
            </w:r>
          </w:p>
        </w:tc>
      </w:tr>
      <w:tr w:rsidR="00F86666" w:rsidRPr="00C329B0" w14:paraId="277A86E8"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58A6850" w14:textId="77777777" w:rsidR="00F86666" w:rsidRPr="00076002" w:rsidRDefault="00F86666"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D0B9F4" w14:textId="77777777" w:rsidR="00F86666" w:rsidRPr="00076002" w:rsidRDefault="00F86666" w:rsidP="0060035C">
            <w:pPr>
              <w:spacing w:line="276" w:lineRule="auto"/>
              <w:jc w:val="both"/>
              <w:rPr>
                <w:i/>
              </w:rPr>
            </w:pPr>
            <w:r w:rsidRPr="00076002">
              <w:rPr>
                <w:i/>
              </w:rPr>
              <w:t>Desarrolladores</w:t>
            </w:r>
          </w:p>
        </w:tc>
      </w:tr>
      <w:tr w:rsidR="00F86666" w:rsidRPr="00C329B0" w14:paraId="2C9EF946"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2962DC7" w14:textId="77777777" w:rsidR="00F86666" w:rsidRPr="00076002" w:rsidRDefault="00F86666"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66E74F" w14:textId="77777777" w:rsidR="00F86666" w:rsidRPr="00076002" w:rsidRDefault="00F86666"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F86666" w:rsidRPr="00110EDE" w14:paraId="54B15898" w14:textId="77777777" w:rsidTr="0060035C">
              <w:tc>
                <w:tcPr>
                  <w:tcW w:w="939" w:type="dxa"/>
                  <w:shd w:val="clear" w:color="auto" w:fill="auto"/>
                </w:tcPr>
                <w:p w14:paraId="64C4AE7E" w14:textId="77777777" w:rsidR="00F86666" w:rsidRPr="00110EDE" w:rsidRDefault="00F86666" w:rsidP="0060035C">
                  <w:pPr>
                    <w:spacing w:line="276" w:lineRule="auto"/>
                    <w:jc w:val="both"/>
                    <w:rPr>
                      <w:i/>
                    </w:rPr>
                  </w:pPr>
                  <w:r w:rsidRPr="00110EDE">
                    <w:rPr>
                      <w:i/>
                    </w:rPr>
                    <w:t>Tipo de dato</w:t>
                  </w:r>
                </w:p>
              </w:tc>
              <w:tc>
                <w:tcPr>
                  <w:tcW w:w="2190" w:type="dxa"/>
                  <w:shd w:val="clear" w:color="auto" w:fill="auto"/>
                </w:tcPr>
                <w:p w14:paraId="68670E15" w14:textId="77777777" w:rsidR="00F86666" w:rsidRPr="00110EDE" w:rsidRDefault="00F86666" w:rsidP="0060035C">
                  <w:pPr>
                    <w:spacing w:line="276" w:lineRule="auto"/>
                    <w:jc w:val="both"/>
                    <w:rPr>
                      <w:i/>
                    </w:rPr>
                  </w:pPr>
                  <w:r w:rsidRPr="00110EDE">
                    <w:rPr>
                      <w:i/>
                    </w:rPr>
                    <w:t>Nombre del parámetro</w:t>
                  </w:r>
                </w:p>
              </w:tc>
              <w:tc>
                <w:tcPr>
                  <w:tcW w:w="2404" w:type="dxa"/>
                  <w:shd w:val="clear" w:color="auto" w:fill="auto"/>
                </w:tcPr>
                <w:p w14:paraId="54943490" w14:textId="77777777" w:rsidR="00F86666" w:rsidRPr="00110EDE" w:rsidRDefault="00F86666" w:rsidP="0060035C">
                  <w:pPr>
                    <w:spacing w:line="276" w:lineRule="auto"/>
                    <w:jc w:val="both"/>
                    <w:rPr>
                      <w:i/>
                    </w:rPr>
                  </w:pPr>
                  <w:r w:rsidRPr="00110EDE">
                    <w:rPr>
                      <w:i/>
                    </w:rPr>
                    <w:t>Valor del parámetro</w:t>
                  </w:r>
                </w:p>
              </w:tc>
            </w:tr>
            <w:tr w:rsidR="00F86666" w:rsidRPr="00110EDE" w14:paraId="578E6B45" w14:textId="77777777" w:rsidTr="0060035C">
              <w:tc>
                <w:tcPr>
                  <w:tcW w:w="939" w:type="dxa"/>
                  <w:shd w:val="clear" w:color="auto" w:fill="auto"/>
                </w:tcPr>
                <w:p w14:paraId="32A0A8B8" w14:textId="77777777" w:rsidR="00F86666" w:rsidRPr="00110EDE" w:rsidRDefault="00F86666" w:rsidP="0060035C">
                  <w:pPr>
                    <w:spacing w:line="276" w:lineRule="auto"/>
                    <w:jc w:val="both"/>
                    <w:rPr>
                      <w:i/>
                    </w:rPr>
                  </w:pPr>
                  <w:r w:rsidRPr="00110EDE">
                    <w:rPr>
                      <w:i/>
                    </w:rPr>
                    <w:t>String</w:t>
                  </w:r>
                </w:p>
              </w:tc>
              <w:tc>
                <w:tcPr>
                  <w:tcW w:w="2190" w:type="dxa"/>
                  <w:shd w:val="clear" w:color="auto" w:fill="auto"/>
                </w:tcPr>
                <w:p w14:paraId="58756B17" w14:textId="5D53C332" w:rsidR="00F86666" w:rsidRPr="00110EDE" w:rsidRDefault="00F86666" w:rsidP="0060035C">
                  <w:pPr>
                    <w:spacing w:line="276" w:lineRule="auto"/>
                    <w:jc w:val="both"/>
                    <w:rPr>
                      <w:i/>
                    </w:rPr>
                  </w:pPr>
                  <w:proofErr w:type="spellStart"/>
                  <w:r w:rsidRPr="00F86666">
                    <w:rPr>
                      <w:i/>
                    </w:rPr>
                    <w:t>id_factura</w:t>
                  </w:r>
                  <w:proofErr w:type="spellEnd"/>
                </w:p>
              </w:tc>
              <w:tc>
                <w:tcPr>
                  <w:tcW w:w="2404" w:type="dxa"/>
                  <w:shd w:val="clear" w:color="auto" w:fill="auto"/>
                </w:tcPr>
                <w:p w14:paraId="2B9A3FCD" w14:textId="54B15113" w:rsidR="00F86666" w:rsidRPr="00110EDE" w:rsidRDefault="00F86666" w:rsidP="0060035C">
                  <w:pPr>
                    <w:spacing w:line="276" w:lineRule="auto"/>
                    <w:jc w:val="both"/>
                    <w:rPr>
                      <w:i/>
                    </w:rPr>
                  </w:pPr>
                  <w:r>
                    <w:rPr>
                      <w:i/>
                    </w:rPr>
                    <w:t>14</w:t>
                  </w:r>
                </w:p>
              </w:tc>
            </w:tr>
          </w:tbl>
          <w:p w14:paraId="313E4A9B" w14:textId="77777777" w:rsidR="00F86666" w:rsidRPr="00076002" w:rsidRDefault="00F86666" w:rsidP="0060035C">
            <w:pPr>
              <w:spacing w:line="276" w:lineRule="auto"/>
              <w:ind w:left="709"/>
              <w:jc w:val="both"/>
              <w:rPr>
                <w:i/>
              </w:rPr>
            </w:pPr>
          </w:p>
          <w:p w14:paraId="3DC0E85C" w14:textId="6D9004F6" w:rsidR="00F86666" w:rsidRPr="00076002" w:rsidRDefault="00F86666" w:rsidP="0060035C">
            <w:pPr>
              <w:numPr>
                <w:ilvl w:val="0"/>
                <w:numId w:val="6"/>
              </w:numPr>
              <w:spacing w:line="276" w:lineRule="auto"/>
              <w:ind w:left="709"/>
              <w:jc w:val="both"/>
              <w:rPr>
                <w:i/>
              </w:rPr>
            </w:pPr>
            <w:r w:rsidRPr="00076002">
              <w:rPr>
                <w:i/>
              </w:rPr>
              <w:t>Hacer clic en el botón</w:t>
            </w:r>
            <w:r w:rsidR="00476C3A">
              <w:rPr>
                <w:i/>
              </w:rPr>
              <w:t xml:space="preserve"> actualizar</w:t>
            </w:r>
            <w:r w:rsidRPr="00076002">
              <w:rPr>
                <w:i/>
              </w:rPr>
              <w:t>.</w:t>
            </w:r>
          </w:p>
        </w:tc>
      </w:tr>
      <w:tr w:rsidR="00F86666" w:rsidRPr="00C329B0" w14:paraId="520BC1D3"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CDC2D3" w14:textId="77777777" w:rsidR="00F86666" w:rsidRPr="00076002" w:rsidRDefault="00F86666"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B81509" w14:textId="77777777" w:rsidR="00F86666" w:rsidRPr="00076002" w:rsidRDefault="00F86666"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F86666" w:rsidRPr="00C329B0" w14:paraId="2C75CEAC"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17A767" w14:textId="77777777" w:rsidR="00F86666" w:rsidRPr="00076002" w:rsidRDefault="00F86666"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E7DD58A" w14:textId="24C0CC11" w:rsidR="00F86666" w:rsidRPr="00076002" w:rsidRDefault="00F86666" w:rsidP="0060035C">
            <w:pPr>
              <w:spacing w:line="276" w:lineRule="auto"/>
              <w:jc w:val="both"/>
              <w:rPr>
                <w:i/>
              </w:rPr>
            </w:pPr>
            <w:r>
              <w:rPr>
                <w:i/>
              </w:rPr>
              <w:t xml:space="preserve">Se debe actualizar </w:t>
            </w:r>
            <w:r w:rsidR="00476C3A">
              <w:rPr>
                <w:i/>
              </w:rPr>
              <w:t>la fecha del pago de la factura solicitada</w:t>
            </w:r>
          </w:p>
        </w:tc>
      </w:tr>
      <w:tr w:rsidR="00F86666" w:rsidRPr="00C329B0" w14:paraId="7E16594A"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E867786" w14:textId="77777777" w:rsidR="00F86666" w:rsidRPr="00076002" w:rsidRDefault="00F86666"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7A41DC1" w14:textId="04EA60A2" w:rsidR="00F86666" w:rsidRPr="00076002" w:rsidRDefault="00F86666" w:rsidP="0060035C">
            <w:pPr>
              <w:spacing w:line="276" w:lineRule="auto"/>
              <w:jc w:val="both"/>
              <w:rPr>
                <w:i/>
              </w:rPr>
            </w:pPr>
            <w:r w:rsidRPr="00076002">
              <w:rPr>
                <w:i/>
              </w:rPr>
              <w:t xml:space="preserve">Se ha </w:t>
            </w:r>
            <w:proofErr w:type="gramStart"/>
            <w:r w:rsidR="005531A6">
              <w:rPr>
                <w:i/>
              </w:rPr>
              <w:t xml:space="preserve">actualizado </w:t>
            </w:r>
            <w:r w:rsidRPr="00076002">
              <w:rPr>
                <w:i/>
              </w:rPr>
              <w:t xml:space="preserve"> correctamente</w:t>
            </w:r>
            <w:proofErr w:type="gramEnd"/>
            <w:r w:rsidRPr="00076002">
              <w:rPr>
                <w:i/>
              </w:rPr>
              <w:t xml:space="preserve"> el </w:t>
            </w:r>
            <w:r>
              <w:rPr>
                <w:i/>
              </w:rPr>
              <w:t>propietario</w:t>
            </w:r>
            <w:r w:rsidRPr="00076002">
              <w:rPr>
                <w:i/>
              </w:rPr>
              <w:t>.</w:t>
            </w:r>
          </w:p>
        </w:tc>
      </w:tr>
      <w:tr w:rsidR="00F86666" w:rsidRPr="00C329B0" w14:paraId="048AA25A"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A6C6677" w14:textId="77777777" w:rsidR="00F86666" w:rsidRPr="00076002" w:rsidRDefault="00F86666"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BA3C35C" w14:textId="77777777" w:rsidR="00F86666" w:rsidRPr="00076002" w:rsidRDefault="00F86666" w:rsidP="0060035C">
            <w:pPr>
              <w:spacing w:line="276" w:lineRule="auto"/>
              <w:jc w:val="both"/>
              <w:rPr>
                <w:i/>
              </w:rPr>
            </w:pPr>
            <w:r w:rsidRPr="00076002">
              <w:rPr>
                <w:i/>
              </w:rPr>
              <w:t>Exitoso</w:t>
            </w:r>
          </w:p>
        </w:tc>
      </w:tr>
      <w:tr w:rsidR="00F86666" w:rsidRPr="00C329B0" w14:paraId="46A7672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58308F9" w14:textId="77777777" w:rsidR="00F86666" w:rsidRPr="00076002" w:rsidRDefault="00F86666" w:rsidP="0060035C">
            <w:pPr>
              <w:spacing w:line="276" w:lineRule="auto"/>
              <w:jc w:val="both"/>
              <w:rPr>
                <w:i/>
              </w:rPr>
            </w:pPr>
            <w:r w:rsidRPr="00076002">
              <w:rPr>
                <w:b/>
                <w:bCs/>
                <w:i/>
              </w:rPr>
              <w:lastRenderedPageBreak/>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FC0DBA" w14:textId="77777777" w:rsidR="00F86666" w:rsidRPr="00076002" w:rsidRDefault="00F86666" w:rsidP="0060035C">
            <w:pPr>
              <w:spacing w:line="276" w:lineRule="auto"/>
              <w:jc w:val="both"/>
              <w:rPr>
                <w:i/>
              </w:rPr>
            </w:pPr>
            <w:r>
              <w:rPr>
                <w:i/>
              </w:rPr>
              <w:t>El empleado es el encargado de actualizar a los propietarios en el sistema.</w:t>
            </w:r>
          </w:p>
        </w:tc>
      </w:tr>
    </w:tbl>
    <w:p w14:paraId="011D9342" w14:textId="66A7032C" w:rsidR="00F86666" w:rsidRDefault="00F86666" w:rsidP="00A15912">
      <w:pPr>
        <w:spacing w:line="276" w:lineRule="auto"/>
        <w:ind w:left="709"/>
        <w:jc w:val="both"/>
        <w:rPr>
          <w:i/>
          <w:color w:val="0000FF"/>
        </w:rPr>
      </w:pPr>
    </w:p>
    <w:p w14:paraId="303191AB" w14:textId="78AE1486" w:rsidR="00F86666" w:rsidRDefault="00F86666" w:rsidP="00A15912">
      <w:pPr>
        <w:spacing w:line="276" w:lineRule="auto"/>
        <w:ind w:left="709"/>
        <w:jc w:val="both"/>
        <w:rPr>
          <w:i/>
          <w:color w:val="0000FF"/>
        </w:rPr>
      </w:pPr>
    </w:p>
    <w:p w14:paraId="49565CDA" w14:textId="113500EC" w:rsidR="00F86666" w:rsidRDefault="00F86666" w:rsidP="00A15912">
      <w:pPr>
        <w:spacing w:line="276" w:lineRule="auto"/>
        <w:ind w:left="709"/>
        <w:jc w:val="both"/>
        <w:rPr>
          <w:i/>
          <w:color w:val="0000FF"/>
        </w:rPr>
      </w:pPr>
    </w:p>
    <w:p w14:paraId="39711C86" w14:textId="436022C3" w:rsidR="00F86666" w:rsidRDefault="00F86666" w:rsidP="00A15912">
      <w:pPr>
        <w:spacing w:line="276" w:lineRule="auto"/>
        <w:ind w:left="709"/>
        <w:jc w:val="both"/>
        <w:rPr>
          <w:i/>
          <w:color w:val="0000FF"/>
        </w:rPr>
      </w:pPr>
    </w:p>
    <w:p w14:paraId="5A2263C3" w14:textId="66BAFBDC" w:rsidR="00F86666" w:rsidRDefault="00F86666" w:rsidP="00A15912">
      <w:pPr>
        <w:spacing w:line="276" w:lineRule="auto"/>
        <w:ind w:left="709"/>
        <w:jc w:val="both"/>
        <w:rPr>
          <w:i/>
          <w:color w:val="0000FF"/>
        </w:rPr>
      </w:pPr>
      <w:r w:rsidRPr="00F86666">
        <w:rPr>
          <w:i/>
          <w:noProof/>
          <w:color w:val="0000FF"/>
        </w:rPr>
        <w:pict w14:anchorId="0EFEF99F">
          <v:shape id="_x0000_i1075" type="#_x0000_t75" style="width:480pt;height:291.75pt;visibility:visible;mso-wrap-style:square">
            <v:imagedata r:id="rId30" o:title=""/>
          </v:shape>
        </w:pic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F11C1" w:rsidRPr="00C329B0" w14:paraId="15F05855"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C125BF" w14:textId="77777777" w:rsidR="00CF11C1" w:rsidRPr="00076002" w:rsidRDefault="00CF11C1"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AD20400" w14:textId="3DD7B558" w:rsidR="00CF11C1" w:rsidRPr="00076002" w:rsidRDefault="00CF11C1" w:rsidP="0060035C">
            <w:pPr>
              <w:spacing w:line="276" w:lineRule="auto"/>
              <w:jc w:val="both"/>
              <w:rPr>
                <w:i/>
              </w:rPr>
            </w:pPr>
            <w:r w:rsidRPr="00076002">
              <w:rPr>
                <w:i/>
              </w:rPr>
              <w:t>CP-0</w:t>
            </w:r>
            <w:r>
              <w:rPr>
                <w:i/>
              </w:rPr>
              <w:t>2</w:t>
            </w:r>
            <w:r>
              <w:rPr>
                <w:i/>
              </w:rPr>
              <w:t>5</w:t>
            </w:r>
          </w:p>
        </w:tc>
      </w:tr>
      <w:tr w:rsidR="00CF11C1" w:rsidRPr="00C329B0" w14:paraId="78E5FF13"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7970BF" w14:textId="77777777" w:rsidR="00CF11C1" w:rsidRPr="00076002" w:rsidRDefault="00CF11C1"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E72E40" w14:textId="773CD3DD" w:rsidR="00CF11C1" w:rsidRPr="00076002" w:rsidRDefault="002922BF" w:rsidP="0060035C">
            <w:pPr>
              <w:spacing w:line="276" w:lineRule="auto"/>
              <w:jc w:val="both"/>
              <w:rPr>
                <w:i/>
              </w:rPr>
            </w:pPr>
            <w:r w:rsidRPr="002922BF">
              <w:rPr>
                <w:i/>
              </w:rPr>
              <w:t>Verificar si el propietario existe</w:t>
            </w:r>
          </w:p>
        </w:tc>
      </w:tr>
      <w:tr w:rsidR="00CF11C1" w:rsidRPr="00C329B0" w14:paraId="6BFBAAC5"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A777417" w14:textId="77777777" w:rsidR="00CF11C1" w:rsidRPr="00076002" w:rsidRDefault="00CF11C1"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AD5752" w14:textId="77777777" w:rsidR="00CF11C1" w:rsidRPr="00076002" w:rsidRDefault="00CF11C1" w:rsidP="0060035C">
            <w:pPr>
              <w:spacing w:line="276" w:lineRule="auto"/>
              <w:jc w:val="both"/>
              <w:rPr>
                <w:i/>
              </w:rPr>
            </w:pPr>
            <w:r w:rsidRPr="00076002">
              <w:rPr>
                <w:i/>
              </w:rPr>
              <w:t>Desarrolladores</w:t>
            </w:r>
          </w:p>
        </w:tc>
      </w:tr>
      <w:tr w:rsidR="00CF11C1" w:rsidRPr="00C329B0" w14:paraId="67BB0F38"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0D33A6F" w14:textId="77777777" w:rsidR="00CF11C1" w:rsidRPr="00076002" w:rsidRDefault="00CF11C1"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2757956" w14:textId="77777777" w:rsidR="00CF11C1" w:rsidRPr="00076002" w:rsidRDefault="00CF11C1"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CF11C1" w:rsidRPr="00110EDE" w14:paraId="36166468" w14:textId="77777777" w:rsidTr="0060035C">
              <w:tc>
                <w:tcPr>
                  <w:tcW w:w="939" w:type="dxa"/>
                  <w:shd w:val="clear" w:color="auto" w:fill="auto"/>
                </w:tcPr>
                <w:p w14:paraId="5FBC96E1" w14:textId="77777777" w:rsidR="00CF11C1" w:rsidRPr="00110EDE" w:rsidRDefault="00CF11C1" w:rsidP="0060035C">
                  <w:pPr>
                    <w:spacing w:line="276" w:lineRule="auto"/>
                    <w:jc w:val="both"/>
                    <w:rPr>
                      <w:i/>
                    </w:rPr>
                  </w:pPr>
                  <w:r w:rsidRPr="00110EDE">
                    <w:rPr>
                      <w:i/>
                    </w:rPr>
                    <w:t>Tipo de dato</w:t>
                  </w:r>
                </w:p>
              </w:tc>
              <w:tc>
                <w:tcPr>
                  <w:tcW w:w="2190" w:type="dxa"/>
                  <w:shd w:val="clear" w:color="auto" w:fill="auto"/>
                </w:tcPr>
                <w:p w14:paraId="60F5303F" w14:textId="77777777" w:rsidR="00CF11C1" w:rsidRPr="00110EDE" w:rsidRDefault="00CF11C1" w:rsidP="0060035C">
                  <w:pPr>
                    <w:spacing w:line="276" w:lineRule="auto"/>
                    <w:jc w:val="both"/>
                    <w:rPr>
                      <w:i/>
                    </w:rPr>
                  </w:pPr>
                  <w:r w:rsidRPr="00110EDE">
                    <w:rPr>
                      <w:i/>
                    </w:rPr>
                    <w:t>Nombre del parámetro</w:t>
                  </w:r>
                </w:p>
              </w:tc>
              <w:tc>
                <w:tcPr>
                  <w:tcW w:w="2404" w:type="dxa"/>
                  <w:shd w:val="clear" w:color="auto" w:fill="auto"/>
                </w:tcPr>
                <w:p w14:paraId="3948BA0D" w14:textId="77777777" w:rsidR="00CF11C1" w:rsidRPr="00110EDE" w:rsidRDefault="00CF11C1" w:rsidP="0060035C">
                  <w:pPr>
                    <w:spacing w:line="276" w:lineRule="auto"/>
                    <w:jc w:val="both"/>
                    <w:rPr>
                      <w:i/>
                    </w:rPr>
                  </w:pPr>
                  <w:r w:rsidRPr="00110EDE">
                    <w:rPr>
                      <w:i/>
                    </w:rPr>
                    <w:t>Valor del parámetro</w:t>
                  </w:r>
                </w:p>
              </w:tc>
            </w:tr>
            <w:tr w:rsidR="00CF11C1" w:rsidRPr="00110EDE" w14:paraId="67A5110A" w14:textId="77777777" w:rsidTr="0060035C">
              <w:tc>
                <w:tcPr>
                  <w:tcW w:w="939" w:type="dxa"/>
                  <w:shd w:val="clear" w:color="auto" w:fill="auto"/>
                </w:tcPr>
                <w:p w14:paraId="1416C1E6" w14:textId="77777777" w:rsidR="00CF11C1" w:rsidRPr="00110EDE" w:rsidRDefault="00CF11C1" w:rsidP="0060035C">
                  <w:pPr>
                    <w:spacing w:line="276" w:lineRule="auto"/>
                    <w:jc w:val="both"/>
                    <w:rPr>
                      <w:i/>
                    </w:rPr>
                  </w:pPr>
                  <w:r w:rsidRPr="00110EDE">
                    <w:rPr>
                      <w:i/>
                    </w:rPr>
                    <w:t>String</w:t>
                  </w:r>
                </w:p>
              </w:tc>
              <w:tc>
                <w:tcPr>
                  <w:tcW w:w="2190" w:type="dxa"/>
                  <w:shd w:val="clear" w:color="auto" w:fill="auto"/>
                </w:tcPr>
                <w:p w14:paraId="48195F68" w14:textId="171895DD" w:rsidR="00CF11C1" w:rsidRPr="00110EDE" w:rsidRDefault="00CF11C1" w:rsidP="0060035C">
                  <w:pPr>
                    <w:spacing w:line="276" w:lineRule="auto"/>
                    <w:jc w:val="both"/>
                    <w:rPr>
                      <w:i/>
                    </w:rPr>
                  </w:pPr>
                  <w:r w:rsidRPr="00CF11C1">
                    <w:rPr>
                      <w:i/>
                    </w:rPr>
                    <w:t>cedula</w:t>
                  </w:r>
                </w:p>
              </w:tc>
              <w:tc>
                <w:tcPr>
                  <w:tcW w:w="2404" w:type="dxa"/>
                  <w:shd w:val="clear" w:color="auto" w:fill="auto"/>
                </w:tcPr>
                <w:p w14:paraId="106E043B" w14:textId="5DB29BAB" w:rsidR="00CF11C1" w:rsidRPr="00110EDE" w:rsidRDefault="00CF11C1" w:rsidP="0060035C">
                  <w:pPr>
                    <w:spacing w:line="276" w:lineRule="auto"/>
                    <w:jc w:val="both"/>
                    <w:rPr>
                      <w:i/>
                    </w:rPr>
                  </w:pPr>
                  <w:r w:rsidRPr="00CF11C1">
                    <w:rPr>
                      <w:i/>
                    </w:rPr>
                    <w:t>0984124574</w:t>
                  </w:r>
                </w:p>
              </w:tc>
            </w:tr>
          </w:tbl>
          <w:p w14:paraId="428BA305" w14:textId="77777777" w:rsidR="00CF11C1" w:rsidRPr="00076002" w:rsidRDefault="00CF11C1" w:rsidP="0060035C">
            <w:pPr>
              <w:spacing w:line="276" w:lineRule="auto"/>
              <w:ind w:left="709"/>
              <w:jc w:val="both"/>
              <w:rPr>
                <w:i/>
              </w:rPr>
            </w:pPr>
          </w:p>
          <w:p w14:paraId="01F9D05C" w14:textId="12F55F87" w:rsidR="00CF11C1" w:rsidRPr="00076002" w:rsidRDefault="002922BF" w:rsidP="0060035C">
            <w:pPr>
              <w:numPr>
                <w:ilvl w:val="0"/>
                <w:numId w:val="6"/>
              </w:numPr>
              <w:spacing w:line="276" w:lineRule="auto"/>
              <w:ind w:left="709"/>
              <w:jc w:val="both"/>
              <w:rPr>
                <w:i/>
              </w:rPr>
            </w:pPr>
            <w:r>
              <w:rPr>
                <w:i/>
              </w:rPr>
              <w:t>Mientras se registra o edita el propietario</w:t>
            </w:r>
          </w:p>
        </w:tc>
      </w:tr>
      <w:tr w:rsidR="00CF11C1" w:rsidRPr="00C329B0" w14:paraId="522A5AAD"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E43C139" w14:textId="77777777" w:rsidR="00CF11C1" w:rsidRPr="00076002" w:rsidRDefault="00CF11C1"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586512" w14:textId="77777777" w:rsidR="00CF11C1" w:rsidRPr="00076002" w:rsidRDefault="00CF11C1"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CF11C1" w:rsidRPr="00C329B0" w14:paraId="1D75B5C7"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DE57158" w14:textId="77777777" w:rsidR="00CF11C1" w:rsidRPr="00076002" w:rsidRDefault="00CF11C1"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63A1649" w14:textId="082F6558" w:rsidR="00CF11C1" w:rsidRPr="00076002" w:rsidRDefault="002922BF" w:rsidP="0060035C">
            <w:pPr>
              <w:spacing w:line="276" w:lineRule="auto"/>
              <w:jc w:val="both"/>
              <w:rPr>
                <w:i/>
              </w:rPr>
            </w:pPr>
            <w:r>
              <w:rPr>
                <w:i/>
              </w:rPr>
              <w:t>Mostrara “000” si el propietario no existe caso contrario mostrara la cedula.</w:t>
            </w:r>
          </w:p>
        </w:tc>
      </w:tr>
      <w:tr w:rsidR="00CF11C1" w:rsidRPr="00C329B0" w14:paraId="2FE8531D"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7CB632B" w14:textId="77777777" w:rsidR="00CF11C1" w:rsidRPr="00076002" w:rsidRDefault="00CF11C1"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0A83439" w14:textId="4B1863BE" w:rsidR="00CF11C1" w:rsidRPr="00076002" w:rsidRDefault="002922BF" w:rsidP="0060035C">
            <w:pPr>
              <w:spacing w:line="276" w:lineRule="auto"/>
              <w:jc w:val="both"/>
              <w:rPr>
                <w:i/>
              </w:rPr>
            </w:pPr>
            <w:r>
              <w:rPr>
                <w:i/>
              </w:rPr>
              <w:t>Se obtuvo la cedula el propietario existe</w:t>
            </w:r>
            <w:r w:rsidR="00CF11C1" w:rsidRPr="00076002">
              <w:rPr>
                <w:i/>
              </w:rPr>
              <w:t>.</w:t>
            </w:r>
          </w:p>
        </w:tc>
      </w:tr>
      <w:tr w:rsidR="00CF11C1" w:rsidRPr="00C329B0" w14:paraId="6AD03312"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EC9424B" w14:textId="77777777" w:rsidR="00CF11C1" w:rsidRPr="00076002" w:rsidRDefault="00CF11C1"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013162" w14:textId="77777777" w:rsidR="00CF11C1" w:rsidRPr="00076002" w:rsidRDefault="00CF11C1" w:rsidP="0060035C">
            <w:pPr>
              <w:spacing w:line="276" w:lineRule="auto"/>
              <w:jc w:val="both"/>
              <w:rPr>
                <w:i/>
              </w:rPr>
            </w:pPr>
            <w:r w:rsidRPr="00076002">
              <w:rPr>
                <w:i/>
              </w:rPr>
              <w:t>Exitoso</w:t>
            </w:r>
          </w:p>
        </w:tc>
      </w:tr>
      <w:tr w:rsidR="00CF11C1" w:rsidRPr="00C329B0" w14:paraId="263C13D8"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443BC4" w14:textId="77777777" w:rsidR="00CF11C1" w:rsidRPr="00076002" w:rsidRDefault="00CF11C1"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B59C5A" w14:textId="77777777" w:rsidR="00CF11C1" w:rsidRPr="00076002" w:rsidRDefault="00CF11C1" w:rsidP="0060035C">
            <w:pPr>
              <w:spacing w:line="276" w:lineRule="auto"/>
              <w:jc w:val="both"/>
              <w:rPr>
                <w:i/>
              </w:rPr>
            </w:pPr>
            <w:r>
              <w:rPr>
                <w:i/>
              </w:rPr>
              <w:t xml:space="preserve">El empleado es el encargado de actualizar a los </w:t>
            </w:r>
            <w:r>
              <w:rPr>
                <w:i/>
              </w:rPr>
              <w:lastRenderedPageBreak/>
              <w:t>propietarios en el sistema.</w:t>
            </w:r>
          </w:p>
        </w:tc>
      </w:tr>
    </w:tbl>
    <w:p w14:paraId="1D1B4A65" w14:textId="3B01C37B" w:rsidR="00CF11C1" w:rsidRPr="00B8484D" w:rsidRDefault="00CF11C1" w:rsidP="00B8484D">
      <w:pPr>
        <w:spacing w:line="276" w:lineRule="auto"/>
        <w:jc w:val="both"/>
        <w:rPr>
          <w:i/>
          <w:color w:val="0000FF"/>
          <w:u w:val="single"/>
        </w:rPr>
      </w:pPr>
    </w:p>
    <w:p w14:paraId="4DB527C4" w14:textId="633C7DDC" w:rsidR="00CF11C1" w:rsidRDefault="00CF11C1" w:rsidP="00A15912">
      <w:pPr>
        <w:spacing w:line="276" w:lineRule="auto"/>
        <w:ind w:left="709"/>
        <w:jc w:val="both"/>
        <w:rPr>
          <w:i/>
          <w:color w:val="0000FF"/>
        </w:rPr>
      </w:pPr>
      <w:r w:rsidRPr="00CF11C1">
        <w:rPr>
          <w:i/>
          <w:noProof/>
          <w:color w:val="0000FF"/>
        </w:rPr>
        <w:pict w14:anchorId="32BBA1D7">
          <v:shape id="_x0000_i1077" type="#_x0000_t75" style="width:482.25pt;height:267pt;visibility:visible;mso-wrap-style:square">
            <v:imagedata r:id="rId31" o:title=""/>
          </v:shape>
        </w:pict>
      </w:r>
    </w:p>
    <w:p w14:paraId="5E04237D" w14:textId="5FD25B62" w:rsidR="00CF11C1" w:rsidRDefault="00CF11C1" w:rsidP="003C6C1D">
      <w:pPr>
        <w:spacing w:line="276" w:lineRule="auto"/>
        <w:jc w:val="both"/>
        <w:rPr>
          <w:i/>
          <w:color w:val="0000FF"/>
        </w:rPr>
      </w:pPr>
    </w:p>
    <w:p w14:paraId="5A7AA527" w14:textId="1A6C55D6" w:rsidR="003C6C1D" w:rsidRDefault="003C6C1D" w:rsidP="003C6C1D">
      <w:pPr>
        <w:spacing w:line="276" w:lineRule="auto"/>
        <w:ind w:left="709"/>
        <w:jc w:val="both"/>
        <w:rPr>
          <w:b/>
          <w:bCs/>
          <w:iCs/>
        </w:rPr>
      </w:pPr>
      <w:r w:rsidRPr="003B10C9">
        <w:rPr>
          <w:b/>
          <w:bCs/>
          <w:iCs/>
        </w:rPr>
        <w:t xml:space="preserve">Modulo </w:t>
      </w:r>
      <w:r>
        <w:rPr>
          <w:b/>
          <w:bCs/>
          <w:iCs/>
        </w:rPr>
        <w:t>Vehículo</w:t>
      </w:r>
      <w:r w:rsidRPr="003B10C9">
        <w:rPr>
          <w:b/>
          <w:bCs/>
          <w:iCs/>
        </w:rPr>
        <w:t>.</w: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C6C1D" w:rsidRPr="00C329B0" w14:paraId="06AB27B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4852E1E" w14:textId="77777777" w:rsidR="003C6C1D" w:rsidRPr="00076002" w:rsidRDefault="003C6C1D"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4471988" w14:textId="635248C0" w:rsidR="003C6C1D" w:rsidRPr="00076002" w:rsidRDefault="003C6C1D" w:rsidP="0060035C">
            <w:pPr>
              <w:spacing w:line="276" w:lineRule="auto"/>
              <w:jc w:val="both"/>
              <w:rPr>
                <w:i/>
              </w:rPr>
            </w:pPr>
            <w:r w:rsidRPr="00076002">
              <w:rPr>
                <w:i/>
              </w:rPr>
              <w:t>CP-0</w:t>
            </w:r>
            <w:r>
              <w:rPr>
                <w:i/>
              </w:rPr>
              <w:t>2</w:t>
            </w:r>
            <w:r>
              <w:rPr>
                <w:i/>
              </w:rPr>
              <w:t>6</w:t>
            </w:r>
          </w:p>
        </w:tc>
      </w:tr>
      <w:tr w:rsidR="003C6C1D" w:rsidRPr="00C329B0" w14:paraId="6DDE872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F1F3885" w14:textId="77777777" w:rsidR="003C6C1D" w:rsidRPr="00076002" w:rsidRDefault="003C6C1D"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BC84A7E" w14:textId="7E0AF01E" w:rsidR="003C6C1D" w:rsidRPr="00076002" w:rsidRDefault="003C6C1D" w:rsidP="0060035C">
            <w:pPr>
              <w:spacing w:line="276" w:lineRule="auto"/>
              <w:jc w:val="both"/>
              <w:rPr>
                <w:i/>
              </w:rPr>
            </w:pPr>
            <w:r>
              <w:rPr>
                <w:i/>
              </w:rPr>
              <w:t xml:space="preserve">Listar </w:t>
            </w:r>
            <w:r>
              <w:rPr>
                <w:i/>
              </w:rPr>
              <w:t>vehículos de un propietario</w:t>
            </w:r>
          </w:p>
        </w:tc>
      </w:tr>
      <w:tr w:rsidR="003C6C1D" w:rsidRPr="00C329B0" w14:paraId="4DA7BA9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F30882" w14:textId="77777777" w:rsidR="003C6C1D" w:rsidRPr="00076002" w:rsidRDefault="003C6C1D"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29A1F18" w14:textId="77777777" w:rsidR="003C6C1D" w:rsidRPr="00076002" w:rsidRDefault="003C6C1D" w:rsidP="0060035C">
            <w:pPr>
              <w:spacing w:line="276" w:lineRule="auto"/>
              <w:jc w:val="both"/>
              <w:rPr>
                <w:i/>
              </w:rPr>
            </w:pPr>
            <w:r w:rsidRPr="00076002">
              <w:rPr>
                <w:i/>
              </w:rPr>
              <w:t>Desarrolladores</w:t>
            </w:r>
          </w:p>
        </w:tc>
      </w:tr>
      <w:tr w:rsidR="003C6C1D" w:rsidRPr="00C329B0" w14:paraId="16217CF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AD97F5" w14:textId="77777777" w:rsidR="003C6C1D" w:rsidRPr="00076002" w:rsidRDefault="003C6C1D"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AB63D3" w14:textId="28C77F27" w:rsidR="003C6C1D" w:rsidRPr="00076002" w:rsidRDefault="003C6C1D" w:rsidP="0060035C">
            <w:pPr>
              <w:spacing w:line="276" w:lineRule="auto"/>
              <w:jc w:val="both"/>
              <w:rPr>
                <w:i/>
              </w:rPr>
            </w:pPr>
            <w:r>
              <w:rPr>
                <w:i/>
              </w:rPr>
              <w:t xml:space="preserve">Se extrae de la BD </w:t>
            </w:r>
            <w:r>
              <w:rPr>
                <w:i/>
              </w:rPr>
              <w:t>los vehículos que tenga un propietario</w:t>
            </w:r>
          </w:p>
        </w:tc>
      </w:tr>
      <w:tr w:rsidR="003C6C1D" w:rsidRPr="00C329B0" w14:paraId="02713D9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C46F2B" w14:textId="77777777" w:rsidR="003C6C1D" w:rsidRPr="00076002" w:rsidRDefault="003C6C1D"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3E99120" w14:textId="77777777" w:rsidR="003C6C1D" w:rsidRPr="00076002" w:rsidRDefault="003C6C1D"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3C6C1D" w:rsidRPr="00C329B0" w14:paraId="5EBA7E5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D5374FC" w14:textId="77777777" w:rsidR="003C6C1D" w:rsidRPr="00076002" w:rsidRDefault="003C6C1D"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BBBFD1" w14:textId="7B19BB1F" w:rsidR="003C6C1D" w:rsidRPr="00076002" w:rsidRDefault="003C6C1D" w:rsidP="0060035C">
            <w:pPr>
              <w:spacing w:line="276" w:lineRule="auto"/>
              <w:jc w:val="both"/>
              <w:rPr>
                <w:i/>
              </w:rPr>
            </w:pPr>
            <w:r>
              <w:rPr>
                <w:i/>
              </w:rPr>
              <w:t xml:space="preserve">Listar </w:t>
            </w:r>
            <w:r>
              <w:rPr>
                <w:i/>
              </w:rPr>
              <w:t>los vehículos de un propietario</w:t>
            </w:r>
          </w:p>
        </w:tc>
      </w:tr>
      <w:tr w:rsidR="003C6C1D" w:rsidRPr="00C329B0" w14:paraId="789E890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38E4333" w14:textId="77777777" w:rsidR="003C6C1D" w:rsidRPr="00076002" w:rsidRDefault="003C6C1D"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B4C2B5" w14:textId="77777777" w:rsidR="003C6C1D" w:rsidRPr="00662E6B" w:rsidRDefault="003C6C1D" w:rsidP="0060035C">
            <w:pPr>
              <w:spacing w:line="276" w:lineRule="auto"/>
              <w:jc w:val="both"/>
              <w:rPr>
                <w:i/>
                <w:u w:val="single"/>
              </w:rPr>
            </w:pPr>
            <w:r>
              <w:rPr>
                <w:i/>
              </w:rPr>
              <w:t>Se obtuvo el resultado esperado</w:t>
            </w:r>
          </w:p>
        </w:tc>
      </w:tr>
      <w:tr w:rsidR="003C6C1D" w:rsidRPr="00C329B0" w14:paraId="7F67216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4FB7AFA" w14:textId="77777777" w:rsidR="003C6C1D" w:rsidRPr="00076002" w:rsidRDefault="003C6C1D"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A9B3E4" w14:textId="77777777" w:rsidR="003C6C1D" w:rsidRPr="00076002" w:rsidRDefault="003C6C1D" w:rsidP="0060035C">
            <w:pPr>
              <w:spacing w:line="276" w:lineRule="auto"/>
              <w:jc w:val="both"/>
              <w:rPr>
                <w:i/>
              </w:rPr>
            </w:pPr>
            <w:r w:rsidRPr="00076002">
              <w:rPr>
                <w:i/>
              </w:rPr>
              <w:t>Exitoso</w:t>
            </w:r>
          </w:p>
        </w:tc>
      </w:tr>
      <w:tr w:rsidR="003C6C1D" w:rsidRPr="00C329B0" w14:paraId="20FB3281"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2790B5D" w14:textId="77777777" w:rsidR="003C6C1D" w:rsidRPr="00076002" w:rsidRDefault="003C6C1D"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8B5C95F" w14:textId="77777777" w:rsidR="003C6C1D" w:rsidRPr="00B136A2" w:rsidRDefault="003C6C1D"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4925A791" w14:textId="77777777" w:rsidR="003C6C1D" w:rsidRPr="003B10C9" w:rsidRDefault="003C6C1D" w:rsidP="003C6C1D">
      <w:pPr>
        <w:spacing w:line="276" w:lineRule="auto"/>
        <w:ind w:left="709"/>
        <w:jc w:val="both"/>
        <w:rPr>
          <w:b/>
          <w:bCs/>
          <w:iCs/>
        </w:rPr>
      </w:pPr>
    </w:p>
    <w:p w14:paraId="2408AACD" w14:textId="1380AE8A" w:rsidR="00CF11C1" w:rsidRDefault="00D93D56" w:rsidP="00A15912">
      <w:pPr>
        <w:spacing w:line="276" w:lineRule="auto"/>
        <w:ind w:left="709"/>
        <w:jc w:val="both"/>
        <w:rPr>
          <w:i/>
          <w:color w:val="0000FF"/>
        </w:rPr>
      </w:pPr>
      <w:r w:rsidRPr="00D93D56">
        <w:rPr>
          <w:i/>
          <w:noProof/>
          <w:color w:val="0000FF"/>
        </w:rPr>
        <w:lastRenderedPageBreak/>
        <w:pict w14:anchorId="49D52346">
          <v:shape id="_x0000_i1089" type="#_x0000_t75" style="width:414.75pt;height:236.25pt;visibility:visible;mso-wrap-style:square">
            <v:imagedata r:id="rId32" o:title=""/>
          </v:shape>
        </w:pict>
      </w:r>
    </w:p>
    <w:p w14:paraId="73D201CE" w14:textId="5A9C3FA2" w:rsidR="00CF11C1" w:rsidRDefault="00CF11C1" w:rsidP="00A15912">
      <w:pPr>
        <w:spacing w:line="276" w:lineRule="auto"/>
        <w:ind w:left="709"/>
        <w:jc w:val="both"/>
        <w:rPr>
          <w:i/>
          <w:color w:val="0000FF"/>
        </w:rPr>
      </w:pPr>
    </w:p>
    <w:p w14:paraId="3742172C" w14:textId="7D7FCD58" w:rsidR="00CF11C1" w:rsidRDefault="00CF11C1" w:rsidP="00A15912">
      <w:pPr>
        <w:spacing w:line="276" w:lineRule="auto"/>
        <w:ind w:left="709"/>
        <w:jc w:val="both"/>
        <w:rPr>
          <w:i/>
          <w:color w:val="0000FF"/>
        </w:rPr>
      </w:pPr>
    </w:p>
    <w:p w14:paraId="2AF5AB6C" w14:textId="2DBE0ADA" w:rsidR="00CF11C1" w:rsidRDefault="00CF11C1"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E664BD" w:rsidRPr="00C329B0" w14:paraId="22A18E10"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88EC68" w14:textId="77777777" w:rsidR="00E664BD" w:rsidRPr="00076002" w:rsidRDefault="00E664BD"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E23896" w14:textId="7FAF47ED" w:rsidR="00E664BD" w:rsidRPr="00076002" w:rsidRDefault="00E664BD" w:rsidP="0060035C">
            <w:pPr>
              <w:spacing w:line="276" w:lineRule="auto"/>
              <w:jc w:val="both"/>
              <w:rPr>
                <w:i/>
              </w:rPr>
            </w:pPr>
            <w:r w:rsidRPr="00076002">
              <w:rPr>
                <w:i/>
              </w:rPr>
              <w:t>CP-0</w:t>
            </w:r>
            <w:r>
              <w:rPr>
                <w:i/>
              </w:rPr>
              <w:t>27</w:t>
            </w:r>
          </w:p>
        </w:tc>
      </w:tr>
      <w:tr w:rsidR="00E664BD" w:rsidRPr="00C329B0" w14:paraId="23986F58"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AD3BECD" w14:textId="77777777" w:rsidR="00E664BD" w:rsidRPr="00076002" w:rsidRDefault="00E664BD"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4B80C9" w14:textId="59A18C6A" w:rsidR="00E664BD" w:rsidRPr="00076002" w:rsidRDefault="00E664BD" w:rsidP="0060035C">
            <w:pPr>
              <w:spacing w:line="276" w:lineRule="auto"/>
              <w:jc w:val="both"/>
              <w:rPr>
                <w:i/>
              </w:rPr>
            </w:pPr>
            <w:r>
              <w:rPr>
                <w:i/>
              </w:rPr>
              <w:t>Ver un solo vehículo de un propietario</w:t>
            </w:r>
          </w:p>
        </w:tc>
      </w:tr>
      <w:tr w:rsidR="00E664BD" w:rsidRPr="00C329B0" w14:paraId="710BAE25"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F45205" w14:textId="77777777" w:rsidR="00E664BD" w:rsidRPr="00076002" w:rsidRDefault="00E664BD"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CFB557F" w14:textId="77777777" w:rsidR="00E664BD" w:rsidRPr="00076002" w:rsidRDefault="00E664BD" w:rsidP="0060035C">
            <w:pPr>
              <w:spacing w:line="276" w:lineRule="auto"/>
              <w:jc w:val="both"/>
              <w:rPr>
                <w:i/>
              </w:rPr>
            </w:pPr>
            <w:r w:rsidRPr="00076002">
              <w:rPr>
                <w:i/>
              </w:rPr>
              <w:t>Desarrolladores</w:t>
            </w:r>
          </w:p>
        </w:tc>
      </w:tr>
      <w:tr w:rsidR="00E664BD" w:rsidRPr="00C329B0" w14:paraId="29404CA2"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24A671" w14:textId="77777777" w:rsidR="00E664BD" w:rsidRPr="00076002" w:rsidRDefault="00E664BD"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112378F" w14:textId="77777777" w:rsidR="00E664BD" w:rsidRPr="00076002" w:rsidRDefault="00E664BD"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E664BD" w:rsidRPr="00110EDE" w14:paraId="1FBD87B9" w14:textId="77777777" w:rsidTr="0060035C">
              <w:tc>
                <w:tcPr>
                  <w:tcW w:w="939" w:type="dxa"/>
                  <w:shd w:val="clear" w:color="auto" w:fill="auto"/>
                </w:tcPr>
                <w:p w14:paraId="12EA421E" w14:textId="77777777" w:rsidR="00E664BD" w:rsidRPr="00110EDE" w:rsidRDefault="00E664BD" w:rsidP="0060035C">
                  <w:pPr>
                    <w:spacing w:line="276" w:lineRule="auto"/>
                    <w:jc w:val="both"/>
                    <w:rPr>
                      <w:i/>
                    </w:rPr>
                  </w:pPr>
                  <w:r w:rsidRPr="00110EDE">
                    <w:rPr>
                      <w:i/>
                    </w:rPr>
                    <w:t>Tipo de dato</w:t>
                  </w:r>
                </w:p>
              </w:tc>
              <w:tc>
                <w:tcPr>
                  <w:tcW w:w="2190" w:type="dxa"/>
                  <w:shd w:val="clear" w:color="auto" w:fill="auto"/>
                </w:tcPr>
                <w:p w14:paraId="3FF73238" w14:textId="77777777" w:rsidR="00E664BD" w:rsidRPr="00110EDE" w:rsidRDefault="00E664BD" w:rsidP="0060035C">
                  <w:pPr>
                    <w:spacing w:line="276" w:lineRule="auto"/>
                    <w:jc w:val="both"/>
                    <w:rPr>
                      <w:i/>
                    </w:rPr>
                  </w:pPr>
                  <w:r w:rsidRPr="00110EDE">
                    <w:rPr>
                      <w:i/>
                    </w:rPr>
                    <w:t>Nombre del parámetro</w:t>
                  </w:r>
                </w:p>
              </w:tc>
              <w:tc>
                <w:tcPr>
                  <w:tcW w:w="2404" w:type="dxa"/>
                  <w:shd w:val="clear" w:color="auto" w:fill="auto"/>
                </w:tcPr>
                <w:p w14:paraId="094E6677" w14:textId="77777777" w:rsidR="00E664BD" w:rsidRPr="00110EDE" w:rsidRDefault="00E664BD" w:rsidP="0060035C">
                  <w:pPr>
                    <w:spacing w:line="276" w:lineRule="auto"/>
                    <w:jc w:val="both"/>
                    <w:rPr>
                      <w:i/>
                    </w:rPr>
                  </w:pPr>
                  <w:r w:rsidRPr="00110EDE">
                    <w:rPr>
                      <w:i/>
                    </w:rPr>
                    <w:t>Valor del parámetro</w:t>
                  </w:r>
                </w:p>
              </w:tc>
            </w:tr>
            <w:tr w:rsidR="00E664BD" w:rsidRPr="00110EDE" w14:paraId="4D36E9AB" w14:textId="77777777" w:rsidTr="0060035C">
              <w:tc>
                <w:tcPr>
                  <w:tcW w:w="939" w:type="dxa"/>
                  <w:shd w:val="clear" w:color="auto" w:fill="auto"/>
                </w:tcPr>
                <w:p w14:paraId="450C894A" w14:textId="77777777" w:rsidR="00E664BD" w:rsidRPr="00110EDE" w:rsidRDefault="00E664BD" w:rsidP="0060035C">
                  <w:pPr>
                    <w:spacing w:line="276" w:lineRule="auto"/>
                    <w:jc w:val="both"/>
                    <w:rPr>
                      <w:i/>
                    </w:rPr>
                  </w:pPr>
                  <w:r w:rsidRPr="00110EDE">
                    <w:rPr>
                      <w:i/>
                    </w:rPr>
                    <w:t>String</w:t>
                  </w:r>
                </w:p>
              </w:tc>
              <w:tc>
                <w:tcPr>
                  <w:tcW w:w="2190" w:type="dxa"/>
                  <w:shd w:val="clear" w:color="auto" w:fill="auto"/>
                </w:tcPr>
                <w:p w14:paraId="0CFBC7DC" w14:textId="77777777" w:rsidR="00E664BD" w:rsidRPr="00110EDE" w:rsidRDefault="00E664BD" w:rsidP="0060035C">
                  <w:pPr>
                    <w:spacing w:line="276" w:lineRule="auto"/>
                    <w:jc w:val="both"/>
                    <w:rPr>
                      <w:i/>
                    </w:rPr>
                  </w:pPr>
                  <w:r w:rsidRPr="00CF11C1">
                    <w:rPr>
                      <w:i/>
                    </w:rPr>
                    <w:t>cedula</w:t>
                  </w:r>
                </w:p>
              </w:tc>
              <w:tc>
                <w:tcPr>
                  <w:tcW w:w="2404" w:type="dxa"/>
                  <w:shd w:val="clear" w:color="auto" w:fill="auto"/>
                </w:tcPr>
                <w:p w14:paraId="322EEC95" w14:textId="77777777" w:rsidR="00E664BD" w:rsidRPr="00110EDE" w:rsidRDefault="00E664BD" w:rsidP="0060035C">
                  <w:pPr>
                    <w:spacing w:line="276" w:lineRule="auto"/>
                    <w:jc w:val="both"/>
                    <w:rPr>
                      <w:i/>
                    </w:rPr>
                  </w:pPr>
                  <w:r w:rsidRPr="00CF11C1">
                    <w:rPr>
                      <w:i/>
                    </w:rPr>
                    <w:t>0984124574</w:t>
                  </w:r>
                </w:p>
              </w:tc>
            </w:tr>
            <w:tr w:rsidR="00E664BD" w:rsidRPr="00110EDE" w14:paraId="6AA6C6D6" w14:textId="77777777" w:rsidTr="0060035C">
              <w:tc>
                <w:tcPr>
                  <w:tcW w:w="939" w:type="dxa"/>
                  <w:shd w:val="clear" w:color="auto" w:fill="auto"/>
                </w:tcPr>
                <w:p w14:paraId="0F48EF97" w14:textId="36657B12" w:rsidR="00E664BD" w:rsidRPr="00110EDE" w:rsidRDefault="00E664BD" w:rsidP="0060035C">
                  <w:pPr>
                    <w:spacing w:line="276" w:lineRule="auto"/>
                    <w:jc w:val="both"/>
                    <w:rPr>
                      <w:i/>
                    </w:rPr>
                  </w:pPr>
                  <w:r>
                    <w:rPr>
                      <w:i/>
                    </w:rPr>
                    <w:t>String</w:t>
                  </w:r>
                </w:p>
              </w:tc>
              <w:tc>
                <w:tcPr>
                  <w:tcW w:w="2190" w:type="dxa"/>
                  <w:shd w:val="clear" w:color="auto" w:fill="auto"/>
                </w:tcPr>
                <w:p w14:paraId="7C1C3590" w14:textId="29D6D2C7" w:rsidR="00E664BD" w:rsidRPr="00CF11C1" w:rsidRDefault="00E664BD" w:rsidP="0060035C">
                  <w:pPr>
                    <w:spacing w:line="276" w:lineRule="auto"/>
                    <w:jc w:val="both"/>
                    <w:rPr>
                      <w:i/>
                    </w:rPr>
                  </w:pPr>
                  <w:r>
                    <w:rPr>
                      <w:i/>
                    </w:rPr>
                    <w:t>placa</w:t>
                  </w:r>
                </w:p>
              </w:tc>
              <w:tc>
                <w:tcPr>
                  <w:tcW w:w="2404" w:type="dxa"/>
                  <w:shd w:val="clear" w:color="auto" w:fill="auto"/>
                </w:tcPr>
                <w:p w14:paraId="613FE0FA" w14:textId="23CF57E1" w:rsidR="00E664BD" w:rsidRPr="00CF11C1" w:rsidRDefault="00E664BD" w:rsidP="0060035C">
                  <w:pPr>
                    <w:spacing w:line="276" w:lineRule="auto"/>
                    <w:jc w:val="both"/>
                    <w:rPr>
                      <w:i/>
                    </w:rPr>
                  </w:pPr>
                  <w:r w:rsidRPr="00E664BD">
                    <w:rPr>
                      <w:i/>
                    </w:rPr>
                    <w:t>LMA-8451</w:t>
                  </w:r>
                </w:p>
              </w:tc>
            </w:tr>
          </w:tbl>
          <w:p w14:paraId="4EAF2148" w14:textId="77777777" w:rsidR="00E664BD" w:rsidRPr="00076002" w:rsidRDefault="00E664BD" w:rsidP="0060035C">
            <w:pPr>
              <w:spacing w:line="276" w:lineRule="auto"/>
              <w:ind w:left="709"/>
              <w:jc w:val="both"/>
              <w:rPr>
                <w:i/>
              </w:rPr>
            </w:pPr>
          </w:p>
          <w:p w14:paraId="2F9CB108" w14:textId="77777777" w:rsidR="00E664BD" w:rsidRPr="00076002" w:rsidRDefault="00E664BD" w:rsidP="0060035C">
            <w:pPr>
              <w:numPr>
                <w:ilvl w:val="0"/>
                <w:numId w:val="6"/>
              </w:numPr>
              <w:spacing w:line="276" w:lineRule="auto"/>
              <w:ind w:left="709"/>
              <w:jc w:val="both"/>
              <w:rPr>
                <w:i/>
              </w:rPr>
            </w:pPr>
            <w:r>
              <w:rPr>
                <w:i/>
              </w:rPr>
              <w:t>Mientras se registra o edita el propietario</w:t>
            </w:r>
          </w:p>
        </w:tc>
      </w:tr>
      <w:tr w:rsidR="00E664BD" w:rsidRPr="00C329B0" w14:paraId="15CE60D9"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2C8BCB1" w14:textId="77777777" w:rsidR="00E664BD" w:rsidRPr="00076002" w:rsidRDefault="00E664BD"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FBA3FA" w14:textId="77777777" w:rsidR="00E664BD" w:rsidRPr="00076002" w:rsidRDefault="00E664BD"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E664BD" w:rsidRPr="00C329B0" w14:paraId="2D12A0DF"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66330F" w14:textId="77777777" w:rsidR="00E664BD" w:rsidRPr="00076002" w:rsidRDefault="00E664BD"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0C19233" w14:textId="3BAD3879" w:rsidR="00E664BD" w:rsidRPr="00076002" w:rsidRDefault="00E664BD" w:rsidP="0060035C">
            <w:pPr>
              <w:spacing w:line="276" w:lineRule="auto"/>
              <w:jc w:val="both"/>
              <w:rPr>
                <w:i/>
              </w:rPr>
            </w:pPr>
            <w:r>
              <w:rPr>
                <w:i/>
              </w:rPr>
              <w:t>Se obtendrá los datos del vehículo solicitado</w:t>
            </w:r>
          </w:p>
        </w:tc>
      </w:tr>
      <w:tr w:rsidR="00E664BD" w:rsidRPr="00C329B0" w14:paraId="3607C7BE"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EB24588" w14:textId="77777777" w:rsidR="00E664BD" w:rsidRPr="00076002" w:rsidRDefault="00E664BD"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2246ED" w14:textId="6BE03A02" w:rsidR="00E664BD" w:rsidRPr="00E664BD" w:rsidRDefault="00E664BD" w:rsidP="0060035C">
            <w:pPr>
              <w:spacing w:line="276" w:lineRule="auto"/>
              <w:jc w:val="both"/>
              <w:rPr>
                <w:i/>
                <w:u w:val="single"/>
              </w:rPr>
            </w:pPr>
            <w:r>
              <w:rPr>
                <w:i/>
              </w:rPr>
              <w:t>Se obtuvo el vehículo solicitado</w:t>
            </w:r>
          </w:p>
        </w:tc>
      </w:tr>
      <w:tr w:rsidR="00E664BD" w:rsidRPr="00C329B0" w14:paraId="19C62BEF"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868F1A" w14:textId="77777777" w:rsidR="00E664BD" w:rsidRPr="00076002" w:rsidRDefault="00E664BD"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2CB26F" w14:textId="77777777" w:rsidR="00E664BD" w:rsidRPr="00076002" w:rsidRDefault="00E664BD" w:rsidP="0060035C">
            <w:pPr>
              <w:spacing w:line="276" w:lineRule="auto"/>
              <w:jc w:val="both"/>
              <w:rPr>
                <w:i/>
              </w:rPr>
            </w:pPr>
            <w:r w:rsidRPr="00076002">
              <w:rPr>
                <w:i/>
              </w:rPr>
              <w:t>Exitoso</w:t>
            </w:r>
          </w:p>
        </w:tc>
      </w:tr>
      <w:tr w:rsidR="00E664BD" w:rsidRPr="00C329B0" w14:paraId="0F6EEA0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29040F8" w14:textId="77777777" w:rsidR="00E664BD" w:rsidRPr="00076002" w:rsidRDefault="00E664BD"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3195F6E" w14:textId="77777777" w:rsidR="00E664BD" w:rsidRPr="00076002" w:rsidRDefault="00E664BD" w:rsidP="0060035C">
            <w:pPr>
              <w:spacing w:line="276" w:lineRule="auto"/>
              <w:jc w:val="both"/>
              <w:rPr>
                <w:i/>
              </w:rPr>
            </w:pPr>
            <w:r>
              <w:rPr>
                <w:i/>
              </w:rPr>
              <w:t>El empleado es el encargado de actualizar a los propietarios en el sistema.</w:t>
            </w:r>
          </w:p>
        </w:tc>
      </w:tr>
    </w:tbl>
    <w:p w14:paraId="698C5AB8" w14:textId="77777777" w:rsidR="00CF11C1" w:rsidRDefault="00CF11C1" w:rsidP="00E664BD">
      <w:pPr>
        <w:spacing w:line="276" w:lineRule="auto"/>
        <w:jc w:val="both"/>
        <w:rPr>
          <w:i/>
          <w:color w:val="0000FF"/>
        </w:rPr>
      </w:pPr>
    </w:p>
    <w:p w14:paraId="73B0FDCF" w14:textId="77777777" w:rsidR="00BC0B0B" w:rsidRDefault="00BC0B0B" w:rsidP="00A15912">
      <w:pPr>
        <w:spacing w:line="276" w:lineRule="auto"/>
        <w:ind w:left="709"/>
        <w:jc w:val="both"/>
        <w:rPr>
          <w:i/>
          <w:color w:val="0000FF"/>
        </w:rPr>
      </w:pPr>
    </w:p>
    <w:p w14:paraId="6805D6CC" w14:textId="6659B640" w:rsidR="00BC0B0B" w:rsidRDefault="00D93D56" w:rsidP="00A15912">
      <w:pPr>
        <w:spacing w:line="276" w:lineRule="auto"/>
        <w:ind w:left="709"/>
        <w:jc w:val="both"/>
        <w:rPr>
          <w:i/>
          <w:color w:val="0000FF"/>
        </w:rPr>
      </w:pPr>
      <w:r w:rsidRPr="00D93D56">
        <w:rPr>
          <w:i/>
          <w:noProof/>
          <w:color w:val="0000FF"/>
        </w:rPr>
        <w:lastRenderedPageBreak/>
        <w:pict w14:anchorId="486BB05D">
          <v:shape id="_x0000_i1092" type="#_x0000_t75" style="width:464.25pt;height:306pt;visibility:visible;mso-wrap-style:square">
            <v:imagedata r:id="rId33" o:title=""/>
          </v:shape>
        </w:pict>
      </w:r>
    </w:p>
    <w:p w14:paraId="430E3FD4" w14:textId="77777777" w:rsidR="00BC0B0B" w:rsidRDefault="00BC0B0B" w:rsidP="00A15912">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D93D56" w:rsidRPr="00C329B0" w14:paraId="7A3101F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8428AE" w14:textId="77777777" w:rsidR="00D93D56" w:rsidRPr="00076002" w:rsidRDefault="00D93D56"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19647E" w14:textId="2C4310AE" w:rsidR="00D93D56" w:rsidRPr="00076002" w:rsidRDefault="00D93D56" w:rsidP="0060035C">
            <w:pPr>
              <w:spacing w:line="276" w:lineRule="auto"/>
              <w:jc w:val="both"/>
              <w:rPr>
                <w:i/>
              </w:rPr>
            </w:pPr>
            <w:r w:rsidRPr="00076002">
              <w:rPr>
                <w:i/>
              </w:rPr>
              <w:t>CP-0</w:t>
            </w:r>
            <w:r>
              <w:rPr>
                <w:i/>
              </w:rPr>
              <w:t>2</w:t>
            </w:r>
            <w:r w:rsidR="007C00C2">
              <w:rPr>
                <w:i/>
              </w:rPr>
              <w:t>8</w:t>
            </w:r>
          </w:p>
        </w:tc>
      </w:tr>
      <w:tr w:rsidR="00D93D56" w:rsidRPr="00C329B0" w14:paraId="6F7B2CC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525A33F" w14:textId="77777777" w:rsidR="00D93D56" w:rsidRPr="00076002" w:rsidRDefault="00D93D56"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FF4700B" w14:textId="0AE6AA79" w:rsidR="00D93D56" w:rsidRPr="00076002" w:rsidRDefault="00D93D56" w:rsidP="0060035C">
            <w:pPr>
              <w:spacing w:line="276" w:lineRule="auto"/>
              <w:jc w:val="both"/>
              <w:rPr>
                <w:i/>
              </w:rPr>
            </w:pPr>
            <w:r>
              <w:rPr>
                <w:i/>
              </w:rPr>
              <w:t xml:space="preserve">Listar </w:t>
            </w:r>
            <w:r w:rsidR="007C00C2">
              <w:rPr>
                <w:i/>
              </w:rPr>
              <w:t xml:space="preserve">tipo impuesto </w:t>
            </w:r>
            <w:proofErr w:type="spellStart"/>
            <w:r w:rsidR="007C00C2">
              <w:rPr>
                <w:i/>
              </w:rPr>
              <w:t>vehiulo</w:t>
            </w:r>
            <w:proofErr w:type="spellEnd"/>
          </w:p>
        </w:tc>
      </w:tr>
      <w:tr w:rsidR="00D93D56" w:rsidRPr="00C329B0" w14:paraId="2F206257"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711BB7" w14:textId="77777777" w:rsidR="00D93D56" w:rsidRPr="00076002" w:rsidRDefault="00D93D56"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5412475" w14:textId="77777777" w:rsidR="00D93D56" w:rsidRPr="00076002" w:rsidRDefault="00D93D56" w:rsidP="0060035C">
            <w:pPr>
              <w:spacing w:line="276" w:lineRule="auto"/>
              <w:jc w:val="both"/>
              <w:rPr>
                <w:i/>
              </w:rPr>
            </w:pPr>
            <w:r w:rsidRPr="00076002">
              <w:rPr>
                <w:i/>
              </w:rPr>
              <w:t>Desarrolladores</w:t>
            </w:r>
          </w:p>
        </w:tc>
      </w:tr>
      <w:tr w:rsidR="00D93D56" w:rsidRPr="00C329B0" w14:paraId="5834A52E"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69622D" w14:textId="77777777" w:rsidR="00D93D56" w:rsidRPr="00076002" w:rsidRDefault="00D93D56"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DE7FF29" w14:textId="673015C1" w:rsidR="00D93D56" w:rsidRPr="00076002" w:rsidRDefault="00D93D56" w:rsidP="0060035C">
            <w:pPr>
              <w:spacing w:line="276" w:lineRule="auto"/>
              <w:jc w:val="both"/>
              <w:rPr>
                <w:i/>
              </w:rPr>
            </w:pPr>
            <w:r>
              <w:rPr>
                <w:i/>
              </w:rPr>
              <w:t>Se extrae de la BD los</w:t>
            </w:r>
            <w:r w:rsidR="007C00C2">
              <w:rPr>
                <w:i/>
              </w:rPr>
              <w:t xml:space="preserve"> tipos de impuestos de los</w:t>
            </w:r>
            <w:r>
              <w:rPr>
                <w:i/>
              </w:rPr>
              <w:t xml:space="preserve"> </w:t>
            </w:r>
            <w:proofErr w:type="gramStart"/>
            <w:r>
              <w:rPr>
                <w:i/>
              </w:rPr>
              <w:t xml:space="preserve">vehículos </w:t>
            </w:r>
            <w:r w:rsidR="007C00C2">
              <w:rPr>
                <w:i/>
              </w:rPr>
              <w:t>.</w:t>
            </w:r>
            <w:proofErr w:type="gramEnd"/>
          </w:p>
        </w:tc>
      </w:tr>
      <w:tr w:rsidR="00D93D56" w:rsidRPr="00C329B0" w14:paraId="6339ADA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6B1B504" w14:textId="77777777" w:rsidR="00D93D56" w:rsidRPr="00076002" w:rsidRDefault="00D93D56"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7A5C75" w14:textId="77777777" w:rsidR="00D93D56" w:rsidRPr="00076002" w:rsidRDefault="00D93D56"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D93D56" w:rsidRPr="00C329B0" w14:paraId="04126AEB"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6C89007" w14:textId="77777777" w:rsidR="00D93D56" w:rsidRPr="00076002" w:rsidRDefault="00D93D56"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74A2FA3" w14:textId="682F0D85" w:rsidR="00D93D56" w:rsidRPr="00076002" w:rsidRDefault="00D93D56" w:rsidP="0060035C">
            <w:pPr>
              <w:spacing w:line="276" w:lineRule="auto"/>
              <w:jc w:val="both"/>
              <w:rPr>
                <w:i/>
              </w:rPr>
            </w:pPr>
            <w:r>
              <w:rPr>
                <w:i/>
              </w:rPr>
              <w:t xml:space="preserve">Listar los </w:t>
            </w:r>
            <w:r w:rsidR="007C00C2">
              <w:rPr>
                <w:i/>
              </w:rPr>
              <w:t xml:space="preserve">tipos de </w:t>
            </w:r>
            <w:r w:rsidR="007C00C2" w:rsidRPr="007C00C2">
              <w:rPr>
                <w:i/>
                <w:u w:val="single"/>
              </w:rPr>
              <w:t>impuestos</w:t>
            </w:r>
            <w:r w:rsidR="007C00C2">
              <w:rPr>
                <w:i/>
              </w:rPr>
              <w:t xml:space="preserve"> de los vehículos.</w:t>
            </w:r>
          </w:p>
        </w:tc>
      </w:tr>
      <w:tr w:rsidR="00D93D56" w:rsidRPr="00C329B0" w14:paraId="08806B80"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19C5FA9" w14:textId="77777777" w:rsidR="00D93D56" w:rsidRPr="00076002" w:rsidRDefault="00D93D56"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0EA943" w14:textId="77777777" w:rsidR="00D93D56" w:rsidRPr="00662E6B" w:rsidRDefault="00D93D56" w:rsidP="0060035C">
            <w:pPr>
              <w:spacing w:line="276" w:lineRule="auto"/>
              <w:jc w:val="both"/>
              <w:rPr>
                <w:i/>
                <w:u w:val="single"/>
              </w:rPr>
            </w:pPr>
            <w:r>
              <w:rPr>
                <w:i/>
              </w:rPr>
              <w:t>Se obtuvo el resultado esperado</w:t>
            </w:r>
          </w:p>
        </w:tc>
      </w:tr>
      <w:tr w:rsidR="00D93D56" w:rsidRPr="00C329B0" w14:paraId="07928043"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1A8C03A" w14:textId="77777777" w:rsidR="00D93D56" w:rsidRPr="00076002" w:rsidRDefault="00D93D56"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1E349CA" w14:textId="77777777" w:rsidR="00D93D56" w:rsidRPr="00076002" w:rsidRDefault="00D93D56" w:rsidP="0060035C">
            <w:pPr>
              <w:spacing w:line="276" w:lineRule="auto"/>
              <w:jc w:val="both"/>
              <w:rPr>
                <w:i/>
              </w:rPr>
            </w:pPr>
            <w:r w:rsidRPr="00076002">
              <w:rPr>
                <w:i/>
              </w:rPr>
              <w:t>Exitoso</w:t>
            </w:r>
          </w:p>
        </w:tc>
      </w:tr>
      <w:tr w:rsidR="00D93D56" w:rsidRPr="00C329B0" w14:paraId="67ADB3B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4F2E76" w14:textId="77777777" w:rsidR="00D93D56" w:rsidRPr="00076002" w:rsidRDefault="00D93D56"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AB61E1A" w14:textId="77777777" w:rsidR="00D93D56" w:rsidRPr="00B136A2" w:rsidRDefault="00D93D56" w:rsidP="0060035C">
            <w:pPr>
              <w:spacing w:line="276" w:lineRule="auto"/>
              <w:jc w:val="both"/>
              <w:rPr>
                <w:i/>
                <w:u w:val="single"/>
              </w:rPr>
            </w:pPr>
            <w:r w:rsidRPr="00076002">
              <w:rPr>
                <w:i/>
              </w:rPr>
              <w:t xml:space="preserve"> El</w:t>
            </w:r>
            <w:r>
              <w:rPr>
                <w:i/>
              </w:rPr>
              <w:t xml:space="preserve"> empleado es el encargado de gestionar los propietarios.</w:t>
            </w:r>
          </w:p>
        </w:tc>
      </w:tr>
    </w:tbl>
    <w:p w14:paraId="14B37B30" w14:textId="14463E64" w:rsidR="001A7F69" w:rsidRDefault="007C00C2" w:rsidP="00A15912">
      <w:pPr>
        <w:spacing w:line="276" w:lineRule="auto"/>
        <w:ind w:left="709"/>
        <w:jc w:val="both"/>
        <w:rPr>
          <w:i/>
          <w:color w:val="0000FF"/>
        </w:rPr>
      </w:pPr>
      <w:r w:rsidRPr="007C00C2">
        <w:rPr>
          <w:i/>
          <w:noProof/>
          <w:color w:val="0000FF"/>
        </w:rPr>
        <w:lastRenderedPageBreak/>
        <w:pict w14:anchorId="154C8EC3">
          <v:shape id="_x0000_i1093" type="#_x0000_t75" style="width:443.25pt;height:240.75pt;visibility:visible;mso-wrap-style:square">
            <v:imagedata r:id="rId34" o:title=""/>
          </v:shape>
        </w:pict>
      </w:r>
    </w:p>
    <w:p w14:paraId="4489ABBE" w14:textId="65D439B3" w:rsidR="00076002" w:rsidRDefault="00076002" w:rsidP="00A15912">
      <w:pPr>
        <w:spacing w:line="276" w:lineRule="auto"/>
        <w:ind w:left="709"/>
        <w:jc w:val="both"/>
        <w:rPr>
          <w:i/>
          <w:color w:val="0000FF"/>
          <w:u w:val="single"/>
        </w:rPr>
      </w:pPr>
    </w:p>
    <w:p w14:paraId="19B66AC9" w14:textId="062B63EF" w:rsidR="007C00C2" w:rsidRDefault="007C00C2" w:rsidP="00A15912">
      <w:pPr>
        <w:spacing w:line="276" w:lineRule="auto"/>
        <w:ind w:left="709"/>
        <w:jc w:val="both"/>
        <w:rPr>
          <w:i/>
          <w:color w:val="0000FF"/>
          <w:u w:val="single"/>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C00C2" w:rsidRPr="00C329B0" w14:paraId="764E7185"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EE2AE7" w14:textId="77777777" w:rsidR="007C00C2" w:rsidRPr="00076002" w:rsidRDefault="007C00C2" w:rsidP="0060035C">
            <w:pPr>
              <w:spacing w:line="276" w:lineRule="auto"/>
              <w:jc w:val="both"/>
              <w:rPr>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F0E358" w14:textId="5BE9FB40" w:rsidR="007C00C2" w:rsidRPr="00076002" w:rsidRDefault="007C00C2" w:rsidP="0060035C">
            <w:pPr>
              <w:spacing w:line="276" w:lineRule="auto"/>
              <w:jc w:val="both"/>
              <w:rPr>
                <w:i/>
              </w:rPr>
            </w:pPr>
            <w:r w:rsidRPr="00076002">
              <w:rPr>
                <w:i/>
              </w:rPr>
              <w:t>CP-0</w:t>
            </w:r>
            <w:r>
              <w:rPr>
                <w:i/>
              </w:rPr>
              <w:t>2</w:t>
            </w:r>
            <w:r>
              <w:rPr>
                <w:i/>
              </w:rPr>
              <w:t>9</w:t>
            </w:r>
          </w:p>
        </w:tc>
      </w:tr>
      <w:tr w:rsidR="007C00C2" w:rsidRPr="00C329B0" w14:paraId="382A4E05"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A65F141" w14:textId="77777777" w:rsidR="007C00C2" w:rsidRPr="00076002" w:rsidRDefault="007C00C2" w:rsidP="0060035C">
            <w:pPr>
              <w:spacing w:line="276" w:lineRule="auto"/>
              <w:jc w:val="both"/>
              <w:rPr>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E520DA" w14:textId="2521352C" w:rsidR="007C00C2" w:rsidRPr="00076002" w:rsidRDefault="007C00C2" w:rsidP="0060035C">
            <w:pPr>
              <w:spacing w:line="276" w:lineRule="auto"/>
              <w:jc w:val="both"/>
              <w:rPr>
                <w:i/>
              </w:rPr>
            </w:pPr>
            <w:r w:rsidRPr="002922BF">
              <w:rPr>
                <w:i/>
              </w:rPr>
              <w:t xml:space="preserve">Verificar si </w:t>
            </w:r>
            <w:r>
              <w:rPr>
                <w:i/>
              </w:rPr>
              <w:t>la placa</w:t>
            </w:r>
            <w:r w:rsidRPr="002922BF">
              <w:rPr>
                <w:i/>
              </w:rPr>
              <w:t xml:space="preserve"> existe</w:t>
            </w:r>
          </w:p>
        </w:tc>
      </w:tr>
      <w:tr w:rsidR="007C00C2" w:rsidRPr="00C329B0" w14:paraId="36F62F79" w14:textId="77777777" w:rsidTr="0060035C">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9FFF55A" w14:textId="77777777" w:rsidR="007C00C2" w:rsidRPr="00076002" w:rsidRDefault="007C00C2" w:rsidP="0060035C">
            <w:pPr>
              <w:spacing w:line="276" w:lineRule="auto"/>
              <w:jc w:val="both"/>
              <w:rPr>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B7447DF" w14:textId="77777777" w:rsidR="007C00C2" w:rsidRPr="00076002" w:rsidRDefault="007C00C2" w:rsidP="0060035C">
            <w:pPr>
              <w:spacing w:line="276" w:lineRule="auto"/>
              <w:jc w:val="both"/>
              <w:rPr>
                <w:i/>
              </w:rPr>
            </w:pPr>
            <w:r w:rsidRPr="00076002">
              <w:rPr>
                <w:i/>
              </w:rPr>
              <w:t>Desarrolladores</w:t>
            </w:r>
          </w:p>
        </w:tc>
      </w:tr>
      <w:tr w:rsidR="007C00C2" w:rsidRPr="00C329B0" w14:paraId="636FDF9F" w14:textId="77777777" w:rsidTr="0060035C">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D87F95E" w14:textId="77777777" w:rsidR="007C00C2" w:rsidRPr="00076002" w:rsidRDefault="007C00C2" w:rsidP="0060035C">
            <w:pPr>
              <w:spacing w:line="276" w:lineRule="auto"/>
              <w:jc w:val="both"/>
              <w:rPr>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4765EC6" w14:textId="77777777" w:rsidR="007C00C2" w:rsidRPr="00076002" w:rsidRDefault="007C00C2" w:rsidP="0060035C">
            <w:pPr>
              <w:numPr>
                <w:ilvl w:val="0"/>
                <w:numId w:val="5"/>
              </w:numPr>
              <w:tabs>
                <w:tab w:val="clear" w:pos="720"/>
                <w:tab w:val="num" w:pos="372"/>
              </w:tabs>
              <w:spacing w:line="276" w:lineRule="auto"/>
              <w:ind w:left="709"/>
              <w:jc w:val="both"/>
              <w:rPr>
                <w:i/>
              </w:rPr>
            </w:pPr>
            <w:r w:rsidRPr="00076002">
              <w:rPr>
                <w:i/>
              </w:rPr>
              <w:t>Se ingresan los siguientes parámetros:</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190"/>
              <w:gridCol w:w="2404"/>
            </w:tblGrid>
            <w:tr w:rsidR="007C00C2" w:rsidRPr="00110EDE" w14:paraId="1798B8A0" w14:textId="77777777" w:rsidTr="0060035C">
              <w:tc>
                <w:tcPr>
                  <w:tcW w:w="939" w:type="dxa"/>
                  <w:shd w:val="clear" w:color="auto" w:fill="auto"/>
                </w:tcPr>
                <w:p w14:paraId="4C1E7A51" w14:textId="77777777" w:rsidR="007C00C2" w:rsidRPr="00110EDE" w:rsidRDefault="007C00C2" w:rsidP="0060035C">
                  <w:pPr>
                    <w:spacing w:line="276" w:lineRule="auto"/>
                    <w:jc w:val="both"/>
                    <w:rPr>
                      <w:i/>
                    </w:rPr>
                  </w:pPr>
                  <w:r w:rsidRPr="00110EDE">
                    <w:rPr>
                      <w:i/>
                    </w:rPr>
                    <w:t>Tipo de dato</w:t>
                  </w:r>
                </w:p>
              </w:tc>
              <w:tc>
                <w:tcPr>
                  <w:tcW w:w="2190" w:type="dxa"/>
                  <w:shd w:val="clear" w:color="auto" w:fill="auto"/>
                </w:tcPr>
                <w:p w14:paraId="48474B98" w14:textId="77777777" w:rsidR="007C00C2" w:rsidRPr="00110EDE" w:rsidRDefault="007C00C2" w:rsidP="0060035C">
                  <w:pPr>
                    <w:spacing w:line="276" w:lineRule="auto"/>
                    <w:jc w:val="both"/>
                    <w:rPr>
                      <w:i/>
                    </w:rPr>
                  </w:pPr>
                  <w:r w:rsidRPr="00110EDE">
                    <w:rPr>
                      <w:i/>
                    </w:rPr>
                    <w:t>Nombre del parámetro</w:t>
                  </w:r>
                </w:p>
              </w:tc>
              <w:tc>
                <w:tcPr>
                  <w:tcW w:w="2404" w:type="dxa"/>
                  <w:shd w:val="clear" w:color="auto" w:fill="auto"/>
                </w:tcPr>
                <w:p w14:paraId="722BDBB6" w14:textId="77777777" w:rsidR="007C00C2" w:rsidRPr="00110EDE" w:rsidRDefault="007C00C2" w:rsidP="0060035C">
                  <w:pPr>
                    <w:spacing w:line="276" w:lineRule="auto"/>
                    <w:jc w:val="both"/>
                    <w:rPr>
                      <w:i/>
                    </w:rPr>
                  </w:pPr>
                  <w:r w:rsidRPr="00110EDE">
                    <w:rPr>
                      <w:i/>
                    </w:rPr>
                    <w:t>Valor del parámetro</w:t>
                  </w:r>
                </w:p>
              </w:tc>
            </w:tr>
            <w:tr w:rsidR="007C00C2" w:rsidRPr="00110EDE" w14:paraId="7A8C3E64" w14:textId="77777777" w:rsidTr="0060035C">
              <w:tc>
                <w:tcPr>
                  <w:tcW w:w="939" w:type="dxa"/>
                  <w:shd w:val="clear" w:color="auto" w:fill="auto"/>
                </w:tcPr>
                <w:p w14:paraId="58EF8DFE" w14:textId="77777777" w:rsidR="007C00C2" w:rsidRPr="00110EDE" w:rsidRDefault="007C00C2" w:rsidP="0060035C">
                  <w:pPr>
                    <w:spacing w:line="276" w:lineRule="auto"/>
                    <w:jc w:val="both"/>
                    <w:rPr>
                      <w:i/>
                    </w:rPr>
                  </w:pPr>
                  <w:r w:rsidRPr="00110EDE">
                    <w:rPr>
                      <w:i/>
                    </w:rPr>
                    <w:t>String</w:t>
                  </w:r>
                </w:p>
              </w:tc>
              <w:tc>
                <w:tcPr>
                  <w:tcW w:w="2190" w:type="dxa"/>
                  <w:shd w:val="clear" w:color="auto" w:fill="auto"/>
                </w:tcPr>
                <w:p w14:paraId="79272821" w14:textId="31BB3A89" w:rsidR="007C00C2" w:rsidRPr="00110EDE" w:rsidRDefault="007C00C2" w:rsidP="0060035C">
                  <w:pPr>
                    <w:spacing w:line="276" w:lineRule="auto"/>
                    <w:jc w:val="both"/>
                    <w:rPr>
                      <w:i/>
                    </w:rPr>
                  </w:pPr>
                  <w:r>
                    <w:rPr>
                      <w:i/>
                    </w:rPr>
                    <w:t>placa</w:t>
                  </w:r>
                </w:p>
              </w:tc>
              <w:tc>
                <w:tcPr>
                  <w:tcW w:w="2404" w:type="dxa"/>
                  <w:shd w:val="clear" w:color="auto" w:fill="auto"/>
                </w:tcPr>
                <w:p w14:paraId="6E3B788A" w14:textId="2E765CFA" w:rsidR="007C00C2" w:rsidRPr="00110EDE" w:rsidRDefault="007C00C2" w:rsidP="0060035C">
                  <w:pPr>
                    <w:spacing w:line="276" w:lineRule="auto"/>
                    <w:jc w:val="both"/>
                    <w:rPr>
                      <w:i/>
                    </w:rPr>
                  </w:pPr>
                  <w:r w:rsidRPr="007C00C2">
                    <w:rPr>
                      <w:i/>
                    </w:rPr>
                    <w:t>jjj-3333</w:t>
                  </w:r>
                </w:p>
              </w:tc>
            </w:tr>
          </w:tbl>
          <w:p w14:paraId="714270B2" w14:textId="77777777" w:rsidR="007C00C2" w:rsidRPr="00076002" w:rsidRDefault="007C00C2" w:rsidP="0060035C">
            <w:pPr>
              <w:spacing w:line="276" w:lineRule="auto"/>
              <w:ind w:left="709"/>
              <w:jc w:val="both"/>
              <w:rPr>
                <w:i/>
              </w:rPr>
            </w:pPr>
          </w:p>
          <w:p w14:paraId="1CEA4BEF" w14:textId="77777777" w:rsidR="007C00C2" w:rsidRPr="00076002" w:rsidRDefault="007C00C2" w:rsidP="0060035C">
            <w:pPr>
              <w:numPr>
                <w:ilvl w:val="0"/>
                <w:numId w:val="6"/>
              </w:numPr>
              <w:spacing w:line="276" w:lineRule="auto"/>
              <w:ind w:left="709"/>
              <w:jc w:val="both"/>
              <w:rPr>
                <w:i/>
              </w:rPr>
            </w:pPr>
            <w:r>
              <w:rPr>
                <w:i/>
              </w:rPr>
              <w:t>Mientras se registra o edita el propietario</w:t>
            </w:r>
          </w:p>
        </w:tc>
      </w:tr>
      <w:tr w:rsidR="007C00C2" w:rsidRPr="00C329B0" w14:paraId="0B15A0C1" w14:textId="77777777" w:rsidTr="0060035C">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5E2C1C2" w14:textId="77777777" w:rsidR="007C00C2" w:rsidRPr="00076002" w:rsidRDefault="007C00C2" w:rsidP="0060035C">
            <w:pPr>
              <w:spacing w:line="276" w:lineRule="auto"/>
              <w:jc w:val="both"/>
              <w:rPr>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301800" w14:textId="77777777" w:rsidR="007C00C2" w:rsidRPr="00076002" w:rsidRDefault="007C00C2"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7C00C2" w:rsidRPr="00C329B0" w14:paraId="1C9D38EF" w14:textId="77777777" w:rsidTr="0060035C">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C4BD31" w14:textId="77777777" w:rsidR="007C00C2" w:rsidRPr="00076002" w:rsidRDefault="007C00C2" w:rsidP="0060035C">
            <w:pPr>
              <w:spacing w:line="276" w:lineRule="auto"/>
              <w:jc w:val="both"/>
              <w:rPr>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19AD9AB" w14:textId="7063DBA5" w:rsidR="007C00C2" w:rsidRPr="00076002" w:rsidRDefault="007C00C2" w:rsidP="0060035C">
            <w:pPr>
              <w:spacing w:line="276" w:lineRule="auto"/>
              <w:jc w:val="both"/>
              <w:rPr>
                <w:i/>
              </w:rPr>
            </w:pPr>
            <w:proofErr w:type="spellStart"/>
            <w:r>
              <w:rPr>
                <w:i/>
              </w:rPr>
              <w:t>Mostrara</w:t>
            </w:r>
            <w:proofErr w:type="spellEnd"/>
            <w:r>
              <w:rPr>
                <w:i/>
              </w:rPr>
              <w:t xml:space="preserve"> “000” si </w:t>
            </w:r>
            <w:r>
              <w:rPr>
                <w:i/>
              </w:rPr>
              <w:t>la placa</w:t>
            </w:r>
            <w:r>
              <w:rPr>
                <w:i/>
              </w:rPr>
              <w:t xml:space="preserve"> no existe caso contrario mostrara la </w:t>
            </w:r>
            <w:r>
              <w:rPr>
                <w:i/>
              </w:rPr>
              <w:t>placa</w:t>
            </w:r>
            <w:r>
              <w:rPr>
                <w:i/>
              </w:rPr>
              <w:t>.</w:t>
            </w:r>
          </w:p>
        </w:tc>
      </w:tr>
      <w:tr w:rsidR="007C00C2" w:rsidRPr="00C329B0" w14:paraId="1E0DDACB" w14:textId="77777777" w:rsidTr="0060035C">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69DEB0F" w14:textId="77777777" w:rsidR="007C00C2" w:rsidRPr="00076002" w:rsidRDefault="007C00C2" w:rsidP="0060035C">
            <w:pPr>
              <w:spacing w:line="276" w:lineRule="auto"/>
              <w:jc w:val="both"/>
              <w:rPr>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4F8E2C" w14:textId="3AC7620F" w:rsidR="007C00C2" w:rsidRPr="00076002" w:rsidRDefault="007C00C2" w:rsidP="0060035C">
            <w:pPr>
              <w:spacing w:line="276" w:lineRule="auto"/>
              <w:jc w:val="both"/>
              <w:rPr>
                <w:i/>
              </w:rPr>
            </w:pPr>
            <w:r>
              <w:rPr>
                <w:i/>
              </w:rPr>
              <w:t xml:space="preserve">Se obtuvo </w:t>
            </w:r>
            <w:r>
              <w:rPr>
                <w:i/>
              </w:rPr>
              <w:t xml:space="preserve">“000” la placa no </w:t>
            </w:r>
            <w:r>
              <w:rPr>
                <w:i/>
              </w:rPr>
              <w:t>existe</w:t>
            </w:r>
            <w:r w:rsidRPr="00076002">
              <w:rPr>
                <w:i/>
              </w:rPr>
              <w:t>.</w:t>
            </w:r>
          </w:p>
        </w:tc>
      </w:tr>
      <w:tr w:rsidR="007C00C2" w:rsidRPr="00C329B0" w14:paraId="7EC36927" w14:textId="77777777" w:rsidTr="0060035C">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48F690E" w14:textId="77777777" w:rsidR="007C00C2" w:rsidRPr="00076002" w:rsidRDefault="007C00C2" w:rsidP="0060035C">
            <w:pPr>
              <w:spacing w:line="276" w:lineRule="auto"/>
              <w:jc w:val="both"/>
              <w:rPr>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BDF741" w14:textId="77777777" w:rsidR="007C00C2" w:rsidRPr="00076002" w:rsidRDefault="007C00C2" w:rsidP="0060035C">
            <w:pPr>
              <w:spacing w:line="276" w:lineRule="auto"/>
              <w:jc w:val="both"/>
              <w:rPr>
                <w:i/>
              </w:rPr>
            </w:pPr>
            <w:r w:rsidRPr="00076002">
              <w:rPr>
                <w:i/>
              </w:rPr>
              <w:t>Exitoso</w:t>
            </w:r>
          </w:p>
        </w:tc>
      </w:tr>
      <w:tr w:rsidR="007C00C2" w:rsidRPr="00C329B0" w14:paraId="355A452D"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A5F6A1" w14:textId="77777777" w:rsidR="007C00C2" w:rsidRPr="00076002" w:rsidRDefault="007C00C2" w:rsidP="0060035C">
            <w:pPr>
              <w:spacing w:line="276" w:lineRule="auto"/>
              <w:jc w:val="both"/>
              <w:rPr>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EF342E5" w14:textId="77777777" w:rsidR="007C00C2" w:rsidRPr="00076002" w:rsidRDefault="007C00C2" w:rsidP="0060035C">
            <w:pPr>
              <w:spacing w:line="276" w:lineRule="auto"/>
              <w:jc w:val="both"/>
              <w:rPr>
                <w:i/>
              </w:rPr>
            </w:pPr>
            <w:r>
              <w:rPr>
                <w:i/>
              </w:rPr>
              <w:t>El empleado es el encargado de actualizar a los propietarios en el sistema.</w:t>
            </w:r>
          </w:p>
        </w:tc>
      </w:tr>
    </w:tbl>
    <w:p w14:paraId="49A5832B" w14:textId="2580B18C" w:rsidR="007C00C2" w:rsidRDefault="007C00C2" w:rsidP="00A15912">
      <w:pPr>
        <w:spacing w:line="276" w:lineRule="auto"/>
        <w:ind w:left="709"/>
        <w:jc w:val="both"/>
        <w:rPr>
          <w:i/>
          <w:color w:val="0000FF"/>
          <w:u w:val="single"/>
        </w:rPr>
      </w:pPr>
    </w:p>
    <w:p w14:paraId="5528090C" w14:textId="45D2DEEE" w:rsidR="007C00C2" w:rsidRDefault="007C00C2" w:rsidP="00A15912">
      <w:pPr>
        <w:spacing w:line="276" w:lineRule="auto"/>
        <w:ind w:left="709"/>
        <w:jc w:val="both"/>
        <w:rPr>
          <w:i/>
          <w:noProof/>
          <w:color w:val="0000FF"/>
          <w:u w:val="single"/>
        </w:rPr>
      </w:pPr>
      <w:r w:rsidRPr="007C00C2">
        <w:rPr>
          <w:i/>
          <w:noProof/>
          <w:color w:val="0000FF"/>
          <w:u w:val="single"/>
        </w:rPr>
        <w:lastRenderedPageBreak/>
        <w:pict w14:anchorId="4147E700">
          <v:shape id="_x0000_i1095" type="#_x0000_t75" style="width:459.75pt;height:220.5pt;visibility:visible;mso-wrap-style:square">
            <v:imagedata r:id="rId35" o:title=""/>
          </v:shape>
        </w:pict>
      </w:r>
    </w:p>
    <w:p w14:paraId="45BF2F2C" w14:textId="35A65BA6" w:rsidR="00C0142B" w:rsidRPr="00C0142B" w:rsidRDefault="00C0142B" w:rsidP="00C0142B">
      <w:pPr>
        <w:spacing w:line="276" w:lineRule="auto"/>
        <w:ind w:left="709"/>
        <w:jc w:val="both"/>
        <w:rPr>
          <w:b/>
          <w:bCs/>
          <w:iCs/>
        </w:rPr>
      </w:pPr>
      <w:r w:rsidRPr="003B10C9">
        <w:rPr>
          <w:b/>
          <w:bCs/>
          <w:iCs/>
        </w:rPr>
        <w:t xml:space="preserve">Modulo </w:t>
      </w:r>
      <w:r>
        <w:rPr>
          <w:b/>
          <w:bCs/>
          <w:iCs/>
        </w:rPr>
        <w:t>Solicitud</w:t>
      </w:r>
      <w:r w:rsidRPr="003B10C9">
        <w:rPr>
          <w:b/>
          <w:bCs/>
          <w:iCs/>
        </w:rPr>
        <w:t>.</w:t>
      </w: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C0142B" w:rsidRPr="00C329B0" w14:paraId="76F28696"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4E81AE1" w14:textId="77777777" w:rsidR="00C0142B" w:rsidRPr="00076002" w:rsidRDefault="00C0142B" w:rsidP="0060035C">
            <w:pPr>
              <w:spacing w:line="276" w:lineRule="auto"/>
              <w:jc w:val="both"/>
              <w:rPr>
                <w:b/>
                <w:bCs/>
                <w:i/>
              </w:rPr>
            </w:pPr>
            <w:r w:rsidRPr="00076002">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75C31E3" w14:textId="0FD3423B" w:rsidR="00C0142B" w:rsidRPr="00076002" w:rsidRDefault="00C0142B" w:rsidP="0060035C">
            <w:pPr>
              <w:spacing w:line="276" w:lineRule="auto"/>
              <w:jc w:val="both"/>
              <w:rPr>
                <w:i/>
              </w:rPr>
            </w:pPr>
            <w:r w:rsidRPr="00076002">
              <w:rPr>
                <w:i/>
              </w:rPr>
              <w:t>CP-0</w:t>
            </w:r>
            <w:r>
              <w:rPr>
                <w:i/>
              </w:rPr>
              <w:t>30</w:t>
            </w:r>
          </w:p>
        </w:tc>
      </w:tr>
      <w:tr w:rsidR="00C0142B" w:rsidRPr="00C329B0" w14:paraId="47F800C5"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1222060" w14:textId="77777777" w:rsidR="00C0142B" w:rsidRPr="00076002" w:rsidRDefault="00C0142B" w:rsidP="0060035C">
            <w:pPr>
              <w:spacing w:line="276" w:lineRule="auto"/>
              <w:jc w:val="both"/>
              <w:rPr>
                <w:b/>
                <w:bCs/>
                <w:i/>
              </w:rPr>
            </w:pPr>
            <w:r w:rsidRPr="00076002">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540F4B1" w14:textId="43F65DB4" w:rsidR="00C0142B" w:rsidRPr="00076002" w:rsidRDefault="00C0142B" w:rsidP="0060035C">
            <w:pPr>
              <w:spacing w:line="276" w:lineRule="auto"/>
              <w:jc w:val="both"/>
              <w:rPr>
                <w:i/>
              </w:rPr>
            </w:pPr>
            <w:r>
              <w:rPr>
                <w:i/>
              </w:rPr>
              <w:t xml:space="preserve">Listar </w:t>
            </w:r>
            <w:r>
              <w:rPr>
                <w:i/>
              </w:rPr>
              <w:t>todas las solicitudes</w:t>
            </w:r>
          </w:p>
        </w:tc>
      </w:tr>
      <w:tr w:rsidR="00C0142B" w:rsidRPr="00C329B0" w14:paraId="0683572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425093" w14:textId="77777777" w:rsidR="00C0142B" w:rsidRPr="00076002" w:rsidRDefault="00C0142B" w:rsidP="0060035C">
            <w:pPr>
              <w:spacing w:line="276" w:lineRule="auto"/>
              <w:jc w:val="both"/>
              <w:rPr>
                <w:b/>
                <w:bCs/>
                <w:i/>
              </w:rPr>
            </w:pPr>
            <w:r w:rsidRPr="00076002">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B19C40F" w14:textId="77777777" w:rsidR="00C0142B" w:rsidRPr="00076002" w:rsidRDefault="00C0142B" w:rsidP="0060035C">
            <w:pPr>
              <w:spacing w:line="276" w:lineRule="auto"/>
              <w:jc w:val="both"/>
              <w:rPr>
                <w:i/>
              </w:rPr>
            </w:pPr>
            <w:r w:rsidRPr="00076002">
              <w:rPr>
                <w:i/>
              </w:rPr>
              <w:t>Desarrolladores</w:t>
            </w:r>
          </w:p>
        </w:tc>
      </w:tr>
      <w:tr w:rsidR="00C0142B" w:rsidRPr="00C329B0" w14:paraId="6A76E8E2"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7B4507B" w14:textId="77777777" w:rsidR="00C0142B" w:rsidRPr="00076002" w:rsidRDefault="00C0142B" w:rsidP="0060035C">
            <w:pPr>
              <w:spacing w:line="276" w:lineRule="auto"/>
              <w:jc w:val="both"/>
              <w:rPr>
                <w:b/>
                <w:bCs/>
                <w:i/>
              </w:rPr>
            </w:pPr>
            <w:r w:rsidRPr="00076002">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B80778B" w14:textId="6C38D6CD" w:rsidR="00C0142B" w:rsidRPr="00076002" w:rsidRDefault="00C0142B" w:rsidP="0060035C">
            <w:pPr>
              <w:spacing w:line="276" w:lineRule="auto"/>
              <w:jc w:val="both"/>
              <w:rPr>
                <w:i/>
              </w:rPr>
            </w:pPr>
            <w:r>
              <w:rPr>
                <w:i/>
              </w:rPr>
              <w:t>Se extrae las solicitudes de la BD.</w:t>
            </w:r>
          </w:p>
        </w:tc>
      </w:tr>
      <w:tr w:rsidR="00C0142B" w:rsidRPr="00C329B0" w14:paraId="16E31924"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D11AB0" w14:textId="77777777" w:rsidR="00C0142B" w:rsidRPr="00076002" w:rsidRDefault="00C0142B" w:rsidP="0060035C">
            <w:pPr>
              <w:spacing w:line="276" w:lineRule="auto"/>
              <w:jc w:val="both"/>
              <w:rPr>
                <w:b/>
                <w:bCs/>
                <w:i/>
              </w:rPr>
            </w:pPr>
            <w:r w:rsidRPr="00076002">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F9C40D" w14:textId="77777777" w:rsidR="00C0142B" w:rsidRPr="00076002" w:rsidRDefault="00C0142B" w:rsidP="0060035C">
            <w:pPr>
              <w:spacing w:line="276" w:lineRule="auto"/>
              <w:jc w:val="both"/>
              <w:rPr>
                <w:i/>
              </w:rPr>
            </w:pPr>
            <w:r w:rsidRPr="00076002">
              <w:rPr>
                <w:i/>
              </w:rPr>
              <w:t xml:space="preserve">El </w:t>
            </w:r>
            <w:r>
              <w:rPr>
                <w:i/>
              </w:rPr>
              <w:t>empleado</w:t>
            </w:r>
            <w:r w:rsidRPr="00076002">
              <w:rPr>
                <w:i/>
              </w:rPr>
              <w:t xml:space="preserve"> debe haber ingresado correctamente al sistema</w:t>
            </w:r>
          </w:p>
        </w:tc>
      </w:tr>
      <w:tr w:rsidR="00C0142B" w:rsidRPr="00C329B0" w14:paraId="118380EC"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483B91" w14:textId="77777777" w:rsidR="00C0142B" w:rsidRPr="00076002" w:rsidRDefault="00C0142B" w:rsidP="0060035C">
            <w:pPr>
              <w:spacing w:line="276" w:lineRule="auto"/>
              <w:jc w:val="both"/>
              <w:rPr>
                <w:b/>
                <w:bCs/>
                <w:i/>
              </w:rPr>
            </w:pPr>
            <w:r w:rsidRPr="00076002">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B21FA12" w14:textId="7D1DA53C" w:rsidR="00C0142B" w:rsidRPr="00076002" w:rsidRDefault="00C0142B" w:rsidP="0060035C">
            <w:pPr>
              <w:spacing w:line="276" w:lineRule="auto"/>
              <w:jc w:val="both"/>
              <w:rPr>
                <w:i/>
              </w:rPr>
            </w:pPr>
            <w:r>
              <w:rPr>
                <w:i/>
              </w:rPr>
              <w:t>Se espera una lista de solicitudes.</w:t>
            </w:r>
          </w:p>
        </w:tc>
      </w:tr>
      <w:tr w:rsidR="00C0142B" w:rsidRPr="00C329B0" w14:paraId="15D9491F"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F5A54A" w14:textId="77777777" w:rsidR="00C0142B" w:rsidRPr="00076002" w:rsidRDefault="00C0142B" w:rsidP="0060035C">
            <w:pPr>
              <w:spacing w:line="276" w:lineRule="auto"/>
              <w:jc w:val="both"/>
              <w:rPr>
                <w:b/>
                <w:bCs/>
                <w:i/>
              </w:rPr>
            </w:pPr>
            <w:r w:rsidRPr="00076002">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D2F3A0" w14:textId="77777777" w:rsidR="00C0142B" w:rsidRPr="00662E6B" w:rsidRDefault="00C0142B" w:rsidP="0060035C">
            <w:pPr>
              <w:spacing w:line="276" w:lineRule="auto"/>
              <w:jc w:val="both"/>
              <w:rPr>
                <w:i/>
                <w:u w:val="single"/>
              </w:rPr>
            </w:pPr>
            <w:r>
              <w:rPr>
                <w:i/>
              </w:rPr>
              <w:t>Se obtuvo el resultado esperado</w:t>
            </w:r>
          </w:p>
        </w:tc>
      </w:tr>
      <w:tr w:rsidR="00C0142B" w:rsidRPr="00C329B0" w14:paraId="0BF82139"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BD6F7D0" w14:textId="77777777" w:rsidR="00C0142B" w:rsidRPr="00076002" w:rsidRDefault="00C0142B" w:rsidP="0060035C">
            <w:pPr>
              <w:spacing w:line="276" w:lineRule="auto"/>
              <w:jc w:val="both"/>
              <w:rPr>
                <w:b/>
                <w:bCs/>
                <w:i/>
              </w:rPr>
            </w:pPr>
            <w:r w:rsidRPr="00076002">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0EDC054" w14:textId="77777777" w:rsidR="00C0142B" w:rsidRPr="00076002" w:rsidRDefault="00C0142B" w:rsidP="0060035C">
            <w:pPr>
              <w:spacing w:line="276" w:lineRule="auto"/>
              <w:jc w:val="both"/>
              <w:rPr>
                <w:i/>
              </w:rPr>
            </w:pPr>
            <w:r w:rsidRPr="00076002">
              <w:rPr>
                <w:i/>
              </w:rPr>
              <w:t>Exitoso</w:t>
            </w:r>
          </w:p>
        </w:tc>
      </w:tr>
      <w:tr w:rsidR="00C0142B" w:rsidRPr="00C329B0" w14:paraId="7C96FC6A" w14:textId="77777777" w:rsidTr="0060035C">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91F3EDB" w14:textId="77777777" w:rsidR="00C0142B" w:rsidRPr="00076002" w:rsidRDefault="00C0142B" w:rsidP="0060035C">
            <w:pPr>
              <w:spacing w:line="276" w:lineRule="auto"/>
              <w:jc w:val="both"/>
              <w:rPr>
                <w:b/>
                <w:bCs/>
                <w:i/>
              </w:rPr>
            </w:pPr>
            <w:r w:rsidRPr="00076002">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BB2569" w14:textId="3EFE1CDF" w:rsidR="00C0142B" w:rsidRPr="00B136A2" w:rsidRDefault="00C0142B" w:rsidP="0060035C">
            <w:pPr>
              <w:spacing w:line="276" w:lineRule="auto"/>
              <w:jc w:val="both"/>
              <w:rPr>
                <w:i/>
                <w:u w:val="single"/>
              </w:rPr>
            </w:pPr>
            <w:r w:rsidRPr="00076002">
              <w:rPr>
                <w:i/>
              </w:rPr>
              <w:t xml:space="preserve"> El</w:t>
            </w:r>
            <w:r>
              <w:rPr>
                <w:i/>
              </w:rPr>
              <w:t xml:space="preserve"> </w:t>
            </w:r>
            <w:r>
              <w:rPr>
                <w:i/>
              </w:rPr>
              <w:t>administrador es el encargado de la gestión de solicitudes.</w:t>
            </w:r>
          </w:p>
        </w:tc>
      </w:tr>
    </w:tbl>
    <w:p w14:paraId="784B1EC3" w14:textId="20388AC6" w:rsidR="00C0142B" w:rsidRDefault="00C0142B" w:rsidP="00A15912">
      <w:pPr>
        <w:spacing w:line="276" w:lineRule="auto"/>
        <w:ind w:left="709"/>
        <w:jc w:val="both"/>
        <w:rPr>
          <w:i/>
          <w:color w:val="0000FF"/>
          <w:u w:val="single"/>
        </w:rPr>
      </w:pPr>
      <w:r w:rsidRPr="00C0142B">
        <w:rPr>
          <w:i/>
          <w:noProof/>
          <w:color w:val="0000FF"/>
          <w:u w:val="single"/>
        </w:rPr>
        <w:pict w14:anchorId="11C07AED">
          <v:shape id="_x0000_i1097" type="#_x0000_t75" style="width:454.5pt;height:267.75pt;visibility:visible;mso-wrap-style:square">
            <v:imagedata r:id="rId36" o:title=""/>
          </v:shape>
        </w:pict>
      </w:r>
    </w:p>
    <w:p w14:paraId="0DCCC23A" w14:textId="77777777" w:rsidR="00C0142B" w:rsidRPr="0022241E" w:rsidRDefault="00C0142B" w:rsidP="00A15912">
      <w:pPr>
        <w:spacing w:line="276" w:lineRule="auto"/>
        <w:ind w:left="709"/>
        <w:jc w:val="both"/>
        <w:rPr>
          <w:i/>
          <w:color w:val="0000FF"/>
          <w:u w:val="single"/>
        </w:rPr>
      </w:pPr>
    </w:p>
    <w:p w14:paraId="708E608D" w14:textId="77777777" w:rsidR="00A15912" w:rsidRDefault="00CA5DAC" w:rsidP="00CA5DAC">
      <w:pPr>
        <w:pStyle w:val="Ttulo2"/>
        <w:numPr>
          <w:ilvl w:val="1"/>
          <w:numId w:val="2"/>
        </w:numPr>
        <w:ind w:left="1418"/>
        <w:rPr>
          <w:rFonts w:ascii="Calibri" w:hAnsi="Calibri" w:cs="Book Antiqua"/>
          <w:i w:val="0"/>
          <w:sz w:val="24"/>
        </w:rPr>
      </w:pPr>
      <w:bookmarkStart w:id="15" w:name="_Toc461691028"/>
      <w:bookmarkStart w:id="16" w:name="_Toc75630706"/>
      <w:r w:rsidRPr="00CA5DAC">
        <w:rPr>
          <w:rFonts w:ascii="Calibri" w:hAnsi="Calibri" w:cs="Book Antiqua"/>
          <w:i w:val="0"/>
          <w:sz w:val="24"/>
        </w:rPr>
        <w:t>Pruebas de integración</w:t>
      </w:r>
      <w:bookmarkEnd w:id="15"/>
      <w:bookmarkEnd w:id="16"/>
    </w:p>
    <w:p w14:paraId="211AFAD5" w14:textId="77777777" w:rsidR="003477E8" w:rsidRPr="00236ACE" w:rsidRDefault="00CA5DAC" w:rsidP="003477E8">
      <w:pPr>
        <w:spacing w:line="276" w:lineRule="auto"/>
        <w:ind w:left="709"/>
        <w:jc w:val="both"/>
        <w:rPr>
          <w:i/>
        </w:rPr>
      </w:pPr>
      <w:r w:rsidRPr="00236ACE">
        <w:rPr>
          <w:i/>
        </w:rPr>
        <w:t>&lt;La prueba de integración busca verificar que los módulos o componentes que lo conforman funcionan correctamente en conjunto o integrados. Las pruebas de integración en los proyectos de desarrollo de software, no solo se presentan en la integración entre módulos de una misma aplicación de software sino entre varias aplicaciones de software.&gt;</w:t>
      </w:r>
    </w:p>
    <w:p w14:paraId="23158FBA" w14:textId="77777777" w:rsidR="003477E8" w:rsidRPr="00236ACE" w:rsidRDefault="003477E8" w:rsidP="003477E8">
      <w:pPr>
        <w:spacing w:line="276" w:lineRule="auto"/>
        <w:ind w:left="709"/>
        <w:jc w:val="both"/>
        <w:rPr>
          <w:i/>
        </w:rPr>
      </w:pPr>
    </w:p>
    <w:p w14:paraId="0D379DF4" w14:textId="77777777" w:rsidR="003477E8" w:rsidRPr="003477E8" w:rsidRDefault="003477E8" w:rsidP="003477E8">
      <w:pPr>
        <w:pStyle w:val="Ttulo1"/>
        <w:numPr>
          <w:ilvl w:val="0"/>
          <w:numId w:val="2"/>
        </w:numPr>
        <w:spacing w:before="0" w:after="0"/>
        <w:rPr>
          <w:rFonts w:ascii="Calibri" w:hAnsi="Calibri" w:cs="Book Antiqua"/>
          <w:sz w:val="28"/>
        </w:rPr>
      </w:pPr>
      <w:bookmarkStart w:id="17" w:name="_Toc461691032"/>
      <w:bookmarkStart w:id="18" w:name="_Toc75630707"/>
      <w:r w:rsidRPr="003477E8">
        <w:rPr>
          <w:rFonts w:ascii="Calibri" w:hAnsi="Calibri" w:cs="Book Antiqua"/>
          <w:sz w:val="28"/>
        </w:rPr>
        <w:t>Criterios de entrada y de salida</w:t>
      </w:r>
      <w:bookmarkEnd w:id="17"/>
      <w:bookmarkEnd w:id="18"/>
    </w:p>
    <w:p w14:paraId="29B342C7" w14:textId="77777777" w:rsidR="003477E8" w:rsidRPr="00BF7A4D" w:rsidRDefault="003477E8" w:rsidP="003477E8">
      <w:pPr>
        <w:spacing w:line="276" w:lineRule="auto"/>
        <w:ind w:left="284"/>
        <w:jc w:val="both"/>
        <w:rPr>
          <w:rFonts w:ascii="Arial" w:hAnsi="Arial" w:cs="Arial"/>
          <w:i/>
          <w:color w:val="0070C0"/>
          <w:sz w:val="22"/>
          <w:szCs w:val="22"/>
        </w:rPr>
      </w:pPr>
    </w:p>
    <w:p w14:paraId="5D159B6A" w14:textId="77777777" w:rsidR="003477E8" w:rsidRPr="00236ACE" w:rsidRDefault="003477E8" w:rsidP="003477E8">
      <w:pPr>
        <w:spacing w:line="276" w:lineRule="auto"/>
        <w:ind w:left="426"/>
        <w:jc w:val="both"/>
        <w:rPr>
          <w:i/>
        </w:rPr>
      </w:pPr>
      <w:r w:rsidRPr="00236ACE">
        <w:rPr>
          <w:i/>
        </w:rPr>
        <w:t>Es de suma importancia tener definidos apropiadamente estos criterios y comunicarlos a toda la organización para que no haya ninguna duda sobre los mismos y que todos deben cumplir.</w:t>
      </w:r>
    </w:p>
    <w:p w14:paraId="20F82A85" w14:textId="77777777" w:rsidR="003477E8" w:rsidRPr="00D37801" w:rsidRDefault="003477E8" w:rsidP="003477E8">
      <w:pPr>
        <w:spacing w:before="240" w:line="276" w:lineRule="auto"/>
        <w:jc w:val="both"/>
        <w:rPr>
          <w:rFonts w:ascii="Arial" w:hAnsi="Arial" w:cs="Arial"/>
          <w:b/>
          <w:sz w:val="22"/>
          <w:szCs w:val="22"/>
        </w:rPr>
      </w:pPr>
    </w:p>
    <w:p w14:paraId="6B83F134" w14:textId="77777777" w:rsidR="003477E8" w:rsidRPr="003477E8" w:rsidRDefault="003477E8" w:rsidP="003477E8">
      <w:pPr>
        <w:pStyle w:val="Ttulo2"/>
        <w:numPr>
          <w:ilvl w:val="1"/>
          <w:numId w:val="2"/>
        </w:numPr>
        <w:ind w:left="1418"/>
        <w:rPr>
          <w:rFonts w:ascii="Calibri" w:hAnsi="Calibri" w:cs="Book Antiqua"/>
          <w:i w:val="0"/>
          <w:sz w:val="24"/>
        </w:rPr>
      </w:pPr>
      <w:bookmarkStart w:id="19" w:name="_Toc461691033"/>
      <w:bookmarkStart w:id="20" w:name="_Toc75630708"/>
      <w:r w:rsidRPr="003477E8">
        <w:rPr>
          <w:rFonts w:ascii="Calibri" w:hAnsi="Calibri" w:cs="Book Antiqua"/>
          <w:i w:val="0"/>
          <w:sz w:val="24"/>
        </w:rPr>
        <w:t>Criterio de entrada del plan de pruebas</w:t>
      </w:r>
      <w:bookmarkEnd w:id="19"/>
      <w:bookmarkEnd w:id="20"/>
    </w:p>
    <w:p w14:paraId="3FC93D45"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se asegura que el entorno esté en su sitio y que el sistema entero soporte los procesos de pruebas. Algunos ejemplos:</w:t>
      </w:r>
      <w:r>
        <w:rPr>
          <w:i/>
          <w:color w:val="0000FF"/>
        </w:rPr>
        <w:t>&gt;</w:t>
      </w:r>
    </w:p>
    <w:p w14:paraId="264050C4" w14:textId="77777777" w:rsidR="003477E8" w:rsidRPr="00816CFE" w:rsidRDefault="003477E8" w:rsidP="003477E8">
      <w:pPr>
        <w:spacing w:line="276" w:lineRule="auto"/>
        <w:ind w:left="709"/>
        <w:jc w:val="both"/>
        <w:rPr>
          <w:i/>
          <w:color w:val="0000FF"/>
        </w:rPr>
      </w:pPr>
    </w:p>
    <w:p w14:paraId="0C673ABC" w14:textId="77777777" w:rsidR="003477E8" w:rsidRPr="00236ACE" w:rsidRDefault="003477E8" w:rsidP="003477E8">
      <w:pPr>
        <w:spacing w:line="276" w:lineRule="auto"/>
        <w:ind w:left="709"/>
        <w:jc w:val="both"/>
        <w:rPr>
          <w:i/>
        </w:rPr>
      </w:pPr>
      <w:r w:rsidRPr="00236ACE">
        <w:rPr>
          <w:i/>
        </w:rPr>
        <w:t>Todo el paquete de código fuente está completo y ha sido revisado informalmente por el equipo de trabajo.</w:t>
      </w:r>
    </w:p>
    <w:p w14:paraId="6F44F55E" w14:textId="77777777" w:rsidR="003477E8" w:rsidRPr="00236ACE" w:rsidRDefault="003477E8" w:rsidP="003477E8">
      <w:pPr>
        <w:spacing w:line="276" w:lineRule="auto"/>
        <w:ind w:left="709"/>
        <w:jc w:val="both"/>
        <w:rPr>
          <w:i/>
        </w:rPr>
      </w:pPr>
      <w:r w:rsidRPr="00236ACE">
        <w:rPr>
          <w:i/>
        </w:rPr>
        <w:t>Tener un entorno de pruebas adecuado.</w:t>
      </w:r>
    </w:p>
    <w:p w14:paraId="43860465" w14:textId="77777777" w:rsidR="003477E8" w:rsidRPr="00236ACE" w:rsidRDefault="003477E8" w:rsidP="003477E8">
      <w:pPr>
        <w:spacing w:line="276" w:lineRule="auto"/>
        <w:ind w:left="709"/>
        <w:jc w:val="both"/>
        <w:rPr>
          <w:i/>
        </w:rPr>
      </w:pPr>
      <w:r w:rsidRPr="00236ACE">
        <w:rPr>
          <w:i/>
        </w:rPr>
        <w:t>Todas las herramientas están preparadas para las pruebas.</w:t>
      </w:r>
    </w:p>
    <w:p w14:paraId="07636A3D" w14:textId="77777777" w:rsidR="003477E8" w:rsidRPr="00236ACE" w:rsidRDefault="003477E8" w:rsidP="003477E8">
      <w:pPr>
        <w:spacing w:line="276" w:lineRule="auto"/>
        <w:ind w:left="709"/>
        <w:jc w:val="both"/>
        <w:rPr>
          <w:i/>
        </w:rPr>
      </w:pPr>
      <w:r w:rsidRPr="00236ACE">
        <w:rPr>
          <w:i/>
        </w:rPr>
        <w:t>Otras.</w:t>
      </w:r>
    </w:p>
    <w:p w14:paraId="0BEF6DF2" w14:textId="77777777" w:rsidR="003477E8" w:rsidRPr="003477E8" w:rsidRDefault="003477E8" w:rsidP="003477E8">
      <w:pPr>
        <w:pStyle w:val="Ttulo2"/>
        <w:numPr>
          <w:ilvl w:val="1"/>
          <w:numId w:val="2"/>
        </w:numPr>
        <w:ind w:left="1418"/>
        <w:rPr>
          <w:rFonts w:ascii="Calibri" w:hAnsi="Calibri" w:cs="Book Antiqua"/>
          <w:i w:val="0"/>
          <w:sz w:val="24"/>
        </w:rPr>
      </w:pPr>
      <w:bookmarkStart w:id="21" w:name="_Toc75630709"/>
      <w:r w:rsidRPr="003477E8">
        <w:rPr>
          <w:rFonts w:ascii="Calibri" w:hAnsi="Calibri" w:cs="Book Antiqua"/>
          <w:i w:val="0"/>
          <w:sz w:val="24"/>
        </w:rPr>
        <w:t>Criterio de aceptación del plan de pruebas</w:t>
      </w:r>
      <w:bookmarkEnd w:id="21"/>
    </w:p>
    <w:p w14:paraId="7B5990D6"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 xml:space="preserve">Aquí, se asegura que los requisitos del entorno han sido cumplidos y las pruebas realizadas han sido completadas satisfactoriamente. Algunos ejemplos: </w:t>
      </w:r>
      <w:r>
        <w:rPr>
          <w:i/>
          <w:color w:val="0000FF"/>
        </w:rPr>
        <w:t>&gt;</w:t>
      </w:r>
    </w:p>
    <w:p w14:paraId="36165D3A" w14:textId="77777777" w:rsidR="003477E8" w:rsidRPr="00816CFE" w:rsidRDefault="003477E8" w:rsidP="003477E8">
      <w:pPr>
        <w:spacing w:line="276" w:lineRule="auto"/>
        <w:ind w:left="709"/>
        <w:jc w:val="both"/>
        <w:rPr>
          <w:i/>
          <w:color w:val="0000FF"/>
        </w:rPr>
      </w:pPr>
    </w:p>
    <w:p w14:paraId="13033ABD" w14:textId="77777777" w:rsidR="003477E8" w:rsidRPr="00236ACE" w:rsidRDefault="003477E8" w:rsidP="003477E8">
      <w:pPr>
        <w:spacing w:line="276" w:lineRule="auto"/>
        <w:ind w:left="709"/>
        <w:jc w:val="both"/>
        <w:rPr>
          <w:i/>
        </w:rPr>
      </w:pPr>
      <w:r w:rsidRPr="00236ACE">
        <w:rPr>
          <w:i/>
        </w:rPr>
        <w:t>100% de la ejecución de las pruebas especificadas al inicio de la iteración son completadas exitosamente.</w:t>
      </w:r>
    </w:p>
    <w:p w14:paraId="7DF10EC4" w14:textId="77777777" w:rsidR="003477E8" w:rsidRPr="00236ACE" w:rsidRDefault="003477E8" w:rsidP="003477E8">
      <w:pPr>
        <w:spacing w:line="276" w:lineRule="auto"/>
        <w:ind w:left="709"/>
        <w:jc w:val="both"/>
        <w:rPr>
          <w:i/>
        </w:rPr>
      </w:pPr>
      <w:r w:rsidRPr="00236ACE">
        <w:rPr>
          <w:i/>
        </w:rPr>
        <w:t>100% de los defectos de prioridad crítica resueltos.</w:t>
      </w:r>
    </w:p>
    <w:p w14:paraId="23D0788E" w14:textId="77777777" w:rsidR="003477E8" w:rsidRPr="00236ACE" w:rsidRDefault="003477E8" w:rsidP="003477E8">
      <w:pPr>
        <w:spacing w:line="276" w:lineRule="auto"/>
        <w:ind w:left="709"/>
        <w:jc w:val="both"/>
        <w:rPr>
          <w:i/>
        </w:rPr>
      </w:pPr>
      <w:r w:rsidRPr="00236ACE">
        <w:rPr>
          <w:i/>
        </w:rPr>
        <w:t>Otras.</w:t>
      </w:r>
    </w:p>
    <w:p w14:paraId="0FADA319" w14:textId="77777777" w:rsidR="003477E8" w:rsidRPr="003477E8" w:rsidRDefault="003477E8" w:rsidP="003477E8">
      <w:pPr>
        <w:pStyle w:val="Ttulo2"/>
        <w:numPr>
          <w:ilvl w:val="1"/>
          <w:numId w:val="2"/>
        </w:numPr>
        <w:ind w:left="1418"/>
        <w:rPr>
          <w:rFonts w:ascii="Calibri" w:hAnsi="Calibri" w:cs="Book Antiqua"/>
          <w:i w:val="0"/>
          <w:sz w:val="24"/>
        </w:rPr>
      </w:pPr>
      <w:bookmarkStart w:id="22" w:name="_Toc75630710"/>
      <w:r w:rsidRPr="003477E8">
        <w:rPr>
          <w:rFonts w:ascii="Calibri" w:hAnsi="Calibri" w:cs="Book Antiqua"/>
          <w:i w:val="0"/>
          <w:sz w:val="24"/>
        </w:rPr>
        <w:t>Criterio de suspensión y reanudación</w:t>
      </w:r>
      <w:bookmarkEnd w:id="22"/>
    </w:p>
    <w:p w14:paraId="1356C2D0" w14:textId="77777777" w:rsidR="003477E8" w:rsidRPr="00816CFE" w:rsidRDefault="003477E8" w:rsidP="003477E8">
      <w:pPr>
        <w:spacing w:line="276" w:lineRule="auto"/>
        <w:ind w:left="993"/>
        <w:jc w:val="both"/>
        <w:rPr>
          <w:i/>
          <w:color w:val="0000FF"/>
        </w:rPr>
      </w:pPr>
    </w:p>
    <w:p w14:paraId="027C590B"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las pruebas serán suspendidas por fallos de diseño críticos que requieran un rediseño o por funcionamiento inadecuado de tipo crítico. Las pruebas serán concluidas cuando el código esté completo y sea revidado por completo. Algunos ejemplos:</w:t>
      </w:r>
      <w:r>
        <w:rPr>
          <w:i/>
          <w:color w:val="0000FF"/>
        </w:rPr>
        <w:t>&gt;</w:t>
      </w:r>
    </w:p>
    <w:p w14:paraId="7770A64D" w14:textId="77777777" w:rsidR="003477E8" w:rsidRPr="00816CFE" w:rsidRDefault="003477E8" w:rsidP="003477E8">
      <w:pPr>
        <w:spacing w:line="276" w:lineRule="auto"/>
        <w:ind w:left="709"/>
        <w:jc w:val="both"/>
        <w:rPr>
          <w:i/>
          <w:color w:val="0000FF"/>
        </w:rPr>
      </w:pPr>
    </w:p>
    <w:p w14:paraId="37A8D7BB" w14:textId="77777777" w:rsidR="003477E8" w:rsidRPr="00236ACE" w:rsidRDefault="003477E8" w:rsidP="003477E8">
      <w:pPr>
        <w:spacing w:line="276" w:lineRule="auto"/>
        <w:ind w:left="709"/>
        <w:jc w:val="both"/>
        <w:rPr>
          <w:i/>
        </w:rPr>
      </w:pPr>
      <w:r w:rsidRPr="00236ACE">
        <w:rPr>
          <w:i/>
        </w:rPr>
        <w:t>Una característica principal tiene un error que impide probar un área importante.</w:t>
      </w:r>
    </w:p>
    <w:p w14:paraId="6368DFCC" w14:textId="77777777" w:rsidR="003477E8" w:rsidRPr="00236ACE" w:rsidRDefault="003477E8" w:rsidP="003477E8">
      <w:pPr>
        <w:spacing w:line="276" w:lineRule="auto"/>
        <w:ind w:left="709"/>
        <w:jc w:val="both"/>
        <w:rPr>
          <w:i/>
        </w:rPr>
      </w:pPr>
      <w:r w:rsidRPr="00236ACE">
        <w:rPr>
          <w:i/>
        </w:rPr>
        <w:t>El entorno de pruebas no es lo suficientemente estable para confiar en los resultados.</w:t>
      </w:r>
    </w:p>
    <w:p w14:paraId="495E7E29" w14:textId="77777777" w:rsidR="003477E8" w:rsidRPr="00236ACE" w:rsidRDefault="003477E8" w:rsidP="003477E8">
      <w:pPr>
        <w:spacing w:line="276" w:lineRule="auto"/>
        <w:ind w:left="709"/>
        <w:jc w:val="both"/>
        <w:rPr>
          <w:i/>
        </w:rPr>
      </w:pPr>
      <w:r w:rsidRPr="00236ACE">
        <w:rPr>
          <w:i/>
        </w:rPr>
        <w:t>Otras.</w:t>
      </w:r>
    </w:p>
    <w:p w14:paraId="491AB7B2" w14:textId="77777777" w:rsidR="003477E8" w:rsidRPr="00BF7A4D" w:rsidRDefault="003477E8" w:rsidP="003477E8">
      <w:pPr>
        <w:spacing w:before="240" w:line="276" w:lineRule="auto"/>
        <w:jc w:val="both"/>
        <w:rPr>
          <w:rFonts w:ascii="Arial" w:hAnsi="Arial" w:cs="Arial"/>
          <w:sz w:val="22"/>
          <w:szCs w:val="22"/>
        </w:rPr>
      </w:pPr>
    </w:p>
    <w:p w14:paraId="21060879" w14:textId="77777777" w:rsidR="003477E8" w:rsidRPr="00236ACE" w:rsidRDefault="003477E8" w:rsidP="003477E8">
      <w:pPr>
        <w:pStyle w:val="Ttulo1"/>
        <w:numPr>
          <w:ilvl w:val="0"/>
          <w:numId w:val="2"/>
        </w:numPr>
        <w:spacing w:before="0" w:after="0"/>
        <w:rPr>
          <w:rFonts w:ascii="Calibri" w:hAnsi="Calibri" w:cs="Book Antiqua"/>
          <w:sz w:val="28"/>
        </w:rPr>
      </w:pPr>
      <w:bookmarkStart w:id="23" w:name="_Toc461691034"/>
      <w:bookmarkStart w:id="24" w:name="_Toc75630711"/>
      <w:r w:rsidRPr="00236ACE">
        <w:rPr>
          <w:rFonts w:ascii="Calibri" w:hAnsi="Calibri" w:cs="Book Antiqua"/>
          <w:sz w:val="28"/>
        </w:rPr>
        <w:lastRenderedPageBreak/>
        <w:t>Entregables</w:t>
      </w:r>
      <w:bookmarkEnd w:id="23"/>
      <w:bookmarkEnd w:id="24"/>
    </w:p>
    <w:p w14:paraId="7F7FD781" w14:textId="77777777" w:rsidR="003477E8" w:rsidRPr="00236ACE" w:rsidRDefault="003477E8" w:rsidP="003477E8">
      <w:pPr>
        <w:spacing w:line="276" w:lineRule="auto"/>
        <w:ind w:left="284"/>
        <w:jc w:val="both"/>
        <w:rPr>
          <w:rFonts w:ascii="Arial" w:hAnsi="Arial" w:cs="Arial"/>
          <w:sz w:val="22"/>
          <w:szCs w:val="22"/>
        </w:rPr>
      </w:pPr>
    </w:p>
    <w:p w14:paraId="667B6FFD" w14:textId="77777777" w:rsidR="003477E8" w:rsidRPr="00236ACE" w:rsidRDefault="003477E8" w:rsidP="003477E8">
      <w:pPr>
        <w:spacing w:line="276" w:lineRule="auto"/>
        <w:ind w:left="284" w:hanging="284"/>
        <w:jc w:val="both"/>
        <w:rPr>
          <w:i/>
        </w:rPr>
      </w:pPr>
      <w:r w:rsidRPr="00236ACE">
        <w:rPr>
          <w:rFonts w:ascii="Arial" w:hAnsi="Arial" w:cs="Arial"/>
          <w:sz w:val="22"/>
          <w:szCs w:val="22"/>
        </w:rPr>
        <w:tab/>
      </w:r>
      <w:r w:rsidRPr="00236ACE">
        <w:rPr>
          <w:i/>
        </w:rPr>
        <w:t>Dentro del proceso de pruebas se contemplan los siguientes entregables.</w:t>
      </w:r>
    </w:p>
    <w:p w14:paraId="28842E21" w14:textId="77777777" w:rsidR="003477E8" w:rsidRPr="00236ACE" w:rsidRDefault="003477E8" w:rsidP="00025B2A">
      <w:pPr>
        <w:pStyle w:val="Ttulo2"/>
        <w:numPr>
          <w:ilvl w:val="1"/>
          <w:numId w:val="2"/>
        </w:numPr>
        <w:ind w:left="1418"/>
        <w:rPr>
          <w:rFonts w:ascii="Calibri" w:hAnsi="Calibri" w:cs="Book Antiqua"/>
          <w:i w:val="0"/>
          <w:sz w:val="24"/>
        </w:rPr>
      </w:pPr>
      <w:bookmarkStart w:id="25" w:name="_Toc75630712"/>
      <w:r w:rsidRPr="00236ACE">
        <w:rPr>
          <w:rFonts w:ascii="Calibri" w:hAnsi="Calibri" w:cs="Book Antiqua"/>
          <w:i w:val="0"/>
          <w:sz w:val="24"/>
        </w:rPr>
        <w:t>Protocolo de pruebas</w:t>
      </w:r>
      <w:bookmarkEnd w:id="25"/>
    </w:p>
    <w:p w14:paraId="71EA6D12" w14:textId="77777777" w:rsidR="003477E8" w:rsidRPr="00236ACE" w:rsidRDefault="003477E8" w:rsidP="003477E8">
      <w:pPr>
        <w:spacing w:line="276" w:lineRule="auto"/>
        <w:jc w:val="both"/>
        <w:rPr>
          <w:rFonts w:ascii="Arial" w:hAnsi="Arial" w:cs="Arial"/>
          <w:sz w:val="22"/>
          <w:szCs w:val="22"/>
        </w:rPr>
      </w:pPr>
    </w:p>
    <w:p w14:paraId="49673783" w14:textId="77777777" w:rsidR="003477E8" w:rsidRPr="00236ACE" w:rsidRDefault="003477E8" w:rsidP="00025B2A">
      <w:pPr>
        <w:spacing w:line="276" w:lineRule="auto"/>
        <w:ind w:left="709"/>
        <w:jc w:val="both"/>
        <w:rPr>
          <w:i/>
        </w:rPr>
      </w:pPr>
      <w:r w:rsidRPr="00236ACE">
        <w:rPr>
          <w:i/>
        </w:rPr>
        <w:t>El documento de protocolo de pruebas contiene los casos de pruebas que se realizarán y los resultados.</w:t>
      </w:r>
    </w:p>
    <w:p w14:paraId="17C96CB1" w14:textId="77777777" w:rsidR="003477E8" w:rsidRPr="00236ACE" w:rsidRDefault="003477E8" w:rsidP="00025B2A">
      <w:pPr>
        <w:pStyle w:val="Ttulo2"/>
        <w:numPr>
          <w:ilvl w:val="1"/>
          <w:numId w:val="2"/>
        </w:numPr>
        <w:ind w:left="1418"/>
        <w:rPr>
          <w:rFonts w:ascii="Calibri" w:hAnsi="Calibri" w:cs="Book Antiqua"/>
          <w:i w:val="0"/>
          <w:sz w:val="24"/>
        </w:rPr>
      </w:pPr>
      <w:bookmarkStart w:id="26" w:name="_Toc75630713"/>
      <w:r w:rsidRPr="00236ACE">
        <w:rPr>
          <w:rFonts w:ascii="Calibri" w:hAnsi="Calibri" w:cs="Book Antiqua"/>
          <w:i w:val="0"/>
          <w:sz w:val="24"/>
        </w:rPr>
        <w:t>Informe de pruebas</w:t>
      </w:r>
      <w:bookmarkEnd w:id="26"/>
    </w:p>
    <w:p w14:paraId="255B7C72" w14:textId="77777777" w:rsidR="003477E8" w:rsidRPr="00236ACE" w:rsidRDefault="003477E8" w:rsidP="003477E8">
      <w:pPr>
        <w:pStyle w:val="Textoindependiente"/>
        <w:spacing w:line="276" w:lineRule="auto"/>
        <w:rPr>
          <w:szCs w:val="22"/>
          <w:lang w:val="es-ES"/>
        </w:rPr>
      </w:pPr>
    </w:p>
    <w:p w14:paraId="41C1F974" w14:textId="77777777" w:rsidR="003477E8" w:rsidRPr="00236ACE" w:rsidRDefault="003477E8" w:rsidP="00025B2A">
      <w:pPr>
        <w:spacing w:line="276" w:lineRule="auto"/>
        <w:ind w:left="709"/>
        <w:jc w:val="both"/>
        <w:rPr>
          <w:i/>
        </w:rPr>
      </w:pPr>
      <w:r w:rsidRPr="00236ACE">
        <w:rPr>
          <w:i/>
        </w:rPr>
        <w:t>El informe de pruebas contendrá la evaluación de resultados con los siguientes puntos:</w:t>
      </w:r>
    </w:p>
    <w:p w14:paraId="498BC164" w14:textId="77777777" w:rsidR="003477E8" w:rsidRPr="00236ACE" w:rsidRDefault="003477E8" w:rsidP="003477E8">
      <w:pPr>
        <w:spacing w:line="276" w:lineRule="auto"/>
        <w:ind w:left="993"/>
        <w:jc w:val="both"/>
        <w:rPr>
          <w:i/>
        </w:rPr>
      </w:pPr>
    </w:p>
    <w:p w14:paraId="1186E289" w14:textId="77777777" w:rsidR="003477E8" w:rsidRPr="00236ACE" w:rsidRDefault="003477E8" w:rsidP="0009623A">
      <w:pPr>
        <w:pStyle w:val="Prrafodelista"/>
        <w:numPr>
          <w:ilvl w:val="0"/>
          <w:numId w:val="8"/>
        </w:numPr>
        <w:spacing w:line="276" w:lineRule="auto"/>
        <w:jc w:val="both"/>
        <w:rPr>
          <w:i/>
        </w:rPr>
      </w:pPr>
      <w:r w:rsidRPr="00236ACE">
        <w:rPr>
          <w:i/>
        </w:rPr>
        <w:t>Resumen de pruebas, el cual incluye la identificación del caso de prueba y el resultado de la ejecución.</w:t>
      </w:r>
    </w:p>
    <w:p w14:paraId="7EAD6700" w14:textId="77777777" w:rsidR="003477E8" w:rsidRPr="00236ACE" w:rsidRDefault="003477E8" w:rsidP="0009623A">
      <w:pPr>
        <w:pStyle w:val="Prrafodelista"/>
        <w:numPr>
          <w:ilvl w:val="0"/>
          <w:numId w:val="8"/>
        </w:numPr>
        <w:spacing w:line="276" w:lineRule="auto"/>
        <w:jc w:val="both"/>
        <w:rPr>
          <w:i/>
        </w:rPr>
      </w:pPr>
      <w:r w:rsidRPr="00236ACE">
        <w:rPr>
          <w:i/>
        </w:rPr>
        <w:t xml:space="preserve">Acciones sugeridas. </w:t>
      </w:r>
    </w:p>
    <w:p w14:paraId="5D5564E8" w14:textId="77777777" w:rsidR="003477E8" w:rsidRPr="00236ACE" w:rsidRDefault="003477E8" w:rsidP="0009623A">
      <w:pPr>
        <w:pStyle w:val="Prrafodelista"/>
        <w:numPr>
          <w:ilvl w:val="0"/>
          <w:numId w:val="8"/>
        </w:numPr>
        <w:spacing w:line="276" w:lineRule="auto"/>
        <w:jc w:val="both"/>
        <w:rPr>
          <w:i/>
        </w:rPr>
      </w:pPr>
      <w:r w:rsidRPr="00236ACE">
        <w:rPr>
          <w:i/>
        </w:rPr>
        <w:t>Análisis de Resultados.</w:t>
      </w:r>
    </w:p>
    <w:p w14:paraId="300D0681" w14:textId="77777777" w:rsidR="003477E8" w:rsidRPr="00236ACE" w:rsidRDefault="003477E8" w:rsidP="003477E8">
      <w:pPr>
        <w:spacing w:line="276" w:lineRule="auto"/>
        <w:jc w:val="both"/>
        <w:rPr>
          <w:rFonts w:ascii="Arial" w:hAnsi="Arial" w:cs="Arial"/>
          <w:sz w:val="22"/>
          <w:szCs w:val="22"/>
        </w:rPr>
      </w:pPr>
    </w:p>
    <w:p w14:paraId="7EBF3DC1" w14:textId="77777777" w:rsidR="003477E8" w:rsidRPr="00236ACE" w:rsidRDefault="003477E8" w:rsidP="00025B2A">
      <w:pPr>
        <w:pStyle w:val="Ttulo2"/>
        <w:numPr>
          <w:ilvl w:val="1"/>
          <w:numId w:val="2"/>
        </w:numPr>
        <w:ind w:left="1418"/>
        <w:rPr>
          <w:rFonts w:ascii="Calibri" w:hAnsi="Calibri" w:cs="Book Antiqua"/>
          <w:i w:val="0"/>
          <w:sz w:val="24"/>
        </w:rPr>
      </w:pPr>
      <w:bookmarkStart w:id="27" w:name="_Toc75630714"/>
      <w:r w:rsidRPr="00236ACE">
        <w:rPr>
          <w:rFonts w:ascii="Calibri" w:hAnsi="Calibri" w:cs="Book Antiqua"/>
          <w:i w:val="0"/>
          <w:sz w:val="24"/>
        </w:rPr>
        <w:t>Reporte de observaciones</w:t>
      </w:r>
      <w:bookmarkEnd w:id="27"/>
    </w:p>
    <w:p w14:paraId="09B10C7A" w14:textId="77777777" w:rsidR="003477E8" w:rsidRPr="00236ACE" w:rsidRDefault="003477E8" w:rsidP="003477E8">
      <w:pPr>
        <w:spacing w:line="276" w:lineRule="auto"/>
        <w:jc w:val="both"/>
        <w:rPr>
          <w:rFonts w:ascii="Arial" w:hAnsi="Arial" w:cs="Arial"/>
          <w:sz w:val="22"/>
          <w:szCs w:val="22"/>
        </w:rPr>
      </w:pPr>
    </w:p>
    <w:p w14:paraId="6838656E" w14:textId="77777777" w:rsidR="003477E8" w:rsidRPr="00236ACE" w:rsidRDefault="003477E8" w:rsidP="003477E8">
      <w:pPr>
        <w:spacing w:line="276" w:lineRule="auto"/>
        <w:ind w:left="720"/>
        <w:jc w:val="both"/>
        <w:rPr>
          <w:i/>
        </w:rPr>
      </w:pPr>
      <w:r w:rsidRPr="00236ACE">
        <w:rPr>
          <w:i/>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5698273E" w14:textId="77777777" w:rsidR="003477E8" w:rsidRPr="00236ACE" w:rsidRDefault="003477E8" w:rsidP="003477E8">
      <w:pPr>
        <w:spacing w:before="240" w:line="276" w:lineRule="auto"/>
        <w:jc w:val="both"/>
        <w:rPr>
          <w:rFonts w:ascii="Arial" w:hAnsi="Arial" w:cs="Arial"/>
          <w:sz w:val="22"/>
          <w:szCs w:val="22"/>
        </w:rPr>
      </w:pPr>
    </w:p>
    <w:p w14:paraId="26266026" w14:textId="77777777" w:rsidR="003477E8" w:rsidRPr="00236ACE" w:rsidRDefault="003477E8" w:rsidP="00025B2A">
      <w:pPr>
        <w:pStyle w:val="Ttulo1"/>
        <w:numPr>
          <w:ilvl w:val="0"/>
          <w:numId w:val="2"/>
        </w:numPr>
        <w:spacing w:before="0" w:after="0"/>
        <w:rPr>
          <w:rFonts w:ascii="Calibri" w:hAnsi="Calibri" w:cs="Book Antiqua"/>
          <w:sz w:val="28"/>
        </w:rPr>
      </w:pPr>
      <w:bookmarkStart w:id="28" w:name="_Toc461691035"/>
      <w:bookmarkStart w:id="29" w:name="_Toc75630715"/>
      <w:r w:rsidRPr="00236ACE">
        <w:rPr>
          <w:rFonts w:ascii="Calibri" w:hAnsi="Calibri" w:cs="Book Antiqua"/>
          <w:sz w:val="28"/>
        </w:rPr>
        <w:t>Ambiente de pruebas</w:t>
      </w:r>
      <w:bookmarkEnd w:id="28"/>
      <w:bookmarkEnd w:id="29"/>
    </w:p>
    <w:p w14:paraId="2943577D" w14:textId="77777777" w:rsidR="003477E8" w:rsidRPr="00236ACE" w:rsidRDefault="003477E8" w:rsidP="003477E8">
      <w:pPr>
        <w:spacing w:line="276" w:lineRule="auto"/>
        <w:ind w:left="567"/>
        <w:jc w:val="both"/>
        <w:rPr>
          <w:rFonts w:ascii="Arial" w:hAnsi="Arial" w:cs="Arial"/>
          <w:sz w:val="22"/>
          <w:szCs w:val="22"/>
        </w:rPr>
      </w:pPr>
    </w:p>
    <w:p w14:paraId="17802D68" w14:textId="77777777" w:rsidR="003477E8" w:rsidRPr="00236ACE" w:rsidRDefault="003477E8" w:rsidP="003477E8">
      <w:pPr>
        <w:spacing w:line="276" w:lineRule="auto"/>
        <w:ind w:left="720"/>
        <w:jc w:val="both"/>
        <w:rPr>
          <w:i/>
        </w:rPr>
      </w:pPr>
      <w:r w:rsidRPr="00236ACE">
        <w:rPr>
          <w:i/>
        </w:rPr>
        <w:t>Describe los recursos de infraestructura donde se llevarán a cabo las pruebas de la solución tecnológica desarrollada, este ambiente debe ser igual a producción.</w:t>
      </w:r>
    </w:p>
    <w:p w14:paraId="2B5A9DD6" w14:textId="77777777" w:rsidR="003477E8" w:rsidRPr="00236ACE" w:rsidRDefault="003477E8" w:rsidP="00025B2A">
      <w:pPr>
        <w:pStyle w:val="Ttulo2"/>
        <w:numPr>
          <w:ilvl w:val="1"/>
          <w:numId w:val="2"/>
        </w:numPr>
        <w:ind w:left="1418"/>
        <w:rPr>
          <w:rFonts w:ascii="Calibri" w:hAnsi="Calibri" w:cs="Book Antiqua"/>
          <w:i w:val="0"/>
          <w:sz w:val="24"/>
        </w:rPr>
      </w:pPr>
      <w:bookmarkStart w:id="30" w:name="_Toc461691036"/>
      <w:bookmarkStart w:id="31" w:name="_Toc75630716"/>
      <w:r w:rsidRPr="00236ACE">
        <w:rPr>
          <w:rFonts w:ascii="Calibri" w:hAnsi="Calibri" w:cs="Book Antiqua"/>
          <w:i w:val="0"/>
          <w:sz w:val="24"/>
        </w:rPr>
        <w:t>Requerimientos base de hardware</w:t>
      </w:r>
      <w:bookmarkEnd w:id="30"/>
      <w:bookmarkEnd w:id="31"/>
    </w:p>
    <w:p w14:paraId="4E65F747" w14:textId="77777777" w:rsidR="003477E8" w:rsidRPr="00236ACE" w:rsidRDefault="003477E8" w:rsidP="003477E8">
      <w:pPr>
        <w:spacing w:line="276" w:lineRule="auto"/>
        <w:ind w:left="720"/>
        <w:jc w:val="both"/>
        <w:rPr>
          <w:i/>
        </w:rPr>
      </w:pPr>
      <w:r w:rsidRPr="00236ACE">
        <w:rPr>
          <w:i/>
        </w:rPr>
        <w:t>Elementos de hardware necesarios para poder realizar las pruebas, así como la cantidad requirente y sus especificaciones.</w:t>
      </w:r>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236ACE" w:rsidRPr="00236ACE" w14:paraId="6AB738A0" w14:textId="77777777" w:rsidTr="0009623A">
        <w:trPr>
          <w:cantSplit/>
        </w:trPr>
        <w:tc>
          <w:tcPr>
            <w:tcW w:w="3261" w:type="dxa"/>
            <w:shd w:val="clear" w:color="auto" w:fill="D9D9D9"/>
          </w:tcPr>
          <w:p w14:paraId="38CC4525" w14:textId="77777777" w:rsidR="003477E8" w:rsidRPr="00236ACE" w:rsidRDefault="00025B2A" w:rsidP="00025B2A">
            <w:pPr>
              <w:spacing w:line="276" w:lineRule="auto"/>
              <w:jc w:val="center"/>
              <w:rPr>
                <w:rFonts w:ascii="Calibri Light" w:hAnsi="Calibri Light" w:cs="Calibri Light"/>
                <w:b/>
                <w:lang w:val="es-ES_tradnl"/>
              </w:rPr>
            </w:pPr>
            <w:r w:rsidRPr="00236ACE">
              <w:rPr>
                <w:rFonts w:ascii="Calibri Light" w:hAnsi="Calibri Light" w:cs="Calibri Light"/>
                <w:b/>
                <w:lang w:val="es-ES_tradnl"/>
              </w:rPr>
              <w:t>Recurso</w:t>
            </w:r>
          </w:p>
        </w:tc>
        <w:tc>
          <w:tcPr>
            <w:tcW w:w="1509" w:type="dxa"/>
            <w:tcBorders>
              <w:right w:val="single" w:sz="4" w:space="0" w:color="auto"/>
            </w:tcBorders>
            <w:shd w:val="clear" w:color="auto" w:fill="D9D9D9"/>
          </w:tcPr>
          <w:p w14:paraId="0F857AEE" w14:textId="77777777" w:rsidR="003477E8" w:rsidRPr="00236ACE" w:rsidRDefault="00025B2A" w:rsidP="00025B2A">
            <w:pPr>
              <w:spacing w:line="276" w:lineRule="auto"/>
              <w:jc w:val="center"/>
              <w:rPr>
                <w:rFonts w:ascii="Calibri Light" w:hAnsi="Calibri Light" w:cs="Calibri Light"/>
                <w:b/>
                <w:lang w:val="es-ES_tradnl"/>
              </w:rPr>
            </w:pPr>
            <w:r w:rsidRPr="00236ACE">
              <w:rPr>
                <w:rFonts w:ascii="Calibri Light" w:hAnsi="Calibri Light" w:cs="Calibri Light"/>
                <w:b/>
                <w:lang w:val="es-ES_tradnl"/>
              </w:rPr>
              <w:t>Cantidad</w:t>
            </w:r>
          </w:p>
        </w:tc>
        <w:tc>
          <w:tcPr>
            <w:tcW w:w="4506" w:type="dxa"/>
            <w:tcBorders>
              <w:left w:val="single" w:sz="4" w:space="0" w:color="auto"/>
            </w:tcBorders>
            <w:shd w:val="clear" w:color="auto" w:fill="D9D9D9"/>
          </w:tcPr>
          <w:p w14:paraId="0EC9B1D0" w14:textId="77777777" w:rsidR="003477E8" w:rsidRPr="00236ACE" w:rsidRDefault="00025B2A" w:rsidP="00025B2A">
            <w:pPr>
              <w:spacing w:line="276" w:lineRule="auto"/>
              <w:jc w:val="center"/>
              <w:rPr>
                <w:rFonts w:ascii="Calibri Light" w:hAnsi="Calibri Light" w:cs="Calibri Light"/>
                <w:b/>
                <w:lang w:val="es-ES_tradnl"/>
              </w:rPr>
            </w:pPr>
            <w:r w:rsidRPr="00236ACE">
              <w:rPr>
                <w:rFonts w:ascii="Calibri Light" w:hAnsi="Calibri Light" w:cs="Calibri Light"/>
                <w:b/>
                <w:lang w:val="es-ES_tradnl"/>
              </w:rPr>
              <w:t>Nombre y tipo</w:t>
            </w:r>
          </w:p>
        </w:tc>
      </w:tr>
      <w:tr w:rsidR="00236ACE" w:rsidRPr="00236ACE" w14:paraId="42649EDA" w14:textId="77777777" w:rsidTr="00025B2A">
        <w:trPr>
          <w:cantSplit/>
        </w:trPr>
        <w:tc>
          <w:tcPr>
            <w:tcW w:w="3261" w:type="dxa"/>
            <w:shd w:val="clear" w:color="auto" w:fill="auto"/>
          </w:tcPr>
          <w:p w14:paraId="12043795" w14:textId="77777777" w:rsidR="003477E8" w:rsidRPr="00236ACE" w:rsidRDefault="003477E8" w:rsidP="00025B2A">
            <w:pPr>
              <w:pStyle w:val="Textoindependiente"/>
              <w:spacing w:line="276" w:lineRule="auto"/>
              <w:rPr>
                <w:rFonts w:ascii="Calibri Light" w:hAnsi="Calibri Light" w:cs="Calibri Light"/>
                <w:i/>
                <w:lang w:val="es-EC"/>
              </w:rPr>
            </w:pPr>
            <w:r w:rsidRPr="00236ACE">
              <w:rPr>
                <w:rFonts w:ascii="Calibri Light" w:hAnsi="Calibri Light" w:cs="Calibri Light"/>
                <w:i/>
                <w:lang w:val="es-EC"/>
              </w:rPr>
              <w:t xml:space="preserve">Servidor de aplicaciones </w:t>
            </w:r>
          </w:p>
        </w:tc>
        <w:tc>
          <w:tcPr>
            <w:tcW w:w="1509" w:type="dxa"/>
            <w:tcBorders>
              <w:right w:val="single" w:sz="4" w:space="0" w:color="auto"/>
            </w:tcBorders>
            <w:shd w:val="clear" w:color="auto" w:fill="FFFFFF"/>
          </w:tcPr>
          <w:p w14:paraId="46D5005B" w14:textId="77777777" w:rsidR="003477E8" w:rsidRPr="00236ACE" w:rsidRDefault="003477E8" w:rsidP="00025B2A">
            <w:pPr>
              <w:spacing w:line="276" w:lineRule="auto"/>
              <w:jc w:val="center"/>
              <w:rPr>
                <w:rFonts w:ascii="Calibri Light" w:hAnsi="Calibri Light" w:cs="Calibri Light"/>
                <w:i/>
              </w:rPr>
            </w:pPr>
            <w:r w:rsidRPr="00236ACE">
              <w:rPr>
                <w:rFonts w:ascii="Calibri Light" w:hAnsi="Calibri Light" w:cs="Calibri Light"/>
                <w:i/>
              </w:rPr>
              <w:t>1</w:t>
            </w:r>
          </w:p>
        </w:tc>
        <w:tc>
          <w:tcPr>
            <w:tcW w:w="4506" w:type="dxa"/>
            <w:tcBorders>
              <w:left w:val="single" w:sz="4" w:space="0" w:color="auto"/>
            </w:tcBorders>
            <w:shd w:val="clear" w:color="auto" w:fill="FFFFFF"/>
          </w:tcPr>
          <w:p w14:paraId="747B89DB" w14:textId="77777777" w:rsidR="003477E8" w:rsidRPr="00236ACE" w:rsidRDefault="003477E8" w:rsidP="00025B2A">
            <w:pPr>
              <w:spacing w:line="276" w:lineRule="auto"/>
              <w:jc w:val="both"/>
              <w:rPr>
                <w:rFonts w:ascii="Calibri Light" w:hAnsi="Calibri Light" w:cs="Calibri Light"/>
                <w:i/>
                <w:lang w:val="en-US"/>
              </w:rPr>
            </w:pPr>
          </w:p>
        </w:tc>
      </w:tr>
      <w:tr w:rsidR="00236ACE" w:rsidRPr="00236ACE" w14:paraId="1E2304F4" w14:textId="77777777" w:rsidTr="00025B2A">
        <w:trPr>
          <w:cantSplit/>
        </w:trPr>
        <w:tc>
          <w:tcPr>
            <w:tcW w:w="3261" w:type="dxa"/>
            <w:shd w:val="clear" w:color="auto" w:fill="auto"/>
          </w:tcPr>
          <w:p w14:paraId="292EFA9F" w14:textId="77777777" w:rsidR="003477E8" w:rsidRPr="00236ACE" w:rsidRDefault="003477E8" w:rsidP="00025B2A">
            <w:pPr>
              <w:pStyle w:val="Textoindependiente"/>
              <w:spacing w:line="276" w:lineRule="auto"/>
              <w:rPr>
                <w:rFonts w:ascii="Calibri Light" w:hAnsi="Calibri Light" w:cs="Calibri Light"/>
                <w:i/>
                <w:lang w:val="es-EC"/>
              </w:rPr>
            </w:pPr>
            <w:r w:rsidRPr="00236ACE">
              <w:rPr>
                <w:rFonts w:ascii="Calibri Light" w:hAnsi="Calibri Light" w:cs="Calibri Light"/>
                <w:i/>
                <w:lang w:val="es-EC"/>
              </w:rPr>
              <w:t>Servidor de base de datos</w:t>
            </w:r>
          </w:p>
        </w:tc>
        <w:tc>
          <w:tcPr>
            <w:tcW w:w="1509" w:type="dxa"/>
            <w:tcBorders>
              <w:right w:val="single" w:sz="4" w:space="0" w:color="auto"/>
            </w:tcBorders>
            <w:shd w:val="clear" w:color="auto" w:fill="FFFFFF"/>
          </w:tcPr>
          <w:p w14:paraId="0A516F0C" w14:textId="77777777" w:rsidR="003477E8" w:rsidRPr="00236ACE" w:rsidRDefault="003477E8" w:rsidP="00025B2A">
            <w:pPr>
              <w:spacing w:line="276" w:lineRule="auto"/>
              <w:ind w:firstLine="34"/>
              <w:jc w:val="center"/>
              <w:rPr>
                <w:rFonts w:ascii="Calibri Light" w:hAnsi="Calibri Light" w:cs="Calibri Light"/>
                <w:i/>
              </w:rPr>
            </w:pPr>
            <w:r w:rsidRPr="00236ACE">
              <w:rPr>
                <w:rFonts w:ascii="Calibri Light" w:hAnsi="Calibri Light" w:cs="Calibri Light"/>
                <w:i/>
              </w:rPr>
              <w:t>1</w:t>
            </w:r>
          </w:p>
        </w:tc>
        <w:tc>
          <w:tcPr>
            <w:tcW w:w="4506" w:type="dxa"/>
            <w:tcBorders>
              <w:left w:val="single" w:sz="4" w:space="0" w:color="auto"/>
            </w:tcBorders>
            <w:shd w:val="clear" w:color="auto" w:fill="FFFFFF"/>
          </w:tcPr>
          <w:p w14:paraId="711DC532" w14:textId="77777777" w:rsidR="003477E8" w:rsidRPr="00236ACE" w:rsidRDefault="003477E8" w:rsidP="00025B2A">
            <w:pPr>
              <w:spacing w:line="276" w:lineRule="auto"/>
              <w:ind w:firstLine="34"/>
              <w:jc w:val="both"/>
              <w:rPr>
                <w:rFonts w:ascii="Calibri Light" w:hAnsi="Calibri Light" w:cs="Calibri Light"/>
                <w:i/>
              </w:rPr>
            </w:pPr>
          </w:p>
        </w:tc>
      </w:tr>
      <w:tr w:rsidR="00236ACE" w:rsidRPr="00236ACE" w14:paraId="278DBC27" w14:textId="77777777" w:rsidTr="00025B2A">
        <w:trPr>
          <w:cantSplit/>
        </w:trPr>
        <w:tc>
          <w:tcPr>
            <w:tcW w:w="3261" w:type="dxa"/>
            <w:shd w:val="clear" w:color="auto" w:fill="auto"/>
          </w:tcPr>
          <w:p w14:paraId="4081CCCC" w14:textId="77777777" w:rsidR="003477E8" w:rsidRPr="00236ACE" w:rsidRDefault="003477E8" w:rsidP="00025B2A">
            <w:pPr>
              <w:pStyle w:val="Textoindependiente"/>
              <w:spacing w:line="276" w:lineRule="auto"/>
              <w:rPr>
                <w:rFonts w:ascii="Calibri Light" w:hAnsi="Calibri Light" w:cs="Calibri Light"/>
                <w:i/>
                <w:lang w:val="es-EC"/>
              </w:rPr>
            </w:pPr>
            <w:r w:rsidRPr="00236ACE">
              <w:rPr>
                <w:rFonts w:ascii="Calibri Light" w:hAnsi="Calibri Light" w:cs="Calibri Light"/>
                <w:i/>
                <w:lang w:val="es-EC"/>
              </w:rPr>
              <w:t>Equipos de escritorio</w:t>
            </w:r>
          </w:p>
        </w:tc>
        <w:tc>
          <w:tcPr>
            <w:tcW w:w="1509" w:type="dxa"/>
            <w:tcBorders>
              <w:right w:val="single" w:sz="4" w:space="0" w:color="auto"/>
            </w:tcBorders>
            <w:shd w:val="clear" w:color="auto" w:fill="FFFFFF"/>
          </w:tcPr>
          <w:p w14:paraId="4E9A84E0" w14:textId="77777777" w:rsidR="003477E8" w:rsidRPr="00236ACE" w:rsidRDefault="003477E8" w:rsidP="00025B2A">
            <w:pPr>
              <w:pStyle w:val="infoblue0"/>
              <w:spacing w:after="0" w:line="276" w:lineRule="auto"/>
              <w:ind w:left="0"/>
              <w:jc w:val="center"/>
              <w:rPr>
                <w:rFonts w:ascii="Calibri Light" w:hAnsi="Calibri Light" w:cs="Calibri Light"/>
                <w:iCs w:val="0"/>
                <w:color w:val="auto"/>
                <w:sz w:val="24"/>
                <w:szCs w:val="24"/>
                <w:lang w:val="es-EC"/>
              </w:rPr>
            </w:pPr>
            <w:r w:rsidRPr="00236ACE">
              <w:rPr>
                <w:rFonts w:ascii="Calibri Light" w:hAnsi="Calibri Light" w:cs="Calibri Light"/>
                <w:iCs w:val="0"/>
                <w:color w:val="auto"/>
                <w:sz w:val="24"/>
                <w:szCs w:val="24"/>
                <w:lang w:val="es-EC"/>
              </w:rPr>
              <w:t>2</w:t>
            </w:r>
          </w:p>
        </w:tc>
        <w:tc>
          <w:tcPr>
            <w:tcW w:w="4506" w:type="dxa"/>
            <w:tcBorders>
              <w:left w:val="single" w:sz="4" w:space="0" w:color="auto"/>
            </w:tcBorders>
            <w:shd w:val="clear" w:color="auto" w:fill="FFFFFF"/>
          </w:tcPr>
          <w:p w14:paraId="18E86C41" w14:textId="77777777" w:rsidR="003477E8" w:rsidRPr="00236ACE" w:rsidRDefault="003477E8" w:rsidP="00025B2A">
            <w:pPr>
              <w:pStyle w:val="infoblue0"/>
              <w:spacing w:after="0" w:line="276" w:lineRule="auto"/>
              <w:ind w:left="0"/>
              <w:jc w:val="both"/>
              <w:rPr>
                <w:rFonts w:ascii="Calibri Light" w:hAnsi="Calibri Light" w:cs="Calibri Light"/>
                <w:iCs w:val="0"/>
                <w:color w:val="auto"/>
                <w:sz w:val="24"/>
                <w:szCs w:val="24"/>
              </w:rPr>
            </w:pPr>
          </w:p>
        </w:tc>
      </w:tr>
      <w:tr w:rsidR="00236ACE" w:rsidRPr="00236ACE" w14:paraId="5D65DF24" w14:textId="77777777" w:rsidTr="00025B2A">
        <w:trPr>
          <w:cantSplit/>
        </w:trPr>
        <w:tc>
          <w:tcPr>
            <w:tcW w:w="3261" w:type="dxa"/>
            <w:shd w:val="clear" w:color="auto" w:fill="auto"/>
          </w:tcPr>
          <w:p w14:paraId="5B8E9F7E" w14:textId="77777777" w:rsidR="003477E8" w:rsidRPr="00236ACE" w:rsidRDefault="003477E8" w:rsidP="00025B2A">
            <w:pPr>
              <w:pStyle w:val="Textoindependiente"/>
              <w:spacing w:line="276" w:lineRule="auto"/>
              <w:rPr>
                <w:rFonts w:ascii="Calibri Light" w:hAnsi="Calibri Light" w:cs="Calibri Light"/>
                <w:lang w:val="es-EC"/>
              </w:rPr>
            </w:pPr>
            <w:r w:rsidRPr="00236ACE">
              <w:rPr>
                <w:rFonts w:ascii="Calibri Light" w:hAnsi="Calibri Light" w:cs="Calibri Light"/>
                <w:i/>
                <w:lang w:val="es-EC"/>
              </w:rPr>
              <w:t>Otras.</w:t>
            </w:r>
          </w:p>
        </w:tc>
        <w:tc>
          <w:tcPr>
            <w:tcW w:w="1509" w:type="dxa"/>
            <w:tcBorders>
              <w:right w:val="single" w:sz="4" w:space="0" w:color="auto"/>
            </w:tcBorders>
            <w:shd w:val="clear" w:color="auto" w:fill="FFFFFF"/>
          </w:tcPr>
          <w:p w14:paraId="09897E9E" w14:textId="77777777" w:rsidR="003477E8" w:rsidRPr="00236ACE" w:rsidRDefault="003477E8" w:rsidP="00025B2A">
            <w:pPr>
              <w:spacing w:line="276" w:lineRule="auto"/>
              <w:jc w:val="both"/>
              <w:rPr>
                <w:rFonts w:ascii="Calibri Light" w:hAnsi="Calibri Light" w:cs="Calibri Light"/>
              </w:rPr>
            </w:pPr>
          </w:p>
        </w:tc>
        <w:tc>
          <w:tcPr>
            <w:tcW w:w="4506" w:type="dxa"/>
            <w:tcBorders>
              <w:left w:val="single" w:sz="4" w:space="0" w:color="auto"/>
            </w:tcBorders>
            <w:shd w:val="clear" w:color="auto" w:fill="FFFFFF"/>
          </w:tcPr>
          <w:p w14:paraId="7ACB1EB4" w14:textId="77777777" w:rsidR="003477E8" w:rsidRPr="00236ACE" w:rsidRDefault="003477E8" w:rsidP="00025B2A">
            <w:pPr>
              <w:spacing w:line="276" w:lineRule="auto"/>
              <w:jc w:val="both"/>
              <w:rPr>
                <w:rFonts w:ascii="Calibri Light" w:hAnsi="Calibri Light" w:cs="Calibri Light"/>
              </w:rPr>
            </w:pPr>
          </w:p>
        </w:tc>
      </w:tr>
    </w:tbl>
    <w:p w14:paraId="282E5CBE" w14:textId="77777777" w:rsidR="003477E8" w:rsidRPr="00236ACE" w:rsidRDefault="003477E8" w:rsidP="003477E8">
      <w:pPr>
        <w:spacing w:line="276" w:lineRule="auto"/>
        <w:jc w:val="both"/>
        <w:rPr>
          <w:rFonts w:ascii="Arial" w:hAnsi="Arial" w:cs="Arial"/>
          <w:sz w:val="22"/>
          <w:szCs w:val="22"/>
        </w:rPr>
      </w:pPr>
    </w:p>
    <w:p w14:paraId="15A8B7BF" w14:textId="77777777" w:rsidR="003477E8" w:rsidRPr="00025B2A" w:rsidRDefault="003477E8" w:rsidP="00025B2A">
      <w:pPr>
        <w:pStyle w:val="Ttulo2"/>
        <w:numPr>
          <w:ilvl w:val="1"/>
          <w:numId w:val="2"/>
        </w:numPr>
        <w:ind w:left="1418"/>
        <w:rPr>
          <w:rFonts w:ascii="Calibri" w:hAnsi="Calibri" w:cs="Book Antiqua"/>
          <w:i w:val="0"/>
          <w:sz w:val="24"/>
        </w:rPr>
      </w:pPr>
      <w:bookmarkStart w:id="32" w:name="_Toc461691037"/>
      <w:bookmarkStart w:id="33" w:name="_Toc75630717"/>
      <w:r w:rsidRPr="00025B2A">
        <w:rPr>
          <w:rFonts w:ascii="Calibri" w:hAnsi="Calibri" w:cs="Book Antiqua"/>
          <w:i w:val="0"/>
          <w:sz w:val="24"/>
        </w:rPr>
        <w:lastRenderedPageBreak/>
        <w:t>Requerimientos base de software en el ambiente de pruebas</w:t>
      </w:r>
      <w:bookmarkEnd w:id="32"/>
      <w:bookmarkEnd w:id="33"/>
    </w:p>
    <w:p w14:paraId="049DE23F" w14:textId="77777777" w:rsidR="003477E8" w:rsidRPr="00EA1489" w:rsidRDefault="003477E8" w:rsidP="003477E8">
      <w:pPr>
        <w:spacing w:line="276" w:lineRule="auto"/>
        <w:ind w:left="720"/>
        <w:jc w:val="both"/>
        <w:rPr>
          <w:i/>
        </w:rPr>
      </w:pPr>
      <w:r w:rsidRPr="00EA1489">
        <w:rPr>
          <w:i/>
        </w:rPr>
        <w:t>La siguiente tabla define los elementos de software requeridos en el ambiente de pruebas.</w:t>
      </w:r>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50021F7D" w14:textId="77777777" w:rsidTr="0009623A">
        <w:trPr>
          <w:cantSplit/>
        </w:trPr>
        <w:tc>
          <w:tcPr>
            <w:tcW w:w="3261" w:type="dxa"/>
            <w:shd w:val="clear" w:color="auto" w:fill="D9D9D9"/>
          </w:tcPr>
          <w:p w14:paraId="37FD45C8"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0A6ADAA8"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40532012"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EA1489" w:rsidRPr="00EA1489" w14:paraId="3287BD4B" w14:textId="77777777" w:rsidTr="00025B2A">
        <w:trPr>
          <w:cantSplit/>
        </w:trPr>
        <w:tc>
          <w:tcPr>
            <w:tcW w:w="3261" w:type="dxa"/>
            <w:shd w:val="clear" w:color="auto" w:fill="auto"/>
          </w:tcPr>
          <w:p w14:paraId="7C7EED27" w14:textId="1104184F" w:rsidR="003477E8" w:rsidRPr="00EA1489" w:rsidRDefault="00EA1489" w:rsidP="00025B2A">
            <w:pPr>
              <w:pStyle w:val="Textoindependiente"/>
              <w:spacing w:line="276" w:lineRule="auto"/>
              <w:rPr>
                <w:rFonts w:ascii="Calibri Light" w:hAnsi="Calibri Light" w:cs="Calibri Light"/>
                <w:iCs/>
                <w:lang w:val="es-EC"/>
              </w:rPr>
            </w:pPr>
            <w:r>
              <w:rPr>
                <w:rFonts w:ascii="Calibri Light" w:hAnsi="Calibri Light" w:cs="Calibri Light"/>
                <w:iCs/>
                <w:lang w:val="es-EC"/>
              </w:rPr>
              <w:t>NetBeans</w:t>
            </w:r>
          </w:p>
        </w:tc>
        <w:tc>
          <w:tcPr>
            <w:tcW w:w="1275" w:type="dxa"/>
            <w:tcBorders>
              <w:right w:val="single" w:sz="4" w:space="0" w:color="auto"/>
            </w:tcBorders>
            <w:shd w:val="clear" w:color="auto" w:fill="FFFFFF"/>
          </w:tcPr>
          <w:p w14:paraId="2C5CDCD7" w14:textId="1DA44C5E" w:rsidR="003477E8" w:rsidRPr="00EA1489" w:rsidRDefault="00EA1489" w:rsidP="00025B2A">
            <w:pPr>
              <w:spacing w:line="276" w:lineRule="auto"/>
              <w:jc w:val="both"/>
              <w:rPr>
                <w:rFonts w:ascii="Calibri Light" w:hAnsi="Calibri Light" w:cs="Calibri Light"/>
                <w:iCs/>
              </w:rPr>
            </w:pPr>
            <w:r>
              <w:rPr>
                <w:rFonts w:ascii="Calibri Light" w:hAnsi="Calibri Light" w:cs="Calibri Light"/>
                <w:iCs/>
              </w:rPr>
              <w:t>12.4</w:t>
            </w:r>
          </w:p>
        </w:tc>
        <w:tc>
          <w:tcPr>
            <w:tcW w:w="4786" w:type="dxa"/>
            <w:tcBorders>
              <w:left w:val="single" w:sz="4" w:space="0" w:color="auto"/>
            </w:tcBorders>
            <w:shd w:val="clear" w:color="auto" w:fill="FFFFFF"/>
          </w:tcPr>
          <w:p w14:paraId="0190FEB3" w14:textId="244476A6" w:rsidR="003477E8" w:rsidRPr="00EA1489" w:rsidRDefault="00EA1489" w:rsidP="00025B2A">
            <w:pPr>
              <w:spacing w:line="276" w:lineRule="auto"/>
              <w:jc w:val="both"/>
              <w:rPr>
                <w:rFonts w:ascii="Calibri Light" w:hAnsi="Calibri Light" w:cs="Calibri Light"/>
                <w:iCs/>
              </w:rPr>
            </w:pPr>
            <w:r>
              <w:rPr>
                <w:rFonts w:ascii="Calibri Light" w:hAnsi="Calibri Light" w:cs="Calibri Light"/>
                <w:iCs/>
              </w:rPr>
              <w:t>Ide</w:t>
            </w:r>
          </w:p>
        </w:tc>
      </w:tr>
      <w:tr w:rsidR="00EA1489" w:rsidRPr="00EA1489" w14:paraId="4AC7E170" w14:textId="77777777" w:rsidTr="00025B2A">
        <w:trPr>
          <w:cantSplit/>
        </w:trPr>
        <w:tc>
          <w:tcPr>
            <w:tcW w:w="3261" w:type="dxa"/>
            <w:shd w:val="clear" w:color="auto" w:fill="auto"/>
          </w:tcPr>
          <w:p w14:paraId="1C75BCCB" w14:textId="28D3FF60" w:rsidR="003477E8" w:rsidRPr="00EA1489" w:rsidRDefault="003477E8" w:rsidP="00025B2A">
            <w:pPr>
              <w:pStyle w:val="Textoindependiente"/>
              <w:spacing w:line="276" w:lineRule="auto"/>
              <w:rPr>
                <w:rFonts w:ascii="Calibri Light" w:hAnsi="Calibri Light" w:cs="Calibri Light"/>
                <w:iCs/>
                <w:u w:val="single"/>
                <w:lang w:val="es-EC"/>
              </w:rPr>
            </w:pPr>
            <w:r w:rsidRPr="00EA1489">
              <w:rPr>
                <w:rFonts w:ascii="Calibri Light" w:hAnsi="Calibri Light" w:cs="Calibri Light"/>
                <w:iCs/>
                <w:lang w:val="es-EC"/>
              </w:rPr>
              <w:t xml:space="preserve"> Windows </w:t>
            </w:r>
            <w:r w:rsidR="00EA1489">
              <w:rPr>
                <w:rFonts w:ascii="Calibri Light" w:hAnsi="Calibri Light" w:cs="Calibri Light"/>
                <w:iCs/>
                <w:lang w:val="es-EC"/>
              </w:rPr>
              <w:t>8,10</w:t>
            </w:r>
          </w:p>
        </w:tc>
        <w:tc>
          <w:tcPr>
            <w:tcW w:w="1275" w:type="dxa"/>
            <w:tcBorders>
              <w:right w:val="single" w:sz="4" w:space="0" w:color="auto"/>
            </w:tcBorders>
            <w:shd w:val="clear" w:color="auto" w:fill="FFFFFF"/>
          </w:tcPr>
          <w:p w14:paraId="6BD86EDA" w14:textId="77777777" w:rsidR="003477E8" w:rsidRPr="00EA1489" w:rsidRDefault="003477E8" w:rsidP="00025B2A">
            <w:pPr>
              <w:spacing w:line="276" w:lineRule="auto"/>
              <w:ind w:firstLine="34"/>
              <w:jc w:val="both"/>
              <w:rPr>
                <w:rFonts w:ascii="Calibri Light" w:hAnsi="Calibri Light" w:cs="Calibri Light"/>
                <w:iCs/>
              </w:rPr>
            </w:pPr>
          </w:p>
        </w:tc>
        <w:tc>
          <w:tcPr>
            <w:tcW w:w="4786" w:type="dxa"/>
            <w:tcBorders>
              <w:left w:val="single" w:sz="4" w:space="0" w:color="auto"/>
            </w:tcBorders>
            <w:shd w:val="clear" w:color="auto" w:fill="FFFFFF"/>
          </w:tcPr>
          <w:p w14:paraId="6921A51B" w14:textId="77777777" w:rsidR="003477E8" w:rsidRPr="00EA1489" w:rsidRDefault="003477E8" w:rsidP="00025B2A">
            <w:pPr>
              <w:spacing w:line="276" w:lineRule="auto"/>
              <w:ind w:firstLine="34"/>
              <w:jc w:val="both"/>
              <w:rPr>
                <w:rFonts w:ascii="Calibri Light" w:hAnsi="Calibri Light" w:cs="Calibri Light"/>
                <w:iCs/>
              </w:rPr>
            </w:pPr>
            <w:r w:rsidRPr="00EA1489">
              <w:rPr>
                <w:rFonts w:ascii="Calibri Light" w:hAnsi="Calibri Light" w:cs="Calibri Light"/>
                <w:iCs/>
              </w:rPr>
              <w:t>Sistema Operativo</w:t>
            </w:r>
          </w:p>
        </w:tc>
      </w:tr>
      <w:tr w:rsidR="00EA1489" w:rsidRPr="00EA1489" w14:paraId="07135B3B" w14:textId="77777777" w:rsidTr="00025B2A">
        <w:trPr>
          <w:cantSplit/>
        </w:trPr>
        <w:tc>
          <w:tcPr>
            <w:tcW w:w="3261" w:type="dxa"/>
            <w:shd w:val="clear" w:color="auto" w:fill="auto"/>
          </w:tcPr>
          <w:p w14:paraId="71205D5A" w14:textId="77777777" w:rsidR="003477E8" w:rsidRPr="00EA1489" w:rsidRDefault="003477E8" w:rsidP="00025B2A">
            <w:pPr>
              <w:pStyle w:val="Textoindependiente"/>
              <w:spacing w:line="276" w:lineRule="auto"/>
              <w:rPr>
                <w:rFonts w:ascii="Calibri Light" w:hAnsi="Calibri Light" w:cs="Calibri Light"/>
                <w:iCs/>
                <w:lang w:val="es-EC"/>
              </w:rPr>
            </w:pPr>
            <w:r w:rsidRPr="00EA1489">
              <w:rPr>
                <w:rFonts w:ascii="Calibri Light" w:hAnsi="Calibri Light" w:cs="Calibri Light"/>
                <w:iCs/>
                <w:lang w:val="es-EC"/>
              </w:rPr>
              <w:t>Oracle</w:t>
            </w:r>
          </w:p>
        </w:tc>
        <w:tc>
          <w:tcPr>
            <w:tcW w:w="1275" w:type="dxa"/>
            <w:tcBorders>
              <w:right w:val="single" w:sz="4" w:space="0" w:color="auto"/>
            </w:tcBorders>
            <w:shd w:val="clear" w:color="auto" w:fill="FFFFFF"/>
          </w:tcPr>
          <w:p w14:paraId="01AA3378" w14:textId="77777777" w:rsidR="003477E8" w:rsidRPr="00EA1489" w:rsidRDefault="003477E8" w:rsidP="00025B2A">
            <w:pPr>
              <w:pStyle w:val="infoblue0"/>
              <w:spacing w:after="0" w:line="276" w:lineRule="auto"/>
              <w:ind w:left="0"/>
              <w:jc w:val="both"/>
              <w:rPr>
                <w:rFonts w:ascii="Calibri Light" w:hAnsi="Calibri Light" w:cs="Calibri Light"/>
                <w:i w:val="0"/>
                <w:color w:val="auto"/>
                <w:sz w:val="24"/>
                <w:szCs w:val="24"/>
                <w:lang w:val="es-EC"/>
              </w:rPr>
            </w:pPr>
            <w:r w:rsidRPr="00EA1489">
              <w:rPr>
                <w:rFonts w:ascii="Calibri Light" w:hAnsi="Calibri Light" w:cs="Calibri Light"/>
                <w:i w:val="0"/>
                <w:color w:val="auto"/>
                <w:sz w:val="24"/>
                <w:szCs w:val="24"/>
                <w:lang w:val="es-EC"/>
              </w:rPr>
              <w:t>5.0</w:t>
            </w:r>
          </w:p>
        </w:tc>
        <w:tc>
          <w:tcPr>
            <w:tcW w:w="4786" w:type="dxa"/>
            <w:tcBorders>
              <w:left w:val="single" w:sz="4" w:space="0" w:color="auto"/>
            </w:tcBorders>
            <w:shd w:val="clear" w:color="auto" w:fill="FFFFFF"/>
          </w:tcPr>
          <w:p w14:paraId="79853A1D" w14:textId="77777777" w:rsidR="003477E8" w:rsidRPr="00EA1489" w:rsidRDefault="003477E8" w:rsidP="00025B2A">
            <w:pPr>
              <w:pStyle w:val="infoblue0"/>
              <w:spacing w:after="0" w:line="276" w:lineRule="auto"/>
              <w:ind w:left="0"/>
              <w:jc w:val="both"/>
              <w:rPr>
                <w:rFonts w:ascii="Calibri Light" w:hAnsi="Calibri Light" w:cs="Calibri Light"/>
                <w:i w:val="0"/>
                <w:color w:val="auto"/>
                <w:sz w:val="24"/>
                <w:szCs w:val="24"/>
              </w:rPr>
            </w:pPr>
            <w:r w:rsidRPr="00EA1489">
              <w:rPr>
                <w:rFonts w:ascii="Calibri Light" w:hAnsi="Calibri Light" w:cs="Calibri Light"/>
                <w:i w:val="0"/>
                <w:color w:val="auto"/>
                <w:sz w:val="24"/>
                <w:szCs w:val="24"/>
              </w:rPr>
              <w:t>SMBD</w:t>
            </w:r>
          </w:p>
        </w:tc>
      </w:tr>
    </w:tbl>
    <w:p w14:paraId="2B4F25DC" w14:textId="77777777" w:rsidR="003477E8" w:rsidRPr="00BF7A4D" w:rsidRDefault="003477E8" w:rsidP="003477E8">
      <w:pPr>
        <w:spacing w:after="240" w:line="276" w:lineRule="auto"/>
        <w:jc w:val="both"/>
        <w:rPr>
          <w:rFonts w:ascii="Arial" w:hAnsi="Arial" w:cs="Arial"/>
          <w:sz w:val="22"/>
          <w:szCs w:val="22"/>
        </w:rPr>
      </w:pPr>
    </w:p>
    <w:p w14:paraId="166C453D" w14:textId="77777777" w:rsidR="003477E8" w:rsidRPr="00EA1489" w:rsidRDefault="003477E8" w:rsidP="00025B2A">
      <w:pPr>
        <w:pStyle w:val="Ttulo2"/>
        <w:numPr>
          <w:ilvl w:val="1"/>
          <w:numId w:val="2"/>
        </w:numPr>
        <w:ind w:left="1418"/>
        <w:rPr>
          <w:rFonts w:ascii="Calibri" w:hAnsi="Calibri" w:cs="Book Antiqua"/>
          <w:i w:val="0"/>
          <w:sz w:val="24"/>
        </w:rPr>
      </w:pPr>
      <w:bookmarkStart w:id="34" w:name="_Toc461691038"/>
      <w:bookmarkStart w:id="35" w:name="_Toc75630718"/>
      <w:r w:rsidRPr="00EA1489">
        <w:rPr>
          <w:rFonts w:ascii="Calibri" w:hAnsi="Calibri" w:cs="Book Antiqua"/>
          <w:i w:val="0"/>
          <w:sz w:val="24"/>
        </w:rPr>
        <w:t xml:space="preserve">Herramientas de apoyo para la ejecución de </w:t>
      </w:r>
      <w:r w:rsidRPr="00EA1489">
        <w:rPr>
          <w:rFonts w:ascii="Calibri" w:hAnsi="Calibri" w:cs="Book Antiqua"/>
          <w:i w:val="0"/>
          <w:sz w:val="24"/>
          <w:u w:val="single"/>
        </w:rPr>
        <w:t>pruebas</w:t>
      </w:r>
      <w:bookmarkEnd w:id="34"/>
      <w:bookmarkEnd w:id="35"/>
    </w:p>
    <w:p w14:paraId="52A8E03E" w14:textId="77777777" w:rsidR="003477E8" w:rsidRPr="00EA1489" w:rsidRDefault="003477E8" w:rsidP="003477E8">
      <w:pPr>
        <w:spacing w:line="276" w:lineRule="auto"/>
        <w:ind w:left="720"/>
        <w:jc w:val="both"/>
        <w:rPr>
          <w:i/>
        </w:rPr>
      </w:pPr>
      <w:r w:rsidRPr="00EA1489">
        <w:rPr>
          <w:i/>
        </w:rPr>
        <w:t>La siguiente tabla define las herramientas utilizadas para soportar el proceso de pruebas de este plan.</w:t>
      </w:r>
    </w:p>
    <w:p w14:paraId="33AF955F"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439FC263" w14:textId="77777777" w:rsidTr="0009623A">
        <w:trPr>
          <w:cantSplit/>
        </w:trPr>
        <w:tc>
          <w:tcPr>
            <w:tcW w:w="3261" w:type="dxa"/>
            <w:shd w:val="clear" w:color="auto" w:fill="D9D9D9"/>
          </w:tcPr>
          <w:p w14:paraId="72023819" w14:textId="77777777" w:rsidR="003477E8" w:rsidRPr="00EA1489" w:rsidRDefault="00025B2A" w:rsidP="00025B2A">
            <w:pPr>
              <w:spacing w:line="276" w:lineRule="auto"/>
              <w:jc w:val="center"/>
              <w:rPr>
                <w:rFonts w:ascii="Calibri Light" w:hAnsi="Calibri Light" w:cs="Calibri Light"/>
                <w:bCs/>
                <w:lang w:val="es-ES_tradnl"/>
              </w:rPr>
            </w:pPr>
            <w:r w:rsidRPr="00EA1489">
              <w:rPr>
                <w:rFonts w:ascii="Calibri Light" w:hAnsi="Calibri Light" w:cs="Calibri Light"/>
                <w:bCs/>
                <w:lang w:val="es-ES_tradnl"/>
              </w:rPr>
              <w:t>Elemento de software</w:t>
            </w:r>
          </w:p>
        </w:tc>
        <w:tc>
          <w:tcPr>
            <w:tcW w:w="1275" w:type="dxa"/>
            <w:tcBorders>
              <w:right w:val="single" w:sz="4" w:space="0" w:color="auto"/>
            </w:tcBorders>
            <w:shd w:val="clear" w:color="auto" w:fill="D9D9D9"/>
          </w:tcPr>
          <w:p w14:paraId="5A2F0813" w14:textId="77777777" w:rsidR="003477E8" w:rsidRPr="00EA1489" w:rsidRDefault="00025B2A" w:rsidP="00025B2A">
            <w:pPr>
              <w:spacing w:line="276" w:lineRule="auto"/>
              <w:jc w:val="center"/>
              <w:rPr>
                <w:rFonts w:ascii="Calibri Light" w:hAnsi="Calibri Light" w:cs="Calibri Light"/>
                <w:bCs/>
                <w:lang w:val="es-ES_tradnl"/>
              </w:rPr>
            </w:pPr>
            <w:r w:rsidRPr="00EA1489">
              <w:rPr>
                <w:rFonts w:ascii="Calibri Light" w:hAnsi="Calibri Light" w:cs="Calibri Light"/>
                <w:bCs/>
                <w:lang w:val="es-ES_tradnl"/>
              </w:rPr>
              <w:t>Versión</w:t>
            </w:r>
          </w:p>
        </w:tc>
        <w:tc>
          <w:tcPr>
            <w:tcW w:w="5387" w:type="dxa"/>
            <w:tcBorders>
              <w:left w:val="single" w:sz="4" w:space="0" w:color="auto"/>
            </w:tcBorders>
            <w:shd w:val="clear" w:color="auto" w:fill="D9D9D9"/>
          </w:tcPr>
          <w:p w14:paraId="59559771" w14:textId="77777777" w:rsidR="003477E8" w:rsidRPr="00EA1489" w:rsidRDefault="00025B2A" w:rsidP="00025B2A">
            <w:pPr>
              <w:spacing w:line="276" w:lineRule="auto"/>
              <w:jc w:val="center"/>
              <w:rPr>
                <w:rFonts w:ascii="Calibri Light" w:hAnsi="Calibri Light" w:cs="Calibri Light"/>
                <w:bCs/>
                <w:lang w:val="es-ES_tradnl"/>
              </w:rPr>
            </w:pPr>
            <w:r w:rsidRPr="00EA1489">
              <w:rPr>
                <w:rFonts w:ascii="Calibri Light" w:hAnsi="Calibri Light" w:cs="Calibri Light"/>
                <w:bCs/>
                <w:lang w:val="es-ES_tradnl"/>
              </w:rPr>
              <w:t>Tipo</w:t>
            </w:r>
          </w:p>
        </w:tc>
      </w:tr>
      <w:tr w:rsidR="003477E8" w:rsidRPr="0009623A" w14:paraId="68D03F04" w14:textId="77777777" w:rsidTr="00025B2A">
        <w:trPr>
          <w:cantSplit/>
        </w:trPr>
        <w:tc>
          <w:tcPr>
            <w:tcW w:w="3261" w:type="dxa"/>
            <w:shd w:val="clear" w:color="auto" w:fill="auto"/>
          </w:tcPr>
          <w:p w14:paraId="62F11EDD" w14:textId="17CE9863" w:rsidR="003477E8" w:rsidRPr="00EA1489" w:rsidRDefault="00EA1489" w:rsidP="00025B2A">
            <w:pPr>
              <w:spacing w:line="276" w:lineRule="auto"/>
              <w:ind w:left="37"/>
              <w:jc w:val="both"/>
              <w:rPr>
                <w:rFonts w:ascii="Calibri Light" w:hAnsi="Calibri Light" w:cs="Calibri Light"/>
                <w:bCs/>
                <w:i/>
              </w:rPr>
            </w:pPr>
            <w:proofErr w:type="spellStart"/>
            <w:r w:rsidRPr="00EA1489">
              <w:rPr>
                <w:rFonts w:ascii="Calibri Light" w:hAnsi="Calibri Light" w:cs="Calibri Light"/>
                <w:bCs/>
                <w:i/>
              </w:rPr>
              <w:t>JUnity</w:t>
            </w:r>
            <w:proofErr w:type="spellEnd"/>
          </w:p>
        </w:tc>
        <w:tc>
          <w:tcPr>
            <w:tcW w:w="1275" w:type="dxa"/>
            <w:tcBorders>
              <w:right w:val="single" w:sz="4" w:space="0" w:color="auto"/>
            </w:tcBorders>
            <w:shd w:val="clear" w:color="auto" w:fill="FFFFFF"/>
          </w:tcPr>
          <w:p w14:paraId="5739E863" w14:textId="77777777" w:rsidR="003477E8" w:rsidRPr="00EA1489" w:rsidRDefault="003477E8" w:rsidP="00025B2A">
            <w:pPr>
              <w:spacing w:line="276" w:lineRule="auto"/>
              <w:ind w:left="28"/>
              <w:jc w:val="both"/>
              <w:rPr>
                <w:rFonts w:ascii="Calibri Light" w:hAnsi="Calibri Light" w:cs="Calibri Light"/>
                <w:bCs/>
                <w:i/>
              </w:rPr>
            </w:pPr>
            <w:r w:rsidRPr="00EA1489">
              <w:rPr>
                <w:rFonts w:ascii="Calibri Light" w:hAnsi="Calibri Light" w:cs="Calibri Light"/>
                <w:bCs/>
                <w:i/>
              </w:rPr>
              <w:t>x.0</w:t>
            </w:r>
          </w:p>
        </w:tc>
        <w:tc>
          <w:tcPr>
            <w:tcW w:w="5387" w:type="dxa"/>
            <w:tcBorders>
              <w:left w:val="single" w:sz="4" w:space="0" w:color="auto"/>
            </w:tcBorders>
            <w:shd w:val="clear" w:color="auto" w:fill="FFFFFF"/>
          </w:tcPr>
          <w:p w14:paraId="63951194" w14:textId="77777777" w:rsidR="003477E8" w:rsidRPr="00EA1489" w:rsidRDefault="003477E8" w:rsidP="00025B2A">
            <w:pPr>
              <w:spacing w:line="276" w:lineRule="auto"/>
              <w:jc w:val="both"/>
              <w:rPr>
                <w:rFonts w:ascii="Calibri Light" w:hAnsi="Calibri Light" w:cs="Calibri Light"/>
                <w:bCs/>
                <w:i/>
              </w:rPr>
            </w:pPr>
            <w:r w:rsidRPr="00EA1489">
              <w:rPr>
                <w:rFonts w:ascii="Calibri Light" w:hAnsi="Calibri Light" w:cs="Calibri Light"/>
                <w:bCs/>
                <w:i/>
              </w:rPr>
              <w:t>Herramienta de automatización de pruebas funcionales y de interfaz de usuario.</w:t>
            </w:r>
          </w:p>
        </w:tc>
      </w:tr>
    </w:tbl>
    <w:p w14:paraId="037C58B4" w14:textId="77777777" w:rsidR="003477E8" w:rsidRPr="00B161BA" w:rsidRDefault="003477E8" w:rsidP="003477E8">
      <w:pPr>
        <w:pStyle w:val="Ttulo1"/>
        <w:ind w:left="432" w:hanging="432"/>
        <w:rPr>
          <w:b w:val="0"/>
        </w:rPr>
      </w:pPr>
    </w:p>
    <w:p w14:paraId="5463A53D" w14:textId="77777777" w:rsidR="003477E8" w:rsidRPr="00025B2A" w:rsidRDefault="003477E8" w:rsidP="00025B2A">
      <w:pPr>
        <w:pStyle w:val="Ttulo1"/>
        <w:numPr>
          <w:ilvl w:val="0"/>
          <w:numId w:val="2"/>
        </w:numPr>
        <w:spacing w:before="0" w:after="0"/>
        <w:rPr>
          <w:rFonts w:ascii="Calibri" w:hAnsi="Calibri" w:cs="Book Antiqua"/>
          <w:sz w:val="28"/>
        </w:rPr>
      </w:pPr>
      <w:bookmarkStart w:id="36" w:name="_Toc461691039"/>
      <w:bookmarkStart w:id="37" w:name="_Toc75630719"/>
      <w:r w:rsidRPr="00025B2A">
        <w:rPr>
          <w:rFonts w:ascii="Calibri" w:hAnsi="Calibri" w:cs="Book Antiqua"/>
          <w:sz w:val="28"/>
        </w:rPr>
        <w:t>Cronograma de trabajo</w:t>
      </w:r>
      <w:bookmarkEnd w:id="36"/>
      <w:bookmarkEnd w:id="37"/>
    </w:p>
    <w:p w14:paraId="0DC709AD" w14:textId="77777777" w:rsidR="003477E8" w:rsidRPr="00236ACE" w:rsidRDefault="003477E8" w:rsidP="00025B2A">
      <w:pPr>
        <w:spacing w:line="276" w:lineRule="auto"/>
        <w:ind w:left="284"/>
        <w:jc w:val="both"/>
        <w:rPr>
          <w:i/>
        </w:rPr>
      </w:pPr>
      <w:r w:rsidRPr="00236ACE">
        <w:rPr>
          <w:i/>
        </w:rPr>
        <w:t>Generar un cronograma que incluya las actividades a ser realizadas durante la ejecución de las</w:t>
      </w:r>
      <w:r w:rsidRPr="001D2183">
        <w:rPr>
          <w:i/>
          <w:color w:val="0000FF"/>
        </w:rPr>
        <w:t xml:space="preserve"> </w:t>
      </w:r>
      <w:r w:rsidRPr="00236ACE">
        <w:rPr>
          <w:i/>
        </w:rPr>
        <w:t xml:space="preserve">pruebas. Detalle además los principales hitos que determinan el avance de las pruebas. </w:t>
      </w:r>
    </w:p>
    <w:p w14:paraId="27CAF6A2" w14:textId="77777777" w:rsidR="003477E8" w:rsidRPr="00236ACE" w:rsidRDefault="003477E8" w:rsidP="00025B2A">
      <w:pPr>
        <w:spacing w:line="276" w:lineRule="auto"/>
        <w:ind w:left="284"/>
        <w:jc w:val="both"/>
        <w:rPr>
          <w:i/>
        </w:rPr>
      </w:pPr>
    </w:p>
    <w:p w14:paraId="306474F4" w14:textId="77777777" w:rsidR="003477E8" w:rsidRPr="00236ACE" w:rsidRDefault="003477E8" w:rsidP="00025B2A">
      <w:pPr>
        <w:spacing w:line="276" w:lineRule="auto"/>
        <w:ind w:left="284"/>
        <w:jc w:val="both"/>
        <w:rPr>
          <w:i/>
        </w:rPr>
      </w:pPr>
      <w:r w:rsidRPr="00236ACE">
        <w:rPr>
          <w:i/>
        </w:rPr>
        <w:t xml:space="preserve">El cronograma deberá elaborarse en Microsoft Project </w:t>
      </w:r>
      <w:r w:rsidR="00025B2A" w:rsidRPr="00236ACE">
        <w:rPr>
          <w:i/>
        </w:rPr>
        <w:t xml:space="preserve">u otro software de vuestra elección </w:t>
      </w:r>
      <w:r w:rsidRPr="00236ACE">
        <w:rPr>
          <w:i/>
        </w:rPr>
        <w:t xml:space="preserve">y ser entregado al líder de Proyecto para la inclusión de los tiempos dentro del Plan de Proyecto. </w:t>
      </w:r>
    </w:p>
    <w:p w14:paraId="18E76ECA" w14:textId="77777777" w:rsidR="003477E8" w:rsidRPr="00236ACE" w:rsidRDefault="003477E8" w:rsidP="003477E8">
      <w:pPr>
        <w:spacing w:line="276" w:lineRule="auto"/>
        <w:ind w:left="720"/>
        <w:jc w:val="both"/>
        <w:rPr>
          <w:i/>
        </w:rPr>
      </w:pPr>
    </w:p>
    <w:p w14:paraId="0191ED10" w14:textId="77777777" w:rsidR="003477E8" w:rsidRPr="00236ACE" w:rsidRDefault="003477E8" w:rsidP="003477E8">
      <w:pPr>
        <w:spacing w:line="276" w:lineRule="auto"/>
        <w:ind w:left="720"/>
        <w:jc w:val="both"/>
        <w:rPr>
          <w:i/>
        </w:rPr>
      </w:pPr>
    </w:p>
    <w:p w14:paraId="564042B2" w14:textId="77777777" w:rsidR="003477E8" w:rsidRPr="00236ACE" w:rsidRDefault="003477E8" w:rsidP="003477E8">
      <w:pPr>
        <w:autoSpaceDE w:val="0"/>
        <w:autoSpaceDN w:val="0"/>
        <w:adjustRightInd w:val="0"/>
        <w:spacing w:line="276" w:lineRule="auto"/>
        <w:ind w:left="284"/>
        <w:jc w:val="both"/>
        <w:rPr>
          <w:rFonts w:ascii="Arial" w:eastAsia="Calibri" w:hAnsi="Arial" w:cs="Arial"/>
          <w:i/>
          <w:sz w:val="22"/>
          <w:szCs w:val="22"/>
        </w:rPr>
      </w:pPr>
    </w:p>
    <w:p w14:paraId="7A4B963B" w14:textId="77777777" w:rsidR="003477E8" w:rsidRPr="00BF7A4D" w:rsidRDefault="00EA1489" w:rsidP="003477E8">
      <w:pPr>
        <w:spacing w:line="276" w:lineRule="auto"/>
        <w:jc w:val="both"/>
        <w:rPr>
          <w:rFonts w:ascii="Arial" w:hAnsi="Arial" w:cs="Arial"/>
          <w:sz w:val="22"/>
          <w:szCs w:val="22"/>
        </w:rPr>
      </w:pPr>
      <w:r w:rsidRPr="00236ACE">
        <w:rPr>
          <w:rFonts w:ascii="Arial" w:hAnsi="Arial" w:cs="Arial"/>
          <w:noProof/>
          <w:sz w:val="22"/>
          <w:szCs w:val="22"/>
          <w:lang w:eastAsia="es-EC"/>
        </w:rPr>
        <w:lastRenderedPageBreak/>
        <w:pict w14:anchorId="46840A04">
          <v:shape id="_x0000_i1029" type="#_x0000_t75" style="width:483.75pt;height:390pt;visibility:visible">
            <v:imagedata r:id="rId37" o:title=""/>
          </v:shape>
        </w:pict>
      </w:r>
    </w:p>
    <w:p w14:paraId="40CF4C7F" w14:textId="77777777" w:rsidR="003477E8" w:rsidRPr="00BF7A4D" w:rsidRDefault="003477E8" w:rsidP="003477E8">
      <w:pPr>
        <w:spacing w:line="276" w:lineRule="auto"/>
        <w:jc w:val="both"/>
        <w:rPr>
          <w:rFonts w:ascii="Arial" w:hAnsi="Arial" w:cs="Arial"/>
          <w:sz w:val="22"/>
          <w:szCs w:val="22"/>
        </w:rPr>
      </w:pPr>
    </w:p>
    <w:p w14:paraId="6BB66FBD" w14:textId="77777777" w:rsidR="003477E8" w:rsidRPr="00236ACE" w:rsidRDefault="003477E8" w:rsidP="00BD28BE">
      <w:pPr>
        <w:pStyle w:val="Ttulo1"/>
        <w:numPr>
          <w:ilvl w:val="0"/>
          <w:numId w:val="2"/>
        </w:numPr>
        <w:spacing w:before="0" w:after="0"/>
        <w:rPr>
          <w:rFonts w:ascii="Calibri" w:hAnsi="Calibri" w:cs="Book Antiqua"/>
          <w:sz w:val="28"/>
        </w:rPr>
      </w:pPr>
      <w:bookmarkStart w:id="38" w:name="_Toc461691040"/>
      <w:bookmarkStart w:id="39" w:name="_Toc75630720"/>
      <w:r w:rsidRPr="00236ACE">
        <w:rPr>
          <w:rFonts w:ascii="Calibri" w:hAnsi="Calibri" w:cs="Book Antiqua"/>
          <w:sz w:val="28"/>
        </w:rPr>
        <w:t>Riesgos, dependencias, suposiciones y restricciones</w:t>
      </w:r>
      <w:bookmarkEnd w:id="38"/>
      <w:bookmarkEnd w:id="39"/>
    </w:p>
    <w:p w14:paraId="50E98A10" w14:textId="77777777" w:rsidR="003477E8" w:rsidRPr="00236ACE" w:rsidRDefault="003477E8" w:rsidP="003477E8">
      <w:pPr>
        <w:spacing w:line="276" w:lineRule="auto"/>
        <w:jc w:val="both"/>
        <w:rPr>
          <w:rFonts w:ascii="Arial" w:hAnsi="Arial" w:cs="Arial"/>
          <w:sz w:val="22"/>
          <w:szCs w:val="22"/>
        </w:rPr>
      </w:pPr>
    </w:p>
    <w:p w14:paraId="2A6270F0" w14:textId="77777777" w:rsidR="003477E8" w:rsidRPr="00236ACE" w:rsidRDefault="003477E8" w:rsidP="00BD28BE">
      <w:pPr>
        <w:spacing w:line="276" w:lineRule="auto"/>
        <w:ind w:left="426"/>
        <w:jc w:val="both"/>
        <w:rPr>
          <w:i/>
        </w:rPr>
      </w:pPr>
      <w:r w:rsidRPr="00236ACE">
        <w:rPr>
          <w:i/>
        </w:rPr>
        <w:t>Se detallarán los factores de riesgo, dependencias, suposiciones y restricciones que contempla el plan de pruebas. Para cada subsección se ha incorporado ejemplos de guía.</w:t>
      </w:r>
    </w:p>
    <w:p w14:paraId="1D937AF6" w14:textId="77777777" w:rsidR="003477E8" w:rsidRPr="00236ACE" w:rsidRDefault="003477E8" w:rsidP="00BD28BE">
      <w:pPr>
        <w:pStyle w:val="Ttulo2"/>
        <w:numPr>
          <w:ilvl w:val="1"/>
          <w:numId w:val="2"/>
        </w:numPr>
        <w:ind w:left="1418"/>
        <w:rPr>
          <w:rFonts w:ascii="Calibri" w:hAnsi="Calibri" w:cs="Book Antiqua"/>
          <w:i w:val="0"/>
          <w:sz w:val="24"/>
        </w:rPr>
      </w:pPr>
      <w:bookmarkStart w:id="40" w:name="_Toc461691041"/>
      <w:bookmarkStart w:id="41" w:name="_Toc75630721"/>
      <w:r w:rsidRPr="00236ACE">
        <w:rPr>
          <w:rFonts w:ascii="Calibri" w:hAnsi="Calibri" w:cs="Book Antiqua"/>
          <w:i w:val="0"/>
          <w:sz w:val="24"/>
        </w:rPr>
        <w:t>Riesgos</w:t>
      </w:r>
      <w:bookmarkEnd w:id="40"/>
      <w:bookmarkEnd w:id="41"/>
    </w:p>
    <w:p w14:paraId="3DE0E5B1" w14:textId="77777777" w:rsidR="003477E8" w:rsidRPr="00236ACE" w:rsidRDefault="003477E8" w:rsidP="00BD28BE">
      <w:pPr>
        <w:spacing w:line="276" w:lineRule="auto"/>
        <w:ind w:left="709"/>
        <w:jc w:val="both"/>
        <w:rPr>
          <w:i/>
        </w:rPr>
      </w:pPr>
      <w:r w:rsidRPr="00236ACE">
        <w:rPr>
          <w:i/>
        </w:rPr>
        <w:t>Describa los factores de Riesgos para el presente Plan de Pruebas, su estrategia de mitigación y contingencia.</w:t>
      </w: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236ACE" w:rsidRPr="00236ACE" w14:paraId="231540F0" w14:textId="77777777" w:rsidTr="0009623A">
        <w:trPr>
          <w:cantSplit/>
          <w:jc w:val="center"/>
        </w:trPr>
        <w:tc>
          <w:tcPr>
            <w:tcW w:w="1843" w:type="dxa"/>
            <w:shd w:val="clear" w:color="auto" w:fill="D9D9D9"/>
          </w:tcPr>
          <w:p w14:paraId="77D88539" w14:textId="77777777" w:rsidR="003477E8" w:rsidRPr="00236ACE" w:rsidRDefault="00BD28BE" w:rsidP="00025B2A">
            <w:pPr>
              <w:spacing w:line="276" w:lineRule="auto"/>
              <w:jc w:val="both"/>
              <w:rPr>
                <w:rFonts w:ascii="Calibri Light" w:hAnsi="Calibri Light" w:cs="Calibri Light"/>
                <w:b/>
                <w:lang w:val="es-ES_tradnl"/>
              </w:rPr>
            </w:pPr>
            <w:r w:rsidRPr="00236ACE">
              <w:rPr>
                <w:rFonts w:ascii="Calibri Light" w:hAnsi="Calibri Light" w:cs="Calibri Light"/>
                <w:b/>
                <w:lang w:val="es-ES_tradnl"/>
              </w:rPr>
              <w:t>Riesgo</w:t>
            </w:r>
          </w:p>
        </w:tc>
        <w:tc>
          <w:tcPr>
            <w:tcW w:w="4820" w:type="dxa"/>
            <w:tcBorders>
              <w:right w:val="single" w:sz="4" w:space="0" w:color="auto"/>
            </w:tcBorders>
            <w:shd w:val="clear" w:color="auto" w:fill="D9D9D9"/>
          </w:tcPr>
          <w:p w14:paraId="487BD850" w14:textId="77777777" w:rsidR="003477E8" w:rsidRPr="00236ACE" w:rsidRDefault="00BD28BE" w:rsidP="00025B2A">
            <w:pPr>
              <w:spacing w:line="276" w:lineRule="auto"/>
              <w:jc w:val="both"/>
              <w:rPr>
                <w:rFonts w:ascii="Calibri Light" w:hAnsi="Calibri Light" w:cs="Calibri Light"/>
                <w:b/>
                <w:lang w:val="es-ES_tradnl"/>
              </w:rPr>
            </w:pPr>
            <w:r w:rsidRPr="00236ACE">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52265199" w14:textId="77777777" w:rsidR="003477E8" w:rsidRPr="00236ACE" w:rsidRDefault="00BD28BE" w:rsidP="00025B2A">
            <w:pPr>
              <w:spacing w:line="276" w:lineRule="auto"/>
              <w:jc w:val="both"/>
              <w:rPr>
                <w:rFonts w:ascii="Calibri Light" w:hAnsi="Calibri Light" w:cs="Calibri Light"/>
                <w:b/>
                <w:lang w:val="es-ES_tradnl"/>
              </w:rPr>
            </w:pPr>
            <w:r w:rsidRPr="00236ACE">
              <w:rPr>
                <w:rFonts w:ascii="Calibri Light" w:hAnsi="Calibri Light" w:cs="Calibri Light"/>
                <w:b/>
                <w:lang w:val="es-ES_tradnl"/>
              </w:rPr>
              <w:t>Contingencia</w:t>
            </w:r>
          </w:p>
        </w:tc>
      </w:tr>
      <w:tr w:rsidR="00236ACE" w:rsidRPr="00236ACE" w14:paraId="032818FF" w14:textId="77777777" w:rsidTr="00BD28BE">
        <w:trPr>
          <w:cantSplit/>
          <w:jc w:val="center"/>
        </w:trPr>
        <w:tc>
          <w:tcPr>
            <w:tcW w:w="1843" w:type="dxa"/>
            <w:shd w:val="clear" w:color="auto" w:fill="auto"/>
          </w:tcPr>
          <w:p w14:paraId="0168EF50"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Falta de tiempo</w:t>
            </w:r>
          </w:p>
        </w:tc>
        <w:tc>
          <w:tcPr>
            <w:tcW w:w="4820" w:type="dxa"/>
            <w:tcBorders>
              <w:right w:val="single" w:sz="4" w:space="0" w:color="auto"/>
            </w:tcBorders>
            <w:shd w:val="clear" w:color="auto" w:fill="FFFFFF"/>
          </w:tcPr>
          <w:p w14:paraId="31B1856A"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0257F394"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Contratar más recursos</w:t>
            </w:r>
          </w:p>
        </w:tc>
      </w:tr>
      <w:tr w:rsidR="00236ACE" w:rsidRPr="00236ACE" w14:paraId="45BEF390" w14:textId="77777777" w:rsidTr="00BD28BE">
        <w:trPr>
          <w:cantSplit/>
          <w:jc w:val="center"/>
        </w:trPr>
        <w:tc>
          <w:tcPr>
            <w:tcW w:w="1843" w:type="dxa"/>
            <w:shd w:val="clear" w:color="auto" w:fill="auto"/>
          </w:tcPr>
          <w:p w14:paraId="3453AE84"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Atrasos en corrección de errores</w:t>
            </w:r>
          </w:p>
        </w:tc>
        <w:tc>
          <w:tcPr>
            <w:tcW w:w="4820" w:type="dxa"/>
            <w:tcBorders>
              <w:right w:val="single" w:sz="4" w:space="0" w:color="auto"/>
            </w:tcBorders>
            <w:shd w:val="clear" w:color="auto" w:fill="FFFFFF"/>
          </w:tcPr>
          <w:p w14:paraId="095AD5CE"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Dar prioridad a errores funcionales y bloqueantes que impidan la continuación de las pruebas</w:t>
            </w:r>
          </w:p>
        </w:tc>
        <w:tc>
          <w:tcPr>
            <w:tcW w:w="3260" w:type="dxa"/>
            <w:tcBorders>
              <w:left w:val="single" w:sz="4" w:space="0" w:color="auto"/>
            </w:tcBorders>
            <w:shd w:val="clear" w:color="auto" w:fill="FFFFFF"/>
          </w:tcPr>
          <w:p w14:paraId="7CC8FDD6"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Contratar más personal en desarrollo</w:t>
            </w:r>
          </w:p>
        </w:tc>
      </w:tr>
      <w:tr w:rsidR="00236ACE" w:rsidRPr="00236ACE" w14:paraId="278626BA" w14:textId="77777777" w:rsidTr="00BD28BE">
        <w:trPr>
          <w:cantSplit/>
          <w:jc w:val="center"/>
        </w:trPr>
        <w:tc>
          <w:tcPr>
            <w:tcW w:w="1843" w:type="dxa"/>
            <w:shd w:val="clear" w:color="auto" w:fill="auto"/>
          </w:tcPr>
          <w:p w14:paraId="4992C470"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lastRenderedPageBreak/>
              <w:t>Plan de Pruebas deficiente</w:t>
            </w:r>
          </w:p>
        </w:tc>
        <w:tc>
          <w:tcPr>
            <w:tcW w:w="4820" w:type="dxa"/>
            <w:tcBorders>
              <w:right w:val="single" w:sz="4" w:space="0" w:color="auto"/>
            </w:tcBorders>
            <w:shd w:val="clear" w:color="auto" w:fill="FFFFFF"/>
          </w:tcPr>
          <w:p w14:paraId="1E86D076"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cPr>
          <w:p w14:paraId="34F7F531"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Negociar previamente una adición de un 10% más de tiempo a la fase de pruebas inicialmente planeada</w:t>
            </w:r>
          </w:p>
        </w:tc>
      </w:tr>
      <w:tr w:rsidR="00236ACE" w:rsidRPr="00236ACE" w14:paraId="4BDDDEFE" w14:textId="77777777" w:rsidTr="00BD28BE">
        <w:trPr>
          <w:cantSplit/>
          <w:jc w:val="center"/>
        </w:trPr>
        <w:tc>
          <w:tcPr>
            <w:tcW w:w="1843" w:type="dxa"/>
            <w:shd w:val="clear" w:color="auto" w:fill="auto"/>
          </w:tcPr>
          <w:p w14:paraId="608883D0"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Otras.</w:t>
            </w:r>
          </w:p>
        </w:tc>
        <w:tc>
          <w:tcPr>
            <w:tcW w:w="4820" w:type="dxa"/>
            <w:tcBorders>
              <w:right w:val="single" w:sz="4" w:space="0" w:color="auto"/>
            </w:tcBorders>
            <w:shd w:val="clear" w:color="auto" w:fill="FFFFFF"/>
          </w:tcPr>
          <w:p w14:paraId="70359F05" w14:textId="77777777" w:rsidR="003477E8" w:rsidRPr="00236ACE" w:rsidRDefault="003477E8" w:rsidP="00025B2A">
            <w:pPr>
              <w:spacing w:line="276" w:lineRule="auto"/>
              <w:jc w:val="both"/>
              <w:rPr>
                <w:rFonts w:ascii="Calibri Light" w:hAnsi="Calibri Light" w:cs="Calibri Light"/>
                <w:iCs/>
              </w:rPr>
            </w:pPr>
          </w:p>
        </w:tc>
        <w:tc>
          <w:tcPr>
            <w:tcW w:w="3260" w:type="dxa"/>
            <w:tcBorders>
              <w:left w:val="single" w:sz="4" w:space="0" w:color="auto"/>
            </w:tcBorders>
            <w:shd w:val="clear" w:color="auto" w:fill="FFFFFF"/>
          </w:tcPr>
          <w:p w14:paraId="54228890" w14:textId="77777777" w:rsidR="003477E8" w:rsidRPr="00236ACE" w:rsidRDefault="003477E8" w:rsidP="00025B2A">
            <w:pPr>
              <w:spacing w:line="276" w:lineRule="auto"/>
              <w:jc w:val="both"/>
              <w:rPr>
                <w:rFonts w:ascii="Calibri Light" w:hAnsi="Calibri Light" w:cs="Calibri Light"/>
                <w:i/>
              </w:rPr>
            </w:pPr>
          </w:p>
        </w:tc>
      </w:tr>
    </w:tbl>
    <w:p w14:paraId="19C09895" w14:textId="77777777" w:rsidR="003477E8" w:rsidRPr="00236ACE" w:rsidRDefault="003477E8" w:rsidP="00BD28BE">
      <w:pPr>
        <w:pStyle w:val="Ttulo2"/>
        <w:numPr>
          <w:ilvl w:val="1"/>
          <w:numId w:val="2"/>
        </w:numPr>
        <w:ind w:left="1418"/>
        <w:rPr>
          <w:rFonts w:ascii="Calibri" w:hAnsi="Calibri" w:cs="Book Antiqua"/>
          <w:i w:val="0"/>
          <w:sz w:val="24"/>
        </w:rPr>
      </w:pPr>
      <w:bookmarkStart w:id="42" w:name="_Toc461691042"/>
      <w:bookmarkStart w:id="43" w:name="_Toc75630722"/>
      <w:r w:rsidRPr="00236ACE">
        <w:rPr>
          <w:rFonts w:ascii="Calibri" w:hAnsi="Calibri" w:cs="Book Antiqua"/>
          <w:i w:val="0"/>
          <w:sz w:val="24"/>
        </w:rPr>
        <w:t>Dependencias</w:t>
      </w:r>
      <w:bookmarkEnd w:id="42"/>
      <w:bookmarkEnd w:id="43"/>
    </w:p>
    <w:p w14:paraId="0CAA4B99" w14:textId="77777777" w:rsidR="003477E8" w:rsidRPr="00236ACE" w:rsidRDefault="003477E8" w:rsidP="00BD28BE">
      <w:pPr>
        <w:spacing w:line="276" w:lineRule="auto"/>
        <w:ind w:left="709"/>
        <w:jc w:val="both"/>
        <w:rPr>
          <w:i/>
        </w:rPr>
      </w:pPr>
      <w:r w:rsidRPr="00236ACE">
        <w:rPr>
          <w:i/>
        </w:rPr>
        <w:t>Describa los factores de Dependencia con otras áreas y su impacto.</w:t>
      </w:r>
    </w:p>
    <w:p w14:paraId="7C22DA49" w14:textId="77777777" w:rsidR="003477E8" w:rsidRPr="00236ACE"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236ACE" w:rsidRPr="00236ACE" w14:paraId="64531426" w14:textId="77777777" w:rsidTr="0009623A">
        <w:trPr>
          <w:cantSplit/>
        </w:trPr>
        <w:tc>
          <w:tcPr>
            <w:tcW w:w="5670" w:type="dxa"/>
            <w:shd w:val="clear" w:color="auto" w:fill="D9D9D9"/>
          </w:tcPr>
          <w:p w14:paraId="601D1B14" w14:textId="77777777" w:rsidR="003477E8" w:rsidRPr="00236ACE" w:rsidRDefault="00BD28BE" w:rsidP="00BD28BE">
            <w:pPr>
              <w:spacing w:line="276" w:lineRule="auto"/>
              <w:jc w:val="center"/>
              <w:rPr>
                <w:rFonts w:ascii="Calibri Light" w:hAnsi="Calibri Light" w:cs="Calibri Light"/>
                <w:b/>
                <w:sz w:val="22"/>
                <w:szCs w:val="22"/>
                <w:lang w:val="es-ES_tradnl"/>
              </w:rPr>
            </w:pPr>
            <w:r w:rsidRPr="00236ACE">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cPr>
          <w:p w14:paraId="57A4B225" w14:textId="77777777" w:rsidR="003477E8" w:rsidRPr="00236ACE" w:rsidRDefault="00BD28BE" w:rsidP="00BD28BE">
            <w:pPr>
              <w:spacing w:line="276" w:lineRule="auto"/>
              <w:jc w:val="center"/>
              <w:rPr>
                <w:rFonts w:ascii="Calibri Light" w:hAnsi="Calibri Light" w:cs="Calibri Light"/>
                <w:b/>
                <w:sz w:val="22"/>
                <w:szCs w:val="22"/>
                <w:lang w:val="es-ES_tradnl"/>
              </w:rPr>
            </w:pPr>
            <w:r w:rsidRPr="00236ACE">
              <w:rPr>
                <w:rFonts w:ascii="Calibri Light" w:hAnsi="Calibri Light" w:cs="Calibri Light"/>
                <w:b/>
                <w:bCs/>
                <w:sz w:val="22"/>
                <w:szCs w:val="22"/>
              </w:rPr>
              <w:t>Impacto de la dependencia</w:t>
            </w:r>
          </w:p>
        </w:tc>
      </w:tr>
      <w:tr w:rsidR="00236ACE" w:rsidRPr="00236ACE" w14:paraId="7E75252F" w14:textId="77777777" w:rsidTr="00025B2A">
        <w:trPr>
          <w:cantSplit/>
        </w:trPr>
        <w:tc>
          <w:tcPr>
            <w:tcW w:w="5670" w:type="dxa"/>
            <w:shd w:val="clear" w:color="auto" w:fill="auto"/>
          </w:tcPr>
          <w:p w14:paraId="6238E66C"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Interdependencia entre proyectos.</w:t>
            </w:r>
          </w:p>
        </w:tc>
        <w:tc>
          <w:tcPr>
            <w:tcW w:w="4253" w:type="dxa"/>
            <w:tcBorders>
              <w:right w:val="single" w:sz="4" w:space="0" w:color="auto"/>
            </w:tcBorders>
            <w:shd w:val="clear" w:color="auto" w:fill="FFFFFF"/>
          </w:tcPr>
          <w:p w14:paraId="3BEC974C" w14:textId="77777777" w:rsidR="003477E8" w:rsidRPr="00236ACE" w:rsidRDefault="003477E8" w:rsidP="00025B2A">
            <w:pPr>
              <w:spacing w:line="276" w:lineRule="auto"/>
              <w:jc w:val="center"/>
              <w:rPr>
                <w:rFonts w:ascii="Calibri Light" w:hAnsi="Calibri Light" w:cs="Calibri Light"/>
                <w:i/>
              </w:rPr>
            </w:pPr>
            <w:r w:rsidRPr="00236ACE">
              <w:rPr>
                <w:rFonts w:ascii="Calibri Light" w:hAnsi="Calibri Light" w:cs="Calibri Light"/>
                <w:i/>
              </w:rPr>
              <w:t>Medio</w:t>
            </w:r>
          </w:p>
        </w:tc>
      </w:tr>
      <w:tr w:rsidR="00236ACE" w:rsidRPr="00236ACE" w14:paraId="0506D065" w14:textId="77777777" w:rsidTr="00025B2A">
        <w:trPr>
          <w:cantSplit/>
        </w:trPr>
        <w:tc>
          <w:tcPr>
            <w:tcW w:w="5670" w:type="dxa"/>
            <w:shd w:val="clear" w:color="auto" w:fill="auto"/>
          </w:tcPr>
          <w:p w14:paraId="6F206F76"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Accesos (Permisos) a otros sistemas.</w:t>
            </w:r>
          </w:p>
        </w:tc>
        <w:tc>
          <w:tcPr>
            <w:tcW w:w="4253" w:type="dxa"/>
            <w:tcBorders>
              <w:right w:val="single" w:sz="4" w:space="0" w:color="auto"/>
            </w:tcBorders>
            <w:shd w:val="clear" w:color="auto" w:fill="FFFFFF"/>
          </w:tcPr>
          <w:p w14:paraId="4A60F794" w14:textId="77777777" w:rsidR="003477E8" w:rsidRPr="00236ACE" w:rsidRDefault="003477E8" w:rsidP="00025B2A">
            <w:pPr>
              <w:spacing w:line="276" w:lineRule="auto"/>
              <w:jc w:val="center"/>
              <w:rPr>
                <w:rFonts w:ascii="Calibri Light" w:hAnsi="Calibri Light" w:cs="Calibri Light"/>
                <w:i/>
              </w:rPr>
            </w:pPr>
            <w:r w:rsidRPr="00236ACE">
              <w:rPr>
                <w:rFonts w:ascii="Calibri Light" w:hAnsi="Calibri Light" w:cs="Calibri Light"/>
                <w:i/>
              </w:rPr>
              <w:t>Medio</w:t>
            </w:r>
          </w:p>
        </w:tc>
      </w:tr>
      <w:tr w:rsidR="00236ACE" w:rsidRPr="00236ACE" w14:paraId="3FF2C603" w14:textId="77777777" w:rsidTr="00025B2A">
        <w:trPr>
          <w:cantSplit/>
        </w:trPr>
        <w:tc>
          <w:tcPr>
            <w:tcW w:w="5670" w:type="dxa"/>
            <w:shd w:val="clear" w:color="auto" w:fill="auto"/>
          </w:tcPr>
          <w:p w14:paraId="71756E2F"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Comunicación con sistemas externos.</w:t>
            </w:r>
          </w:p>
        </w:tc>
        <w:tc>
          <w:tcPr>
            <w:tcW w:w="4253" w:type="dxa"/>
            <w:tcBorders>
              <w:right w:val="single" w:sz="4" w:space="0" w:color="auto"/>
            </w:tcBorders>
            <w:shd w:val="clear" w:color="auto" w:fill="FFFFFF"/>
          </w:tcPr>
          <w:p w14:paraId="4110E375" w14:textId="77777777" w:rsidR="003477E8" w:rsidRPr="00236ACE" w:rsidRDefault="003477E8" w:rsidP="00025B2A">
            <w:pPr>
              <w:spacing w:line="276" w:lineRule="auto"/>
              <w:jc w:val="center"/>
              <w:rPr>
                <w:rFonts w:ascii="Calibri Light" w:hAnsi="Calibri Light" w:cs="Calibri Light"/>
                <w:i/>
              </w:rPr>
            </w:pPr>
            <w:r w:rsidRPr="00236ACE">
              <w:rPr>
                <w:rFonts w:ascii="Calibri Light" w:hAnsi="Calibri Light" w:cs="Calibri Light"/>
                <w:i/>
              </w:rPr>
              <w:t>Bajo</w:t>
            </w:r>
          </w:p>
        </w:tc>
      </w:tr>
      <w:tr w:rsidR="00236ACE" w:rsidRPr="00236ACE" w14:paraId="40576601" w14:textId="77777777" w:rsidTr="00025B2A">
        <w:trPr>
          <w:cantSplit/>
        </w:trPr>
        <w:tc>
          <w:tcPr>
            <w:tcW w:w="5670" w:type="dxa"/>
            <w:shd w:val="clear" w:color="auto" w:fill="auto"/>
          </w:tcPr>
          <w:p w14:paraId="5FA33801"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Comunicación con sistemas internos.</w:t>
            </w:r>
          </w:p>
        </w:tc>
        <w:tc>
          <w:tcPr>
            <w:tcW w:w="4253" w:type="dxa"/>
            <w:tcBorders>
              <w:right w:val="single" w:sz="4" w:space="0" w:color="auto"/>
            </w:tcBorders>
            <w:shd w:val="clear" w:color="auto" w:fill="FFFFFF"/>
          </w:tcPr>
          <w:p w14:paraId="13A8732E" w14:textId="77777777" w:rsidR="003477E8" w:rsidRPr="00236ACE" w:rsidRDefault="003477E8" w:rsidP="00025B2A">
            <w:pPr>
              <w:spacing w:line="276" w:lineRule="auto"/>
              <w:jc w:val="center"/>
              <w:rPr>
                <w:rFonts w:ascii="Calibri Light" w:hAnsi="Calibri Light" w:cs="Calibri Light"/>
                <w:i/>
              </w:rPr>
            </w:pPr>
            <w:r w:rsidRPr="00236ACE">
              <w:rPr>
                <w:rFonts w:ascii="Calibri Light" w:hAnsi="Calibri Light" w:cs="Calibri Light"/>
                <w:i/>
              </w:rPr>
              <w:t>Alto</w:t>
            </w:r>
          </w:p>
        </w:tc>
      </w:tr>
      <w:tr w:rsidR="00236ACE" w:rsidRPr="00236ACE" w14:paraId="3AF019FD" w14:textId="77777777" w:rsidTr="00025B2A">
        <w:trPr>
          <w:cantSplit/>
        </w:trPr>
        <w:tc>
          <w:tcPr>
            <w:tcW w:w="5670" w:type="dxa"/>
            <w:shd w:val="clear" w:color="auto" w:fill="auto"/>
          </w:tcPr>
          <w:p w14:paraId="73F11A56"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Otras.</w:t>
            </w:r>
          </w:p>
        </w:tc>
        <w:tc>
          <w:tcPr>
            <w:tcW w:w="4253" w:type="dxa"/>
            <w:tcBorders>
              <w:right w:val="single" w:sz="4" w:space="0" w:color="auto"/>
            </w:tcBorders>
            <w:shd w:val="clear" w:color="auto" w:fill="FFFFFF"/>
          </w:tcPr>
          <w:p w14:paraId="038C5D9E" w14:textId="77777777" w:rsidR="003477E8" w:rsidRPr="00236ACE" w:rsidRDefault="003477E8" w:rsidP="00025B2A">
            <w:pPr>
              <w:spacing w:line="276" w:lineRule="auto"/>
              <w:jc w:val="both"/>
              <w:rPr>
                <w:rFonts w:ascii="Calibri Light" w:hAnsi="Calibri Light" w:cs="Calibri Light"/>
                <w:i/>
              </w:rPr>
            </w:pPr>
          </w:p>
        </w:tc>
      </w:tr>
    </w:tbl>
    <w:p w14:paraId="2821E377" w14:textId="77777777" w:rsidR="003477E8" w:rsidRPr="00236ACE" w:rsidRDefault="003477E8" w:rsidP="003477E8">
      <w:pPr>
        <w:spacing w:line="276" w:lineRule="auto"/>
        <w:jc w:val="both"/>
        <w:rPr>
          <w:rFonts w:ascii="Arial" w:hAnsi="Arial" w:cs="Arial"/>
          <w:sz w:val="22"/>
          <w:szCs w:val="22"/>
        </w:rPr>
      </w:pPr>
    </w:p>
    <w:p w14:paraId="37201CEE" w14:textId="77777777" w:rsidR="003477E8" w:rsidRPr="00236ACE" w:rsidRDefault="003477E8" w:rsidP="00BD28BE">
      <w:pPr>
        <w:pStyle w:val="Ttulo2"/>
        <w:numPr>
          <w:ilvl w:val="1"/>
          <w:numId w:val="2"/>
        </w:numPr>
        <w:ind w:left="1418"/>
        <w:rPr>
          <w:rFonts w:ascii="Calibri" w:hAnsi="Calibri" w:cs="Book Antiqua"/>
          <w:i w:val="0"/>
          <w:sz w:val="24"/>
        </w:rPr>
      </w:pPr>
      <w:bookmarkStart w:id="44" w:name="_Toc461691043"/>
      <w:bookmarkStart w:id="45" w:name="_Toc75630723"/>
      <w:r w:rsidRPr="00236ACE">
        <w:rPr>
          <w:rFonts w:ascii="Calibri" w:hAnsi="Calibri" w:cs="Book Antiqua"/>
          <w:i w:val="0"/>
          <w:sz w:val="24"/>
        </w:rPr>
        <w:t>Suposiciones</w:t>
      </w:r>
      <w:bookmarkEnd w:id="44"/>
      <w:bookmarkEnd w:id="45"/>
    </w:p>
    <w:p w14:paraId="6602A1FD" w14:textId="77777777" w:rsidR="003477E8" w:rsidRPr="00236ACE" w:rsidRDefault="003477E8" w:rsidP="00BD28BE">
      <w:pPr>
        <w:spacing w:line="276" w:lineRule="auto"/>
        <w:ind w:left="709"/>
        <w:jc w:val="both"/>
        <w:rPr>
          <w:i/>
        </w:rPr>
      </w:pPr>
      <w:r w:rsidRPr="00236ACE">
        <w:rPr>
          <w:i/>
        </w:rPr>
        <w:t>Describa las suposiciones y su impacto.</w:t>
      </w: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236ACE" w:rsidRPr="00236ACE" w14:paraId="637DFE60" w14:textId="77777777" w:rsidTr="0009623A">
        <w:trPr>
          <w:cantSplit/>
        </w:trPr>
        <w:tc>
          <w:tcPr>
            <w:tcW w:w="5387" w:type="dxa"/>
            <w:shd w:val="clear" w:color="auto" w:fill="D9D9D9"/>
          </w:tcPr>
          <w:p w14:paraId="0E0D4459" w14:textId="77777777" w:rsidR="003477E8" w:rsidRPr="00236ACE" w:rsidRDefault="00BD28BE" w:rsidP="00BD28BE">
            <w:pPr>
              <w:spacing w:line="276" w:lineRule="auto"/>
              <w:jc w:val="center"/>
              <w:rPr>
                <w:rFonts w:ascii="Calibri Light" w:hAnsi="Calibri Light" w:cs="Calibri Light"/>
                <w:b/>
                <w:lang w:val="es-ES_tradnl"/>
              </w:rPr>
            </w:pPr>
            <w:proofErr w:type="gramStart"/>
            <w:r w:rsidRPr="00236ACE">
              <w:rPr>
                <w:rFonts w:ascii="Calibri Light" w:hAnsi="Calibri Light" w:cs="Calibri Light"/>
                <w:b/>
                <w:lang w:val="es-ES_tradnl"/>
              </w:rPr>
              <w:t>Suposición a ser probada</w:t>
            </w:r>
            <w:proofErr w:type="gramEnd"/>
          </w:p>
        </w:tc>
        <w:tc>
          <w:tcPr>
            <w:tcW w:w="4536" w:type="dxa"/>
            <w:tcBorders>
              <w:right w:val="single" w:sz="4" w:space="0" w:color="auto"/>
            </w:tcBorders>
            <w:shd w:val="clear" w:color="auto" w:fill="D9D9D9"/>
          </w:tcPr>
          <w:p w14:paraId="2E03D137" w14:textId="77777777" w:rsidR="003477E8" w:rsidRPr="00236ACE" w:rsidRDefault="00BD28BE" w:rsidP="00BD28BE">
            <w:pPr>
              <w:spacing w:line="276" w:lineRule="auto"/>
              <w:jc w:val="center"/>
              <w:rPr>
                <w:rFonts w:ascii="Calibri Light" w:hAnsi="Calibri Light" w:cs="Calibri Light"/>
                <w:b/>
                <w:lang w:val="es-ES_tradnl"/>
              </w:rPr>
            </w:pPr>
            <w:r w:rsidRPr="00236ACE">
              <w:rPr>
                <w:rFonts w:ascii="Calibri Light" w:hAnsi="Calibri Light" w:cs="Calibri Light"/>
                <w:b/>
                <w:lang w:val="es-ES_tradnl"/>
              </w:rPr>
              <w:t>Impacto de suposición incorrecta</w:t>
            </w:r>
          </w:p>
        </w:tc>
      </w:tr>
      <w:tr w:rsidR="00236ACE" w:rsidRPr="00236ACE" w14:paraId="39389382" w14:textId="77777777" w:rsidTr="00025B2A">
        <w:trPr>
          <w:cantSplit/>
        </w:trPr>
        <w:tc>
          <w:tcPr>
            <w:tcW w:w="5387" w:type="dxa"/>
            <w:shd w:val="clear" w:color="auto" w:fill="auto"/>
          </w:tcPr>
          <w:p w14:paraId="73948915"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El ambiente de pruebas debe contar con las especificaciones mínimas de hardware y software.</w:t>
            </w:r>
          </w:p>
        </w:tc>
        <w:tc>
          <w:tcPr>
            <w:tcW w:w="4536" w:type="dxa"/>
            <w:tcBorders>
              <w:right w:val="single" w:sz="4" w:space="0" w:color="auto"/>
            </w:tcBorders>
            <w:shd w:val="clear" w:color="auto" w:fill="FFFFFF"/>
          </w:tcPr>
          <w:p w14:paraId="245BCD29"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Pruebas deficientes.</w:t>
            </w:r>
          </w:p>
          <w:p w14:paraId="70DA7256"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Caídas frecuentes.</w:t>
            </w:r>
          </w:p>
          <w:p w14:paraId="07614249"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Atrasos en el cronograma.</w:t>
            </w:r>
          </w:p>
        </w:tc>
      </w:tr>
      <w:tr w:rsidR="00236ACE" w:rsidRPr="00236ACE" w14:paraId="3CDB9086" w14:textId="77777777" w:rsidTr="00025B2A">
        <w:trPr>
          <w:cantSplit/>
        </w:trPr>
        <w:tc>
          <w:tcPr>
            <w:tcW w:w="5387" w:type="dxa"/>
            <w:shd w:val="clear" w:color="auto" w:fill="auto"/>
          </w:tcPr>
          <w:p w14:paraId="4A7FA36A"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Requerimientos funcionales depurados y consistentes.</w:t>
            </w:r>
          </w:p>
        </w:tc>
        <w:tc>
          <w:tcPr>
            <w:tcW w:w="4536" w:type="dxa"/>
            <w:tcBorders>
              <w:right w:val="single" w:sz="4" w:space="0" w:color="auto"/>
            </w:tcBorders>
            <w:shd w:val="clear" w:color="auto" w:fill="FFFFFF"/>
          </w:tcPr>
          <w:p w14:paraId="1DACF466"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Pruebas inconsistentes.</w:t>
            </w:r>
          </w:p>
          <w:p w14:paraId="0F28AD32"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Atrasos en el cronograma.</w:t>
            </w:r>
          </w:p>
          <w:p w14:paraId="26891D39"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Redefinición de requerimientos.</w:t>
            </w:r>
          </w:p>
          <w:p w14:paraId="7532E72D"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Cambios en otros módulos del sistema.</w:t>
            </w:r>
          </w:p>
        </w:tc>
      </w:tr>
      <w:tr w:rsidR="00236ACE" w:rsidRPr="00236ACE" w14:paraId="21470529" w14:textId="77777777" w:rsidTr="00025B2A">
        <w:trPr>
          <w:cantSplit/>
        </w:trPr>
        <w:tc>
          <w:tcPr>
            <w:tcW w:w="5387" w:type="dxa"/>
            <w:shd w:val="clear" w:color="auto" w:fill="auto"/>
          </w:tcPr>
          <w:p w14:paraId="4E44432A"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Datos de pruebas suficientes.</w:t>
            </w:r>
          </w:p>
        </w:tc>
        <w:tc>
          <w:tcPr>
            <w:tcW w:w="4536" w:type="dxa"/>
            <w:tcBorders>
              <w:right w:val="single" w:sz="4" w:space="0" w:color="auto"/>
            </w:tcBorders>
            <w:shd w:val="clear" w:color="auto" w:fill="FFFFFF"/>
          </w:tcPr>
          <w:p w14:paraId="2BD17DF9"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Inversión de tiempo en la generación de datos de prueba.</w:t>
            </w:r>
          </w:p>
          <w:p w14:paraId="1EDA7986"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Atraso en el cronograma.</w:t>
            </w:r>
          </w:p>
          <w:p w14:paraId="3E74C8C5"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Inconsistencia en las pruebas.</w:t>
            </w:r>
          </w:p>
        </w:tc>
      </w:tr>
      <w:tr w:rsidR="00236ACE" w:rsidRPr="00236ACE" w14:paraId="12203A8D" w14:textId="77777777" w:rsidTr="00025B2A">
        <w:trPr>
          <w:cantSplit/>
        </w:trPr>
        <w:tc>
          <w:tcPr>
            <w:tcW w:w="5387" w:type="dxa"/>
            <w:shd w:val="clear" w:color="auto" w:fill="auto"/>
          </w:tcPr>
          <w:p w14:paraId="3C9DB655"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Otras.</w:t>
            </w:r>
          </w:p>
        </w:tc>
        <w:tc>
          <w:tcPr>
            <w:tcW w:w="4536" w:type="dxa"/>
            <w:tcBorders>
              <w:right w:val="single" w:sz="4" w:space="0" w:color="auto"/>
            </w:tcBorders>
            <w:shd w:val="clear" w:color="auto" w:fill="FFFFFF"/>
          </w:tcPr>
          <w:p w14:paraId="0968BCD0" w14:textId="77777777" w:rsidR="003477E8" w:rsidRPr="00236ACE" w:rsidRDefault="003477E8" w:rsidP="00025B2A">
            <w:pPr>
              <w:spacing w:line="276" w:lineRule="auto"/>
              <w:jc w:val="both"/>
              <w:rPr>
                <w:rFonts w:ascii="Calibri Light" w:hAnsi="Calibri Light" w:cs="Calibri Light"/>
                <w:i/>
              </w:rPr>
            </w:pPr>
          </w:p>
        </w:tc>
      </w:tr>
    </w:tbl>
    <w:p w14:paraId="7972F588" w14:textId="77777777" w:rsidR="003477E8" w:rsidRPr="00236ACE" w:rsidRDefault="003477E8" w:rsidP="00BD28BE">
      <w:pPr>
        <w:pStyle w:val="Ttulo2"/>
        <w:numPr>
          <w:ilvl w:val="1"/>
          <w:numId w:val="2"/>
        </w:numPr>
        <w:ind w:left="1418"/>
        <w:rPr>
          <w:rFonts w:ascii="Calibri" w:hAnsi="Calibri" w:cs="Book Antiqua"/>
          <w:i w:val="0"/>
          <w:sz w:val="24"/>
        </w:rPr>
      </w:pPr>
      <w:bookmarkStart w:id="46" w:name="_Toc461691044"/>
      <w:bookmarkStart w:id="47" w:name="_Toc75630724"/>
      <w:r w:rsidRPr="00236ACE">
        <w:rPr>
          <w:rFonts w:ascii="Calibri" w:hAnsi="Calibri" w:cs="Book Antiqua"/>
          <w:i w:val="0"/>
          <w:sz w:val="24"/>
        </w:rPr>
        <w:t>Restricciones</w:t>
      </w:r>
      <w:bookmarkEnd w:id="46"/>
      <w:bookmarkEnd w:id="4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236ACE" w:rsidRPr="00236ACE" w14:paraId="10369D3F" w14:textId="77777777" w:rsidTr="0009623A">
        <w:trPr>
          <w:cantSplit/>
        </w:trPr>
        <w:tc>
          <w:tcPr>
            <w:tcW w:w="5387" w:type="dxa"/>
            <w:shd w:val="clear" w:color="auto" w:fill="D9D9D9"/>
          </w:tcPr>
          <w:p w14:paraId="4A425918" w14:textId="77777777" w:rsidR="003477E8" w:rsidRPr="00236ACE" w:rsidRDefault="00BD28BE" w:rsidP="00BD28BE">
            <w:pPr>
              <w:spacing w:line="276" w:lineRule="auto"/>
              <w:jc w:val="center"/>
              <w:rPr>
                <w:rFonts w:ascii="Calibri Light" w:hAnsi="Calibri Light" w:cs="Calibri Light"/>
                <w:b/>
                <w:lang w:val="es-ES_tradnl"/>
              </w:rPr>
            </w:pPr>
            <w:r w:rsidRPr="00236ACE">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6E60BCC4" w14:textId="77777777" w:rsidR="003477E8" w:rsidRPr="00236ACE" w:rsidRDefault="00BD28BE" w:rsidP="00BD28BE">
            <w:pPr>
              <w:spacing w:line="276" w:lineRule="auto"/>
              <w:jc w:val="center"/>
              <w:rPr>
                <w:rFonts w:ascii="Calibri Light" w:hAnsi="Calibri Light" w:cs="Calibri Light"/>
                <w:b/>
                <w:lang w:val="es-ES_tradnl"/>
              </w:rPr>
            </w:pPr>
            <w:r w:rsidRPr="00236ACE">
              <w:rPr>
                <w:rFonts w:ascii="Calibri Light" w:hAnsi="Calibri Light" w:cs="Calibri Light"/>
                <w:b/>
                <w:lang w:val="es-ES_tradnl"/>
              </w:rPr>
              <w:t>Impacto de la restricción</w:t>
            </w:r>
          </w:p>
        </w:tc>
      </w:tr>
      <w:tr w:rsidR="00236ACE" w:rsidRPr="00236ACE" w14:paraId="5EC6B658" w14:textId="77777777" w:rsidTr="00025B2A">
        <w:trPr>
          <w:cantSplit/>
        </w:trPr>
        <w:tc>
          <w:tcPr>
            <w:tcW w:w="5387" w:type="dxa"/>
            <w:shd w:val="clear" w:color="auto" w:fill="auto"/>
          </w:tcPr>
          <w:p w14:paraId="1A3B3F0C"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La fecha límite para la finalización del plan de pruebas es la primera semana del mes de…</w:t>
            </w:r>
          </w:p>
        </w:tc>
        <w:tc>
          <w:tcPr>
            <w:tcW w:w="4536" w:type="dxa"/>
            <w:tcBorders>
              <w:right w:val="single" w:sz="4" w:space="0" w:color="auto"/>
            </w:tcBorders>
            <w:shd w:val="clear" w:color="auto" w:fill="FFFFFF"/>
          </w:tcPr>
          <w:p w14:paraId="6DEE7BEF"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Iniciar a tiempo el paso a producción de la solución</w:t>
            </w:r>
          </w:p>
          <w:p w14:paraId="71157216"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Incumplimiento en la entrega del proyecto.</w:t>
            </w:r>
          </w:p>
        </w:tc>
      </w:tr>
      <w:tr w:rsidR="00236ACE" w:rsidRPr="00236ACE" w14:paraId="667AE4DF" w14:textId="77777777" w:rsidTr="00025B2A">
        <w:trPr>
          <w:cantSplit/>
        </w:trPr>
        <w:tc>
          <w:tcPr>
            <w:tcW w:w="5387" w:type="dxa"/>
            <w:shd w:val="clear" w:color="auto" w:fill="auto"/>
          </w:tcPr>
          <w:p w14:paraId="084E2DA8"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El máximo número de recursos disponibles para pruebas es de XX.</w:t>
            </w:r>
          </w:p>
        </w:tc>
        <w:tc>
          <w:tcPr>
            <w:tcW w:w="4536" w:type="dxa"/>
            <w:tcBorders>
              <w:right w:val="single" w:sz="4" w:space="0" w:color="auto"/>
            </w:tcBorders>
            <w:shd w:val="clear" w:color="auto" w:fill="FFFFFF"/>
          </w:tcPr>
          <w:p w14:paraId="3A3A37C9" w14:textId="77777777" w:rsidR="003477E8" w:rsidRPr="00236ACE"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Atrasos en el cronograma.</w:t>
            </w:r>
          </w:p>
        </w:tc>
      </w:tr>
      <w:tr w:rsidR="00236ACE" w:rsidRPr="00236ACE" w14:paraId="13E90264" w14:textId="77777777" w:rsidTr="00025B2A">
        <w:trPr>
          <w:cantSplit/>
        </w:trPr>
        <w:tc>
          <w:tcPr>
            <w:tcW w:w="5387" w:type="dxa"/>
            <w:shd w:val="clear" w:color="auto" w:fill="auto"/>
          </w:tcPr>
          <w:p w14:paraId="13AB2A76"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lastRenderedPageBreak/>
              <w:t>Utilización de herramientas libres y/o licenciadas.</w:t>
            </w:r>
          </w:p>
        </w:tc>
        <w:tc>
          <w:tcPr>
            <w:tcW w:w="4536" w:type="dxa"/>
            <w:tcBorders>
              <w:right w:val="single" w:sz="4" w:space="0" w:color="auto"/>
            </w:tcBorders>
            <w:shd w:val="clear" w:color="auto" w:fill="FFFFFF"/>
          </w:tcPr>
          <w:p w14:paraId="2888B67A" w14:textId="77777777" w:rsidR="003477E8" w:rsidRPr="00236ACE" w:rsidRDefault="003477E8" w:rsidP="0009623A">
            <w:pPr>
              <w:widowControl w:val="0"/>
              <w:numPr>
                <w:ilvl w:val="0"/>
                <w:numId w:val="7"/>
              </w:numPr>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Incurrir en sanciones por efectos de utilización de software pirata</w:t>
            </w:r>
          </w:p>
          <w:p w14:paraId="1FCD3659" w14:textId="77777777" w:rsidR="003477E8" w:rsidRPr="00236ACE" w:rsidRDefault="003477E8" w:rsidP="0009623A">
            <w:pPr>
              <w:widowControl w:val="0"/>
              <w:numPr>
                <w:ilvl w:val="0"/>
                <w:numId w:val="7"/>
              </w:numPr>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Herramientas con funcionalidades limitadas o nulas</w:t>
            </w:r>
          </w:p>
          <w:p w14:paraId="1EAAA783" w14:textId="77777777" w:rsidR="003477E8" w:rsidRPr="00236ACE" w:rsidRDefault="003477E8" w:rsidP="0009623A">
            <w:pPr>
              <w:widowControl w:val="0"/>
              <w:numPr>
                <w:ilvl w:val="0"/>
                <w:numId w:val="7"/>
              </w:numPr>
              <w:tabs>
                <w:tab w:val="clear" w:pos="1080"/>
                <w:tab w:val="num" w:pos="318"/>
              </w:tabs>
              <w:suppressAutoHyphens w:val="0"/>
              <w:spacing w:line="276" w:lineRule="auto"/>
              <w:ind w:left="175" w:hanging="141"/>
              <w:jc w:val="both"/>
              <w:rPr>
                <w:rFonts w:ascii="Calibri Light" w:hAnsi="Calibri Light" w:cs="Calibri Light"/>
                <w:i/>
              </w:rPr>
            </w:pPr>
            <w:r w:rsidRPr="00236ACE">
              <w:rPr>
                <w:rFonts w:ascii="Calibri Light" w:hAnsi="Calibri Light" w:cs="Calibri Light"/>
                <w:i/>
              </w:rPr>
              <w:t>Herramientas con fecha de caducidad</w:t>
            </w:r>
          </w:p>
        </w:tc>
      </w:tr>
      <w:tr w:rsidR="00236ACE" w:rsidRPr="00236ACE" w14:paraId="02083A39" w14:textId="77777777" w:rsidTr="00025B2A">
        <w:trPr>
          <w:cantSplit/>
        </w:trPr>
        <w:tc>
          <w:tcPr>
            <w:tcW w:w="5387" w:type="dxa"/>
            <w:shd w:val="clear" w:color="auto" w:fill="auto"/>
          </w:tcPr>
          <w:p w14:paraId="6D0D79D6" w14:textId="77777777" w:rsidR="003477E8" w:rsidRPr="00236ACE" w:rsidRDefault="003477E8" w:rsidP="00025B2A">
            <w:pPr>
              <w:spacing w:line="276" w:lineRule="auto"/>
              <w:jc w:val="both"/>
              <w:rPr>
                <w:rFonts w:ascii="Calibri Light" w:hAnsi="Calibri Light" w:cs="Calibri Light"/>
                <w:i/>
              </w:rPr>
            </w:pPr>
            <w:r w:rsidRPr="00236ACE">
              <w:rPr>
                <w:rFonts w:ascii="Calibri Light" w:hAnsi="Calibri Light" w:cs="Calibri Light"/>
                <w:i/>
              </w:rPr>
              <w:t>Otras.</w:t>
            </w:r>
          </w:p>
        </w:tc>
        <w:tc>
          <w:tcPr>
            <w:tcW w:w="4536" w:type="dxa"/>
            <w:tcBorders>
              <w:right w:val="single" w:sz="4" w:space="0" w:color="auto"/>
            </w:tcBorders>
            <w:shd w:val="clear" w:color="auto" w:fill="FFFFFF"/>
          </w:tcPr>
          <w:p w14:paraId="3907F9D5" w14:textId="77777777" w:rsidR="003477E8" w:rsidRPr="00236ACE" w:rsidRDefault="003477E8" w:rsidP="00025B2A">
            <w:pPr>
              <w:spacing w:line="276" w:lineRule="auto"/>
              <w:jc w:val="both"/>
              <w:rPr>
                <w:rFonts w:ascii="Calibri Light" w:hAnsi="Calibri Light" w:cs="Calibri Light"/>
                <w:i/>
              </w:rPr>
            </w:pPr>
          </w:p>
        </w:tc>
      </w:tr>
    </w:tbl>
    <w:p w14:paraId="10AE4805" w14:textId="77777777" w:rsidR="003477E8" w:rsidRPr="00236ACE" w:rsidRDefault="003477E8" w:rsidP="003477E8">
      <w:pPr>
        <w:spacing w:line="276" w:lineRule="auto"/>
        <w:ind w:left="709"/>
        <w:jc w:val="both"/>
        <w:rPr>
          <w:rFonts w:ascii="Arial" w:hAnsi="Arial" w:cs="Arial"/>
          <w:sz w:val="22"/>
          <w:szCs w:val="22"/>
        </w:rPr>
      </w:pPr>
    </w:p>
    <w:p w14:paraId="090D9AD9" w14:textId="77777777" w:rsidR="00BD28BE" w:rsidRPr="00236ACE" w:rsidRDefault="00BD28BE" w:rsidP="003477E8">
      <w:pPr>
        <w:spacing w:line="276" w:lineRule="auto"/>
        <w:jc w:val="both"/>
        <w:rPr>
          <w:rFonts w:ascii="Arial" w:hAnsi="Arial" w:cs="Arial"/>
          <w:sz w:val="22"/>
          <w:szCs w:val="22"/>
        </w:rPr>
      </w:pPr>
    </w:p>
    <w:p w14:paraId="69FA35B2" w14:textId="77777777" w:rsidR="00EF0088" w:rsidRPr="00236ACE" w:rsidRDefault="00EF0088" w:rsidP="00EF0088">
      <w:pPr>
        <w:pStyle w:val="Ttulo1"/>
        <w:numPr>
          <w:ilvl w:val="0"/>
          <w:numId w:val="2"/>
        </w:numPr>
        <w:spacing w:before="0" w:after="0"/>
        <w:rPr>
          <w:rFonts w:ascii="Calibri" w:hAnsi="Calibri" w:cs="Book Antiqua"/>
          <w:sz w:val="28"/>
        </w:rPr>
      </w:pPr>
      <w:bookmarkStart w:id="48" w:name="_Toc242500910"/>
      <w:bookmarkStart w:id="49" w:name="_Toc242521693"/>
      <w:bookmarkStart w:id="50" w:name="_Toc242765959"/>
      <w:bookmarkStart w:id="51" w:name="_Toc249872542"/>
      <w:bookmarkStart w:id="52" w:name="_Toc257124618"/>
      <w:bookmarkStart w:id="53" w:name="_Toc461691045"/>
      <w:bookmarkStart w:id="54" w:name="_Toc75630725"/>
      <w:r w:rsidRPr="00236ACE">
        <w:rPr>
          <w:rFonts w:ascii="Calibri" w:hAnsi="Calibri" w:cs="Book Antiqua"/>
          <w:sz w:val="28"/>
        </w:rPr>
        <w:t>Aprobación</w:t>
      </w:r>
      <w:bookmarkEnd w:id="48"/>
      <w:bookmarkEnd w:id="49"/>
      <w:bookmarkEnd w:id="50"/>
      <w:bookmarkEnd w:id="51"/>
      <w:bookmarkEnd w:id="52"/>
      <w:bookmarkEnd w:id="53"/>
      <w:bookmarkEnd w:id="54"/>
    </w:p>
    <w:bookmarkEnd w:id="7"/>
    <w:p w14:paraId="3EEAD6B7" w14:textId="77777777" w:rsidR="00EF0088" w:rsidRPr="00236ACE" w:rsidRDefault="00EF0088" w:rsidP="00EF0088">
      <w:pPr>
        <w:spacing w:line="276" w:lineRule="auto"/>
        <w:jc w:val="center"/>
        <w:rPr>
          <w:rFonts w:ascii="Calibri Light" w:hAnsi="Calibri Light" w:cs="Calibri Light"/>
        </w:rPr>
      </w:pPr>
      <w:r w:rsidRPr="00236ACE">
        <w:rPr>
          <w:rFonts w:ascii="Calibri Light" w:hAnsi="Calibri Light" w:cs="Calibri Light"/>
        </w:rPr>
        <w:t>(Fecha)</w:t>
      </w:r>
    </w:p>
    <w:p w14:paraId="523BF748" w14:textId="4BD3A37B" w:rsidR="00EF0088" w:rsidRPr="00236ACE" w:rsidRDefault="00EF0088" w:rsidP="00EF0088">
      <w:pPr>
        <w:spacing w:line="276" w:lineRule="auto"/>
        <w:ind w:firstLine="720"/>
        <w:jc w:val="right"/>
        <w:rPr>
          <w:rFonts w:ascii="Calibri Light" w:hAnsi="Calibri Light" w:cs="Calibri Light"/>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236ACE" w:rsidRPr="00236ACE" w14:paraId="7E70DDEB" w14:textId="77777777" w:rsidTr="0009623A">
        <w:trPr>
          <w:trHeight w:val="317"/>
          <w:jc w:val="center"/>
        </w:trPr>
        <w:tc>
          <w:tcPr>
            <w:tcW w:w="4338" w:type="dxa"/>
          </w:tcPr>
          <w:p w14:paraId="618A65F6"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Elaborado por:</w:t>
            </w:r>
          </w:p>
        </w:tc>
        <w:tc>
          <w:tcPr>
            <w:tcW w:w="4382" w:type="dxa"/>
          </w:tcPr>
          <w:p w14:paraId="15768249" w14:textId="0498EBDB" w:rsidR="00EF0088" w:rsidRPr="00236ACE" w:rsidRDefault="000145AD" w:rsidP="0009623A">
            <w:pPr>
              <w:autoSpaceDE w:val="0"/>
              <w:autoSpaceDN w:val="0"/>
              <w:adjustRightInd w:val="0"/>
              <w:jc w:val="center"/>
              <w:rPr>
                <w:rFonts w:ascii="Calibri Light" w:hAnsi="Calibri Light" w:cs="Calibri Light"/>
              </w:rPr>
            </w:pPr>
            <w:r>
              <w:rPr>
                <w:noProof/>
              </w:rPr>
              <w:pict w14:anchorId="1837B53E">
                <v:shape id="_x0000_s2057" type="#_x0000_t75" style="position:absolute;left:0;text-align:left;margin-left:64.3pt;margin-top:10.3pt;width:85.65pt;height:69.6pt;z-index:2;mso-position-horizontal-relative:text;mso-position-vertical-relative:text;mso-width-relative:page;mso-height-relative:page">
                  <v:imagedata r:id="rId38" o:title=""/>
                </v:shape>
              </w:pict>
            </w:r>
            <w:r w:rsidR="00EF0088" w:rsidRPr="00236ACE">
              <w:rPr>
                <w:rFonts w:ascii="Calibri Light" w:hAnsi="Calibri Light" w:cs="Calibri Light"/>
              </w:rPr>
              <w:t>Revisado por:</w:t>
            </w:r>
          </w:p>
        </w:tc>
      </w:tr>
      <w:tr w:rsidR="00236ACE" w:rsidRPr="00236ACE" w14:paraId="0BA43A12" w14:textId="77777777" w:rsidTr="0009623A">
        <w:trPr>
          <w:trHeight w:val="1259"/>
          <w:jc w:val="center"/>
        </w:trPr>
        <w:tc>
          <w:tcPr>
            <w:tcW w:w="4338" w:type="dxa"/>
          </w:tcPr>
          <w:p w14:paraId="4AFE7170" w14:textId="113388E4" w:rsidR="00EF0088" w:rsidRPr="00236ACE" w:rsidRDefault="000145AD" w:rsidP="0009623A">
            <w:pPr>
              <w:autoSpaceDE w:val="0"/>
              <w:autoSpaceDN w:val="0"/>
              <w:adjustRightInd w:val="0"/>
              <w:jc w:val="center"/>
              <w:rPr>
                <w:rFonts w:ascii="Calibri Light" w:hAnsi="Calibri Light" w:cs="Calibri Light"/>
              </w:rPr>
            </w:pPr>
            <w:r>
              <w:rPr>
                <w:noProof/>
              </w:rPr>
              <w:pict w14:anchorId="70107221">
                <v:shape id="_x0000_s2056" type="#_x0000_t75" style="position:absolute;left:0;text-align:left;margin-left:60.2pt;margin-top:6.05pt;width:86.9pt;height:54.8pt;z-index:1;mso-position-horizontal-relative:text;mso-position-vertical-relative:text;mso-width-relative:page;mso-height-relative:page">
                  <v:imagedata r:id="rId39" o:title=""/>
                </v:shape>
              </w:pict>
            </w:r>
          </w:p>
          <w:p w14:paraId="1E52B346" w14:textId="77777777" w:rsidR="00EF0088" w:rsidRPr="00236ACE" w:rsidRDefault="00EF0088" w:rsidP="0009623A">
            <w:pPr>
              <w:autoSpaceDE w:val="0"/>
              <w:autoSpaceDN w:val="0"/>
              <w:adjustRightInd w:val="0"/>
              <w:jc w:val="center"/>
              <w:rPr>
                <w:rFonts w:ascii="Calibri Light" w:hAnsi="Calibri Light" w:cs="Calibri Light"/>
              </w:rPr>
            </w:pPr>
          </w:p>
          <w:p w14:paraId="251F8398" w14:textId="77777777" w:rsidR="000145AD" w:rsidRPr="00236ACE" w:rsidRDefault="000145AD" w:rsidP="000145AD">
            <w:pPr>
              <w:autoSpaceDE w:val="0"/>
              <w:autoSpaceDN w:val="0"/>
              <w:adjustRightInd w:val="0"/>
              <w:jc w:val="center"/>
              <w:rPr>
                <w:rFonts w:ascii="Calibri Light" w:hAnsi="Calibri Light" w:cs="Calibri Light"/>
                <w:i/>
                <w:iCs/>
                <w:u w:val="single"/>
              </w:rPr>
            </w:pPr>
            <w:r>
              <w:rPr>
                <w:rFonts w:ascii="Calibri Light" w:hAnsi="Calibri Light" w:cs="Calibri Light"/>
                <w:i/>
                <w:iCs/>
                <w:u w:val="single"/>
              </w:rPr>
              <w:t>_________________</w:t>
            </w:r>
          </w:p>
          <w:p w14:paraId="52D0B767"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Nombre</w:t>
            </w:r>
          </w:p>
          <w:p w14:paraId="2C18CB60"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Cargo</w:t>
            </w:r>
          </w:p>
          <w:p w14:paraId="4E3EFD5D" w14:textId="77777777" w:rsidR="00EF0088" w:rsidRPr="00236ACE" w:rsidRDefault="00EF0088" w:rsidP="0009623A">
            <w:pPr>
              <w:autoSpaceDE w:val="0"/>
              <w:autoSpaceDN w:val="0"/>
              <w:adjustRightInd w:val="0"/>
              <w:jc w:val="center"/>
              <w:rPr>
                <w:rFonts w:ascii="Calibri Light" w:hAnsi="Calibri Light" w:cs="Calibri Light"/>
              </w:rPr>
            </w:pPr>
          </w:p>
          <w:p w14:paraId="618AAA4E" w14:textId="77777777" w:rsidR="00EF0088" w:rsidRPr="00236ACE" w:rsidRDefault="00EF0088" w:rsidP="0009623A">
            <w:pPr>
              <w:autoSpaceDE w:val="0"/>
              <w:autoSpaceDN w:val="0"/>
              <w:adjustRightInd w:val="0"/>
              <w:jc w:val="center"/>
              <w:rPr>
                <w:rFonts w:ascii="Calibri Light" w:hAnsi="Calibri Light" w:cs="Calibri Light"/>
              </w:rPr>
            </w:pPr>
          </w:p>
        </w:tc>
        <w:tc>
          <w:tcPr>
            <w:tcW w:w="4382" w:type="dxa"/>
          </w:tcPr>
          <w:p w14:paraId="1FB46428" w14:textId="02EE21F2" w:rsidR="00EF0088" w:rsidRPr="00236ACE" w:rsidRDefault="00EF0088" w:rsidP="0009623A">
            <w:pPr>
              <w:autoSpaceDE w:val="0"/>
              <w:autoSpaceDN w:val="0"/>
              <w:adjustRightInd w:val="0"/>
              <w:jc w:val="center"/>
              <w:rPr>
                <w:rFonts w:ascii="Calibri Light" w:hAnsi="Calibri Light" w:cs="Calibri Light"/>
              </w:rPr>
            </w:pPr>
          </w:p>
          <w:p w14:paraId="667302A2" w14:textId="77777777" w:rsidR="00EF0088" w:rsidRPr="00236ACE" w:rsidRDefault="00EF0088" w:rsidP="0009623A">
            <w:pPr>
              <w:autoSpaceDE w:val="0"/>
              <w:autoSpaceDN w:val="0"/>
              <w:adjustRightInd w:val="0"/>
              <w:jc w:val="center"/>
              <w:rPr>
                <w:rFonts w:ascii="Calibri Light" w:hAnsi="Calibri Light" w:cs="Calibri Light"/>
              </w:rPr>
            </w:pPr>
          </w:p>
          <w:p w14:paraId="4508215B" w14:textId="77777777" w:rsidR="000145AD" w:rsidRPr="00236ACE" w:rsidRDefault="000145AD" w:rsidP="000145AD">
            <w:pPr>
              <w:autoSpaceDE w:val="0"/>
              <w:autoSpaceDN w:val="0"/>
              <w:adjustRightInd w:val="0"/>
              <w:jc w:val="center"/>
              <w:rPr>
                <w:rFonts w:ascii="Calibri Light" w:hAnsi="Calibri Light" w:cs="Calibri Light"/>
                <w:i/>
                <w:iCs/>
                <w:u w:val="single"/>
              </w:rPr>
            </w:pPr>
            <w:r>
              <w:rPr>
                <w:rFonts w:ascii="Calibri Light" w:hAnsi="Calibri Light" w:cs="Calibri Light"/>
                <w:i/>
                <w:iCs/>
                <w:u w:val="single"/>
              </w:rPr>
              <w:t>_________________</w:t>
            </w:r>
          </w:p>
          <w:p w14:paraId="54B1215D"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Nombre</w:t>
            </w:r>
          </w:p>
          <w:p w14:paraId="2A59D084"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Cargo</w:t>
            </w:r>
          </w:p>
          <w:p w14:paraId="52A128BA" w14:textId="5D15238A" w:rsidR="00EF0088" w:rsidRPr="00236ACE" w:rsidRDefault="00EF0088" w:rsidP="0009623A">
            <w:pPr>
              <w:autoSpaceDE w:val="0"/>
              <w:autoSpaceDN w:val="0"/>
              <w:adjustRightInd w:val="0"/>
              <w:jc w:val="center"/>
              <w:rPr>
                <w:rFonts w:ascii="Calibri Light" w:hAnsi="Calibri Light" w:cs="Calibri Light"/>
              </w:rPr>
            </w:pPr>
          </w:p>
        </w:tc>
      </w:tr>
      <w:tr w:rsidR="00CA43BC" w:rsidRPr="00236ACE" w14:paraId="01D3CBB6" w14:textId="77777777" w:rsidTr="0009623A">
        <w:trPr>
          <w:trHeight w:val="1259"/>
          <w:jc w:val="center"/>
        </w:trPr>
        <w:tc>
          <w:tcPr>
            <w:tcW w:w="4338" w:type="dxa"/>
          </w:tcPr>
          <w:p w14:paraId="3654777E" w14:textId="03381D3C" w:rsidR="00EF0088" w:rsidRPr="00236ACE" w:rsidRDefault="000145AD" w:rsidP="0009623A">
            <w:pPr>
              <w:autoSpaceDE w:val="0"/>
              <w:autoSpaceDN w:val="0"/>
              <w:adjustRightInd w:val="0"/>
              <w:jc w:val="center"/>
              <w:rPr>
                <w:rFonts w:ascii="Calibri Light" w:hAnsi="Calibri Light" w:cs="Calibri Light"/>
              </w:rPr>
            </w:pPr>
            <w:r>
              <w:rPr>
                <w:noProof/>
              </w:rPr>
              <w:pict w14:anchorId="1C1A90EF">
                <v:shape id="_x0000_s2058" type="#_x0000_t75" style="position:absolute;left:0;text-align:left;margin-left:49.05pt;margin-top:10.05pt;width:128.35pt;height:84.2pt;z-index:3;mso-position-horizontal-relative:text;mso-position-vertical-relative:text;mso-width-relative:page;mso-height-relative:page" wrapcoords="2128 138 1902 207 1223 1035 1223 1311 906 2346 770 4555 770 12284 408 14492 136 16700 45 17804 91 19875 815 20013 4891 20013 4800 21048 4845 21048 5026 21048 5434 17804 5977 14492 6974 10075 11638 10075 13358 9799 13268 7867 13540 6763 14264 5659 21419 5176 21600 4693 20830 4417 17751 4141 8513 3450 8694 2622 8060 2553 1358 2346 2626 1242 2717 828 2581 345 2309 138 2128 138">
                  <v:imagedata r:id="rId40" o:title=""/>
                </v:shape>
              </w:pict>
            </w:r>
            <w:r w:rsidR="00EF0088" w:rsidRPr="00236ACE">
              <w:rPr>
                <w:rFonts w:ascii="Calibri Light" w:hAnsi="Calibri Light" w:cs="Calibri Light"/>
              </w:rPr>
              <w:t>Aprobado por:</w:t>
            </w:r>
          </w:p>
          <w:p w14:paraId="6178E407" w14:textId="73BBB5BE" w:rsidR="00EF0088" w:rsidRPr="00236ACE" w:rsidRDefault="00EF0088" w:rsidP="0009623A">
            <w:pPr>
              <w:autoSpaceDE w:val="0"/>
              <w:autoSpaceDN w:val="0"/>
              <w:adjustRightInd w:val="0"/>
              <w:jc w:val="center"/>
              <w:rPr>
                <w:rFonts w:ascii="Calibri Light" w:hAnsi="Calibri Light" w:cs="Calibri Light"/>
              </w:rPr>
            </w:pPr>
          </w:p>
          <w:p w14:paraId="75D0D6C7" w14:textId="77777777" w:rsidR="00EF0088" w:rsidRPr="00236ACE" w:rsidRDefault="00EF0088" w:rsidP="0009623A">
            <w:pPr>
              <w:autoSpaceDE w:val="0"/>
              <w:autoSpaceDN w:val="0"/>
              <w:adjustRightInd w:val="0"/>
              <w:jc w:val="center"/>
              <w:rPr>
                <w:rFonts w:ascii="Calibri Light" w:hAnsi="Calibri Light" w:cs="Calibri Light"/>
              </w:rPr>
            </w:pPr>
          </w:p>
          <w:p w14:paraId="67CC8242" w14:textId="7B1CAEC1" w:rsidR="0022241E" w:rsidRPr="00236ACE" w:rsidRDefault="000145AD" w:rsidP="0022241E">
            <w:pPr>
              <w:autoSpaceDE w:val="0"/>
              <w:autoSpaceDN w:val="0"/>
              <w:adjustRightInd w:val="0"/>
              <w:jc w:val="center"/>
              <w:rPr>
                <w:rFonts w:ascii="Calibri Light" w:hAnsi="Calibri Light" w:cs="Calibri Light"/>
                <w:i/>
                <w:iCs/>
                <w:u w:val="single"/>
              </w:rPr>
            </w:pPr>
            <w:r>
              <w:rPr>
                <w:rFonts w:ascii="Calibri Light" w:hAnsi="Calibri Light" w:cs="Calibri Light"/>
                <w:i/>
                <w:iCs/>
                <w:u w:val="single"/>
              </w:rPr>
              <w:t>_________________</w:t>
            </w:r>
          </w:p>
          <w:p w14:paraId="2BAE0275"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Nombre</w:t>
            </w:r>
          </w:p>
          <w:p w14:paraId="4DA10C3C" w14:textId="77777777" w:rsidR="00EF0088" w:rsidRPr="00236ACE" w:rsidRDefault="00EF0088" w:rsidP="0009623A">
            <w:pPr>
              <w:autoSpaceDE w:val="0"/>
              <w:autoSpaceDN w:val="0"/>
              <w:adjustRightInd w:val="0"/>
              <w:jc w:val="center"/>
              <w:rPr>
                <w:rFonts w:ascii="Calibri Light" w:hAnsi="Calibri Light" w:cs="Calibri Light"/>
                <w:b/>
              </w:rPr>
            </w:pPr>
            <w:r w:rsidRPr="00236ACE">
              <w:rPr>
                <w:rFonts w:ascii="Calibri Light" w:hAnsi="Calibri Light" w:cs="Calibri Light"/>
                <w:b/>
              </w:rPr>
              <w:t>Líder del Proyecto</w:t>
            </w:r>
          </w:p>
          <w:p w14:paraId="365F2972" w14:textId="77777777" w:rsidR="00EF0088" w:rsidRPr="00236ACE" w:rsidRDefault="00EF0088" w:rsidP="0009623A">
            <w:pPr>
              <w:autoSpaceDE w:val="0"/>
              <w:autoSpaceDN w:val="0"/>
              <w:adjustRightInd w:val="0"/>
              <w:jc w:val="center"/>
              <w:rPr>
                <w:rFonts w:ascii="Calibri Light" w:hAnsi="Calibri Light" w:cs="Calibri Light"/>
              </w:rPr>
            </w:pPr>
          </w:p>
          <w:p w14:paraId="7BC5D779" w14:textId="77777777" w:rsidR="00EF0088" w:rsidRPr="00236ACE" w:rsidRDefault="00EF0088" w:rsidP="0009623A">
            <w:pPr>
              <w:autoSpaceDE w:val="0"/>
              <w:autoSpaceDN w:val="0"/>
              <w:adjustRightInd w:val="0"/>
              <w:jc w:val="center"/>
              <w:rPr>
                <w:rFonts w:ascii="Calibri Light" w:hAnsi="Calibri Light" w:cs="Calibri Light"/>
              </w:rPr>
            </w:pPr>
          </w:p>
        </w:tc>
        <w:tc>
          <w:tcPr>
            <w:tcW w:w="4382" w:type="dxa"/>
          </w:tcPr>
          <w:p w14:paraId="6FE82DB9" w14:textId="718B798C" w:rsidR="00EF0088" w:rsidRPr="00236ACE" w:rsidRDefault="000145AD" w:rsidP="0009623A">
            <w:pPr>
              <w:autoSpaceDE w:val="0"/>
              <w:autoSpaceDN w:val="0"/>
              <w:adjustRightInd w:val="0"/>
              <w:jc w:val="center"/>
              <w:rPr>
                <w:rFonts w:ascii="Calibri Light" w:hAnsi="Calibri Light" w:cs="Calibri Light"/>
              </w:rPr>
            </w:pPr>
            <w:r>
              <w:rPr>
                <w:noProof/>
              </w:rPr>
              <w:pict w14:anchorId="47B90B3F">
                <v:shape id="_x0000_s2059" type="#_x0000_t75" style="position:absolute;left:0;text-align:left;margin-left:52.15pt;margin-top:10.05pt;width:97.8pt;height:74.35pt;z-index:4;mso-position-horizontal-relative:text;mso-position-vertical-relative:text;mso-width-relative:page;mso-height-relative:page">
                  <v:imagedata r:id="rId41" o:title=""/>
                </v:shape>
              </w:pict>
            </w:r>
            <w:r w:rsidR="00EF0088" w:rsidRPr="00236ACE">
              <w:rPr>
                <w:rFonts w:ascii="Calibri Light" w:hAnsi="Calibri Light" w:cs="Calibri Light"/>
              </w:rPr>
              <w:t>Aprobado por:</w:t>
            </w:r>
          </w:p>
          <w:p w14:paraId="392EFA48" w14:textId="1B178D11" w:rsidR="00EF0088" w:rsidRPr="00236ACE" w:rsidRDefault="00EF0088" w:rsidP="0009623A">
            <w:pPr>
              <w:autoSpaceDE w:val="0"/>
              <w:autoSpaceDN w:val="0"/>
              <w:adjustRightInd w:val="0"/>
              <w:jc w:val="center"/>
              <w:rPr>
                <w:rFonts w:ascii="Calibri Light" w:hAnsi="Calibri Light" w:cs="Calibri Light"/>
              </w:rPr>
            </w:pPr>
          </w:p>
          <w:p w14:paraId="5A448188" w14:textId="77777777" w:rsidR="00EF0088" w:rsidRPr="00236ACE" w:rsidRDefault="00EF0088" w:rsidP="0009623A">
            <w:pPr>
              <w:autoSpaceDE w:val="0"/>
              <w:autoSpaceDN w:val="0"/>
              <w:adjustRightInd w:val="0"/>
              <w:jc w:val="center"/>
              <w:rPr>
                <w:rFonts w:ascii="Calibri Light" w:hAnsi="Calibri Light" w:cs="Calibri Light"/>
              </w:rPr>
            </w:pPr>
          </w:p>
          <w:p w14:paraId="63F4704E" w14:textId="77777777" w:rsidR="000145AD" w:rsidRPr="00236ACE" w:rsidRDefault="000145AD" w:rsidP="000145AD">
            <w:pPr>
              <w:autoSpaceDE w:val="0"/>
              <w:autoSpaceDN w:val="0"/>
              <w:adjustRightInd w:val="0"/>
              <w:jc w:val="center"/>
              <w:rPr>
                <w:rFonts w:ascii="Calibri Light" w:hAnsi="Calibri Light" w:cs="Calibri Light"/>
                <w:i/>
                <w:iCs/>
                <w:u w:val="single"/>
              </w:rPr>
            </w:pPr>
            <w:r>
              <w:rPr>
                <w:rFonts w:ascii="Calibri Light" w:hAnsi="Calibri Light" w:cs="Calibri Light"/>
                <w:i/>
                <w:iCs/>
                <w:u w:val="single"/>
              </w:rPr>
              <w:t>_________________</w:t>
            </w:r>
          </w:p>
          <w:p w14:paraId="1B4F2841" w14:textId="77777777" w:rsidR="00EF0088" w:rsidRPr="00236ACE" w:rsidRDefault="00EF0088" w:rsidP="0009623A">
            <w:pPr>
              <w:autoSpaceDE w:val="0"/>
              <w:autoSpaceDN w:val="0"/>
              <w:adjustRightInd w:val="0"/>
              <w:jc w:val="center"/>
              <w:rPr>
                <w:rFonts w:ascii="Calibri Light" w:hAnsi="Calibri Light" w:cs="Calibri Light"/>
              </w:rPr>
            </w:pPr>
            <w:r w:rsidRPr="00236ACE">
              <w:rPr>
                <w:rFonts w:ascii="Calibri Light" w:hAnsi="Calibri Light" w:cs="Calibri Light"/>
              </w:rPr>
              <w:t>Nombre</w:t>
            </w:r>
          </w:p>
          <w:p w14:paraId="46C800CE" w14:textId="77777777" w:rsidR="00EF0088" w:rsidRPr="00236ACE" w:rsidRDefault="00EF0088" w:rsidP="00EF0088">
            <w:pPr>
              <w:spacing w:line="276" w:lineRule="auto"/>
              <w:jc w:val="center"/>
              <w:rPr>
                <w:rFonts w:ascii="Calibri Light" w:hAnsi="Calibri Light" w:cs="Calibri Light"/>
              </w:rPr>
            </w:pPr>
            <w:r w:rsidRPr="00236ACE">
              <w:rPr>
                <w:rFonts w:ascii="Calibri Light" w:hAnsi="Calibri Light" w:cs="Calibri Light"/>
                <w:b/>
              </w:rPr>
              <w:t>Director de la Unidad de Tecnologías de la Información y Comunicaciones de la Empresa X</w:t>
            </w:r>
          </w:p>
        </w:tc>
      </w:tr>
    </w:tbl>
    <w:p w14:paraId="353AB5AC" w14:textId="77777777" w:rsidR="00EF0088" w:rsidRPr="00236ACE" w:rsidRDefault="00EF0088" w:rsidP="00EF0088">
      <w:pPr>
        <w:spacing w:line="276" w:lineRule="auto"/>
        <w:ind w:firstLine="720"/>
        <w:jc w:val="right"/>
        <w:rPr>
          <w:rFonts w:cs="Arial"/>
          <w:szCs w:val="22"/>
        </w:rPr>
      </w:pPr>
    </w:p>
    <w:p w14:paraId="285855F0" w14:textId="4E6460F2" w:rsidR="00EF0088" w:rsidRPr="00236ACE" w:rsidRDefault="00EF0088" w:rsidP="00EF0088">
      <w:pPr>
        <w:spacing w:line="276" w:lineRule="auto"/>
        <w:jc w:val="both"/>
        <w:rPr>
          <w:rFonts w:ascii="Arial" w:hAnsi="Arial" w:cs="Arial"/>
          <w:sz w:val="22"/>
          <w:szCs w:val="22"/>
        </w:rPr>
      </w:pPr>
    </w:p>
    <w:p w14:paraId="5FE5A97C" w14:textId="6B6E82C2" w:rsidR="003477E8" w:rsidRPr="00236ACE" w:rsidRDefault="003477E8" w:rsidP="004D619E">
      <w:pPr>
        <w:tabs>
          <w:tab w:val="left" w:pos="2805"/>
        </w:tabs>
        <w:spacing w:line="276" w:lineRule="auto"/>
        <w:jc w:val="both"/>
        <w:rPr>
          <w:rFonts w:ascii="Arial" w:hAnsi="Arial" w:cs="Arial"/>
          <w:sz w:val="22"/>
          <w:szCs w:val="22"/>
        </w:rPr>
      </w:pPr>
    </w:p>
    <w:sectPr w:rsidR="003477E8" w:rsidRPr="00236ACE" w:rsidSect="00C329B0">
      <w:headerReference w:type="default" r:id="rId42"/>
      <w:footerReference w:type="default" r:id="rId4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7874A" w14:textId="77777777" w:rsidR="00B52639" w:rsidRDefault="00B52639">
      <w:r>
        <w:separator/>
      </w:r>
    </w:p>
  </w:endnote>
  <w:endnote w:type="continuationSeparator" w:id="0">
    <w:p w14:paraId="494B1B90" w14:textId="77777777" w:rsidR="00B52639" w:rsidRDefault="00B52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54C5B" w14:textId="77777777" w:rsidR="00025B2A" w:rsidRDefault="00000000">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w:pict w14:anchorId="5EF984A2">
        <v:shapetype id="_x0000_t32" coordsize="21600,21600" o:spt="32" o:oned="t" path="m,l21600,21600e" filled="f">
          <v:path arrowok="t" fillok="f" o:connecttype="none"/>
          <o:lock v:ext="edit" shapetype="t"/>
        </v:shapetype>
        <v:shape id="_x0000_s1030" type="#_x0000_t32" style="position:absolute;margin-left:-10.2pt;margin-top:7.1pt;width:507pt;height:0;z-index:1" o:connectortype="straight" strokeweight="1.5pt">
          <v:shadow color="#868686"/>
        </v:shape>
      </w:pict>
    </w:r>
  </w:p>
  <w:p w14:paraId="37FF1022" w14:textId="77777777" w:rsidR="00025B2A" w:rsidRPr="003C470A" w:rsidRDefault="00025B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000E52A7" w:rsidRPr="000E52A7">
      <w:rPr>
        <w:rStyle w:val="Nmerodepgina"/>
        <w:rFonts w:ascii="Calibri" w:hAnsi="Calibri"/>
        <w:b/>
        <w:snapToGrid w:val="0"/>
        <w:sz w:val="20"/>
        <w:szCs w:val="20"/>
        <w:lang w:val="es-ES_tradnl"/>
      </w:rPr>
      <w:t>LTD</w:t>
    </w:r>
    <w:r w:rsidR="000E52A7">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sidR="000E52A7">
      <w:rPr>
        <w:rStyle w:val="Nmerodepgina"/>
        <w:rFonts w:ascii="Calibri" w:hAnsi="Calibri"/>
        <w:snapToGrid w:val="0"/>
        <w:sz w:val="20"/>
        <w:szCs w:val="20"/>
        <w:lang w:val="es-ES_tradnl"/>
      </w:rPr>
      <w:t>0</w:t>
    </w:r>
  </w:p>
  <w:p w14:paraId="4F1AB05B" w14:textId="77777777" w:rsidR="00025B2A" w:rsidRPr="003C470A" w:rsidRDefault="00025B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CEFD6" w14:textId="77777777" w:rsidR="00B52639" w:rsidRDefault="00B52639">
      <w:r>
        <w:separator/>
      </w:r>
    </w:p>
  </w:footnote>
  <w:footnote w:type="continuationSeparator" w:id="0">
    <w:p w14:paraId="6AA0A0C4" w14:textId="77777777" w:rsidR="00B52639" w:rsidRDefault="00B52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D25F0" w14:textId="77777777" w:rsidR="00025B2A" w:rsidRDefault="00000000" w:rsidP="006C50A0">
    <w:pPr>
      <w:pStyle w:val="Encabezado"/>
      <w:jc w:val="right"/>
      <w:rPr>
        <w:rFonts w:ascii="Calibri" w:hAnsi="Calibri"/>
        <w:sz w:val="20"/>
        <w:szCs w:val="20"/>
      </w:rPr>
    </w:pPr>
    <w:r>
      <w:rPr>
        <w:noProof/>
      </w:rPr>
      <w:pict w14:anchorId="12D9B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34" type="#_x0000_t75" style="position:absolute;left:0;text-align:left;margin-left:-34.2pt;margin-top:-13.5pt;width:198.75pt;height:51pt;z-index:-1;visibility:visible">
          <v:imagedata r:id="rId1" o:title=""/>
        </v:shape>
      </w:pict>
    </w:r>
    <w:r w:rsidR="00025B2A">
      <w:tab/>
    </w:r>
    <w:r w:rsidR="00025B2A">
      <w:tab/>
    </w:r>
    <w:r w:rsidR="00025B2A">
      <w:tab/>
    </w:r>
    <w:r w:rsidR="00025B2A">
      <w:tab/>
    </w:r>
    <w:r w:rsidR="00025B2A">
      <w:tab/>
    </w:r>
    <w:r w:rsidR="00025B2A">
      <w:tab/>
    </w:r>
    <w:r w:rsidR="00025B2A">
      <w:tab/>
    </w:r>
    <w:r w:rsidR="00025B2A">
      <w:tab/>
    </w:r>
    <w:r w:rsidR="00025B2A">
      <w:tab/>
    </w:r>
    <w:r w:rsidR="00025B2A">
      <w:tab/>
    </w:r>
    <w:r w:rsidR="00025B2A">
      <w:tab/>
      <w:t xml:space="preserve"> </w:t>
    </w:r>
    <w:proofErr w:type="spellStart"/>
    <w:r w:rsidR="00025B2A" w:rsidRPr="003C470A">
      <w:rPr>
        <w:rFonts w:ascii="Calibri" w:hAnsi="Calibri"/>
        <w:b/>
        <w:sz w:val="20"/>
        <w:szCs w:val="20"/>
      </w:rPr>
      <w:t>Proyecto</w:t>
    </w:r>
    <w:r w:rsidR="00025B2A" w:rsidRPr="003C470A">
      <w:rPr>
        <w:rFonts w:ascii="Calibri" w:hAnsi="Calibri"/>
        <w:sz w:val="20"/>
        <w:szCs w:val="20"/>
      </w:rPr>
      <w:t>:</w:t>
    </w:r>
    <w:r w:rsidR="003B10C9">
      <w:rPr>
        <w:rFonts w:ascii="Calibri" w:hAnsi="Calibri"/>
        <w:sz w:val="20"/>
        <w:szCs w:val="20"/>
      </w:rPr>
      <w:t>Cobros.S.A</w:t>
    </w:r>
    <w:proofErr w:type="spellEnd"/>
    <w:r w:rsidR="00025B2A">
      <w:rPr>
        <w:rFonts w:ascii="Calibri" w:hAnsi="Calibri"/>
        <w:sz w:val="20"/>
        <w:szCs w:val="20"/>
      </w:rPr>
      <w:t xml:space="preserve">     </w:t>
    </w:r>
  </w:p>
  <w:p w14:paraId="4B954D57" w14:textId="77777777" w:rsidR="00025B2A" w:rsidRPr="003C470A" w:rsidRDefault="00025B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3B10C9">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Pr>
        <w:rFonts w:ascii="Calibri" w:hAnsi="Calibri"/>
        <w:sz w:val="20"/>
        <w:szCs w:val="20"/>
      </w:rPr>
      <w:t>xxxxx</w:t>
    </w:r>
    <w:proofErr w:type="spellEnd"/>
  </w:p>
  <w:p w14:paraId="39C4E4B0" w14:textId="77777777" w:rsidR="00025B2A" w:rsidRDefault="00000000">
    <w:pPr>
      <w:pStyle w:val="Encabezado"/>
    </w:pPr>
    <w:r>
      <w:rPr>
        <w:noProof/>
        <w:lang w:eastAsia="es-ES"/>
      </w:rPr>
      <w:pict w14:anchorId="466655E1">
        <v:shapetype id="_x0000_t32" coordsize="21600,21600" o:spt="32" o:oned="t" path="m,l21600,21600e" filled="f">
          <v:path arrowok="t" fillok="f" o:connecttype="none"/>
          <o:lock v:ext="edit" shapetype="t"/>
        </v:shapetype>
        <v:shape id="_x0000_s1031" type="#_x0000_t32" style="position:absolute;margin-left:-27.85pt;margin-top:3.9pt;width:522.4pt;height:0;z-index:2" o:connectortype="straight" strokeweight="1.5pt">
          <v:shadow color="#868686"/>
        </v:shape>
      </w:pict>
    </w:r>
    <w:r w:rsidR="00025B2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8"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1"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num w:numId="1" w16cid:durableId="1899782430">
    <w:abstractNumId w:val="0"/>
  </w:num>
  <w:num w:numId="2" w16cid:durableId="2170773">
    <w:abstractNumId w:val="7"/>
  </w:num>
  <w:num w:numId="3" w16cid:durableId="1540699304">
    <w:abstractNumId w:val="11"/>
  </w:num>
  <w:num w:numId="4" w16cid:durableId="1045912805">
    <w:abstractNumId w:val="8"/>
  </w:num>
  <w:num w:numId="5" w16cid:durableId="169873672">
    <w:abstractNumId w:val="13"/>
  </w:num>
  <w:num w:numId="6" w16cid:durableId="93482479">
    <w:abstractNumId w:val="12"/>
  </w:num>
  <w:num w:numId="7" w16cid:durableId="954360713">
    <w:abstractNumId w:val="9"/>
  </w:num>
  <w:num w:numId="8" w16cid:durableId="1324116286">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60"/>
    <o:shapelayout v:ext="edit">
      <o:idmap v:ext="edit" data="1"/>
      <o:rules v:ext="edit">
        <o:r id="V:Rule1" type="connector" idref="#_x0000_s1030"/>
        <o:r id="V:Rule2" type="connector" idref="#_x0000_s1031"/>
      </o:rules>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11366"/>
    <w:rsid w:val="00004B8C"/>
    <w:rsid w:val="000145AD"/>
    <w:rsid w:val="00020850"/>
    <w:rsid w:val="000253DD"/>
    <w:rsid w:val="00025B2A"/>
    <w:rsid w:val="00030173"/>
    <w:rsid w:val="00036285"/>
    <w:rsid w:val="0005518A"/>
    <w:rsid w:val="00056F13"/>
    <w:rsid w:val="00065C0B"/>
    <w:rsid w:val="00076002"/>
    <w:rsid w:val="0009623A"/>
    <w:rsid w:val="00097629"/>
    <w:rsid w:val="000A2611"/>
    <w:rsid w:val="000A3930"/>
    <w:rsid w:val="000A3FAC"/>
    <w:rsid w:val="000A702B"/>
    <w:rsid w:val="000E47A0"/>
    <w:rsid w:val="000E52A7"/>
    <w:rsid w:val="000E7B36"/>
    <w:rsid w:val="000F2051"/>
    <w:rsid w:val="00110EDE"/>
    <w:rsid w:val="00114578"/>
    <w:rsid w:val="00125D5B"/>
    <w:rsid w:val="00131B3B"/>
    <w:rsid w:val="00142362"/>
    <w:rsid w:val="001624D6"/>
    <w:rsid w:val="00175AD8"/>
    <w:rsid w:val="001905F6"/>
    <w:rsid w:val="001909AC"/>
    <w:rsid w:val="00193D75"/>
    <w:rsid w:val="00194FF2"/>
    <w:rsid w:val="001A76E4"/>
    <w:rsid w:val="001A7F69"/>
    <w:rsid w:val="001B6865"/>
    <w:rsid w:val="001C3482"/>
    <w:rsid w:val="001E2593"/>
    <w:rsid w:val="001E2C92"/>
    <w:rsid w:val="001E64B0"/>
    <w:rsid w:val="001F0307"/>
    <w:rsid w:val="001F5FAC"/>
    <w:rsid w:val="00203D73"/>
    <w:rsid w:val="0020452E"/>
    <w:rsid w:val="0022241E"/>
    <w:rsid w:val="002264E3"/>
    <w:rsid w:val="00236ACE"/>
    <w:rsid w:val="002463F9"/>
    <w:rsid w:val="0026246C"/>
    <w:rsid w:val="00263FB0"/>
    <w:rsid w:val="0027290C"/>
    <w:rsid w:val="002922BF"/>
    <w:rsid w:val="002A15D9"/>
    <w:rsid w:val="002A615E"/>
    <w:rsid w:val="002B27F7"/>
    <w:rsid w:val="002B5F41"/>
    <w:rsid w:val="002D331E"/>
    <w:rsid w:val="002D4328"/>
    <w:rsid w:val="002D5D0C"/>
    <w:rsid w:val="002E1B54"/>
    <w:rsid w:val="002E42BE"/>
    <w:rsid w:val="002F56FA"/>
    <w:rsid w:val="0030023B"/>
    <w:rsid w:val="0030184F"/>
    <w:rsid w:val="0030737E"/>
    <w:rsid w:val="003100C1"/>
    <w:rsid w:val="003148CA"/>
    <w:rsid w:val="00331EA4"/>
    <w:rsid w:val="00331FF3"/>
    <w:rsid w:val="003477E8"/>
    <w:rsid w:val="00370B1F"/>
    <w:rsid w:val="003725F5"/>
    <w:rsid w:val="0037640B"/>
    <w:rsid w:val="003B10C9"/>
    <w:rsid w:val="003C470A"/>
    <w:rsid w:val="003C6C1D"/>
    <w:rsid w:val="003D373E"/>
    <w:rsid w:val="0041079E"/>
    <w:rsid w:val="00442AED"/>
    <w:rsid w:val="00453783"/>
    <w:rsid w:val="0046318A"/>
    <w:rsid w:val="00472D78"/>
    <w:rsid w:val="00476C3A"/>
    <w:rsid w:val="00481B4B"/>
    <w:rsid w:val="00492D5D"/>
    <w:rsid w:val="004A0265"/>
    <w:rsid w:val="004A6234"/>
    <w:rsid w:val="004D4FB5"/>
    <w:rsid w:val="004D5334"/>
    <w:rsid w:val="004D619E"/>
    <w:rsid w:val="004F103B"/>
    <w:rsid w:val="005109F6"/>
    <w:rsid w:val="00521ED9"/>
    <w:rsid w:val="00524AD6"/>
    <w:rsid w:val="00547DD9"/>
    <w:rsid w:val="005531A6"/>
    <w:rsid w:val="0055490C"/>
    <w:rsid w:val="00597881"/>
    <w:rsid w:val="005A41F0"/>
    <w:rsid w:val="005A5998"/>
    <w:rsid w:val="005B10F9"/>
    <w:rsid w:val="005B1D30"/>
    <w:rsid w:val="005B2276"/>
    <w:rsid w:val="005B7576"/>
    <w:rsid w:val="005D654B"/>
    <w:rsid w:val="0060186C"/>
    <w:rsid w:val="00605082"/>
    <w:rsid w:val="00607DE9"/>
    <w:rsid w:val="006128F5"/>
    <w:rsid w:val="00615203"/>
    <w:rsid w:val="006163BB"/>
    <w:rsid w:val="00623B1F"/>
    <w:rsid w:val="0063352F"/>
    <w:rsid w:val="00633C05"/>
    <w:rsid w:val="00641AE6"/>
    <w:rsid w:val="00650D54"/>
    <w:rsid w:val="006534D7"/>
    <w:rsid w:val="00662E6B"/>
    <w:rsid w:val="00663A4B"/>
    <w:rsid w:val="00664AAA"/>
    <w:rsid w:val="00665BE7"/>
    <w:rsid w:val="00670299"/>
    <w:rsid w:val="006733FB"/>
    <w:rsid w:val="00675ACA"/>
    <w:rsid w:val="00676912"/>
    <w:rsid w:val="00681163"/>
    <w:rsid w:val="0068191E"/>
    <w:rsid w:val="00681C7B"/>
    <w:rsid w:val="00692386"/>
    <w:rsid w:val="006C50A0"/>
    <w:rsid w:val="006D3369"/>
    <w:rsid w:val="006E24AA"/>
    <w:rsid w:val="006E75C9"/>
    <w:rsid w:val="006F647B"/>
    <w:rsid w:val="00700CAE"/>
    <w:rsid w:val="00702F26"/>
    <w:rsid w:val="00706E30"/>
    <w:rsid w:val="007074F8"/>
    <w:rsid w:val="007137E1"/>
    <w:rsid w:val="00716272"/>
    <w:rsid w:val="007616FA"/>
    <w:rsid w:val="00762058"/>
    <w:rsid w:val="00763540"/>
    <w:rsid w:val="007836D3"/>
    <w:rsid w:val="00787FC6"/>
    <w:rsid w:val="007949FF"/>
    <w:rsid w:val="00794AEB"/>
    <w:rsid w:val="007A7DC9"/>
    <w:rsid w:val="007B6759"/>
    <w:rsid w:val="007C00C2"/>
    <w:rsid w:val="007C35BB"/>
    <w:rsid w:val="007D67C1"/>
    <w:rsid w:val="007D690A"/>
    <w:rsid w:val="007E2BE3"/>
    <w:rsid w:val="007E7869"/>
    <w:rsid w:val="007F1FAD"/>
    <w:rsid w:val="0080174D"/>
    <w:rsid w:val="00806C7C"/>
    <w:rsid w:val="00811044"/>
    <w:rsid w:val="00815224"/>
    <w:rsid w:val="0081798B"/>
    <w:rsid w:val="00837034"/>
    <w:rsid w:val="00847A4A"/>
    <w:rsid w:val="00850796"/>
    <w:rsid w:val="008549D5"/>
    <w:rsid w:val="00857C2C"/>
    <w:rsid w:val="008678F7"/>
    <w:rsid w:val="0088178D"/>
    <w:rsid w:val="008847AC"/>
    <w:rsid w:val="008A3A31"/>
    <w:rsid w:val="008A7789"/>
    <w:rsid w:val="008B21FC"/>
    <w:rsid w:val="008B2B05"/>
    <w:rsid w:val="008B476C"/>
    <w:rsid w:val="008C664F"/>
    <w:rsid w:val="008D7F92"/>
    <w:rsid w:val="008E0310"/>
    <w:rsid w:val="008F23AD"/>
    <w:rsid w:val="008F295B"/>
    <w:rsid w:val="0091042B"/>
    <w:rsid w:val="00911366"/>
    <w:rsid w:val="00921653"/>
    <w:rsid w:val="00924287"/>
    <w:rsid w:val="00933421"/>
    <w:rsid w:val="00943E22"/>
    <w:rsid w:val="00944810"/>
    <w:rsid w:val="00946904"/>
    <w:rsid w:val="009805DE"/>
    <w:rsid w:val="00987057"/>
    <w:rsid w:val="00997C75"/>
    <w:rsid w:val="009A41D4"/>
    <w:rsid w:val="009B43E9"/>
    <w:rsid w:val="009B5943"/>
    <w:rsid w:val="009B7F3B"/>
    <w:rsid w:val="009C5107"/>
    <w:rsid w:val="009E4279"/>
    <w:rsid w:val="009E7CEB"/>
    <w:rsid w:val="00A1079C"/>
    <w:rsid w:val="00A15912"/>
    <w:rsid w:val="00A2466D"/>
    <w:rsid w:val="00A31CBC"/>
    <w:rsid w:val="00A3332F"/>
    <w:rsid w:val="00A3765A"/>
    <w:rsid w:val="00A90AED"/>
    <w:rsid w:val="00A96743"/>
    <w:rsid w:val="00AA1927"/>
    <w:rsid w:val="00AA6D15"/>
    <w:rsid w:val="00AA7836"/>
    <w:rsid w:val="00AD0217"/>
    <w:rsid w:val="00B04F64"/>
    <w:rsid w:val="00B10BAB"/>
    <w:rsid w:val="00B136A2"/>
    <w:rsid w:val="00B23E8F"/>
    <w:rsid w:val="00B31CF7"/>
    <w:rsid w:val="00B45B0E"/>
    <w:rsid w:val="00B475DC"/>
    <w:rsid w:val="00B52639"/>
    <w:rsid w:val="00B63305"/>
    <w:rsid w:val="00B64DC4"/>
    <w:rsid w:val="00B73828"/>
    <w:rsid w:val="00B75EFE"/>
    <w:rsid w:val="00B8484D"/>
    <w:rsid w:val="00BC0B0B"/>
    <w:rsid w:val="00BC3D7B"/>
    <w:rsid w:val="00BC51EF"/>
    <w:rsid w:val="00BD28BE"/>
    <w:rsid w:val="00BE1F6F"/>
    <w:rsid w:val="00BF0D7A"/>
    <w:rsid w:val="00BF7808"/>
    <w:rsid w:val="00C0142B"/>
    <w:rsid w:val="00C03C50"/>
    <w:rsid w:val="00C0671A"/>
    <w:rsid w:val="00C157DE"/>
    <w:rsid w:val="00C25D31"/>
    <w:rsid w:val="00C27EC0"/>
    <w:rsid w:val="00C329B0"/>
    <w:rsid w:val="00C46282"/>
    <w:rsid w:val="00C46BA2"/>
    <w:rsid w:val="00C514B7"/>
    <w:rsid w:val="00C67250"/>
    <w:rsid w:val="00C8477D"/>
    <w:rsid w:val="00C86C37"/>
    <w:rsid w:val="00C87596"/>
    <w:rsid w:val="00C92599"/>
    <w:rsid w:val="00CA43BC"/>
    <w:rsid w:val="00CA5DAC"/>
    <w:rsid w:val="00CC0373"/>
    <w:rsid w:val="00CD4C20"/>
    <w:rsid w:val="00CE4F68"/>
    <w:rsid w:val="00CF11C1"/>
    <w:rsid w:val="00CF2B71"/>
    <w:rsid w:val="00CF6119"/>
    <w:rsid w:val="00D378D4"/>
    <w:rsid w:val="00D43CE9"/>
    <w:rsid w:val="00D91181"/>
    <w:rsid w:val="00D93D56"/>
    <w:rsid w:val="00DA27CB"/>
    <w:rsid w:val="00DC21BF"/>
    <w:rsid w:val="00DC49BE"/>
    <w:rsid w:val="00DC5EC8"/>
    <w:rsid w:val="00DE2472"/>
    <w:rsid w:val="00DE2736"/>
    <w:rsid w:val="00DE5EB2"/>
    <w:rsid w:val="00DF0083"/>
    <w:rsid w:val="00E07736"/>
    <w:rsid w:val="00E16C37"/>
    <w:rsid w:val="00E3446B"/>
    <w:rsid w:val="00E4055B"/>
    <w:rsid w:val="00E41218"/>
    <w:rsid w:val="00E41F22"/>
    <w:rsid w:val="00E449D7"/>
    <w:rsid w:val="00E61049"/>
    <w:rsid w:val="00E63BA5"/>
    <w:rsid w:val="00E664BD"/>
    <w:rsid w:val="00E70CBC"/>
    <w:rsid w:val="00E76C76"/>
    <w:rsid w:val="00EA1489"/>
    <w:rsid w:val="00EA3C5E"/>
    <w:rsid w:val="00EB4DAA"/>
    <w:rsid w:val="00EC0D75"/>
    <w:rsid w:val="00EC11B0"/>
    <w:rsid w:val="00EE09D3"/>
    <w:rsid w:val="00EE1DC2"/>
    <w:rsid w:val="00EF0088"/>
    <w:rsid w:val="00EF35A7"/>
    <w:rsid w:val="00F114F9"/>
    <w:rsid w:val="00F16BD3"/>
    <w:rsid w:val="00F20B03"/>
    <w:rsid w:val="00F305B8"/>
    <w:rsid w:val="00F3137F"/>
    <w:rsid w:val="00F3192A"/>
    <w:rsid w:val="00F34BAF"/>
    <w:rsid w:val="00F516C2"/>
    <w:rsid w:val="00F739B5"/>
    <w:rsid w:val="00F8107B"/>
    <w:rsid w:val="00F86666"/>
    <w:rsid w:val="00F945FF"/>
    <w:rsid w:val="00F94833"/>
    <w:rsid w:val="00FA58CF"/>
    <w:rsid w:val="00FC257A"/>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oNotEmbedSmartTags/>
  <w:decimalSymbol w:val=","/>
  <w:listSeparator w:val=";"/>
  <w14:docId w14:val="41FC76BA"/>
  <w15:chartTrackingRefBased/>
  <w15:docId w15:val="{A03E41EC-8FA4-4A85-A965-19BD3B3E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163"/>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ESPECIFICACIàN-DE-REQUERIMIENTOS.dot</Template>
  <TotalTime>140</TotalTime>
  <Pages>39</Pages>
  <Words>4666</Words>
  <Characters>25663</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30269</CharactersWithSpaces>
  <SharedDoc>false</SharedDoc>
  <HLinks>
    <vt:vector size="180" baseType="variant">
      <vt:variant>
        <vt:i4>1245235</vt:i4>
      </vt:variant>
      <vt:variant>
        <vt:i4>176</vt:i4>
      </vt:variant>
      <vt:variant>
        <vt:i4>0</vt:i4>
      </vt:variant>
      <vt:variant>
        <vt:i4>5</vt:i4>
      </vt:variant>
      <vt:variant>
        <vt:lpwstr/>
      </vt:variant>
      <vt:variant>
        <vt:lpwstr>_Toc75630725</vt:lpwstr>
      </vt:variant>
      <vt:variant>
        <vt:i4>1179699</vt:i4>
      </vt:variant>
      <vt:variant>
        <vt:i4>170</vt:i4>
      </vt:variant>
      <vt:variant>
        <vt:i4>0</vt:i4>
      </vt:variant>
      <vt:variant>
        <vt:i4>5</vt:i4>
      </vt:variant>
      <vt:variant>
        <vt:lpwstr/>
      </vt:variant>
      <vt:variant>
        <vt:lpwstr>_Toc75630724</vt:lpwstr>
      </vt:variant>
      <vt:variant>
        <vt:i4>1376307</vt:i4>
      </vt:variant>
      <vt:variant>
        <vt:i4>164</vt:i4>
      </vt:variant>
      <vt:variant>
        <vt:i4>0</vt:i4>
      </vt:variant>
      <vt:variant>
        <vt:i4>5</vt:i4>
      </vt:variant>
      <vt:variant>
        <vt:lpwstr/>
      </vt:variant>
      <vt:variant>
        <vt:lpwstr>_Toc75630723</vt:lpwstr>
      </vt:variant>
      <vt:variant>
        <vt:i4>1310771</vt:i4>
      </vt:variant>
      <vt:variant>
        <vt:i4>158</vt:i4>
      </vt:variant>
      <vt:variant>
        <vt:i4>0</vt:i4>
      </vt:variant>
      <vt:variant>
        <vt:i4>5</vt:i4>
      </vt:variant>
      <vt:variant>
        <vt:lpwstr/>
      </vt:variant>
      <vt:variant>
        <vt:lpwstr>_Toc75630722</vt:lpwstr>
      </vt:variant>
      <vt:variant>
        <vt:i4>1507379</vt:i4>
      </vt:variant>
      <vt:variant>
        <vt:i4>152</vt:i4>
      </vt:variant>
      <vt:variant>
        <vt:i4>0</vt:i4>
      </vt:variant>
      <vt:variant>
        <vt:i4>5</vt:i4>
      </vt:variant>
      <vt:variant>
        <vt:lpwstr/>
      </vt:variant>
      <vt:variant>
        <vt:lpwstr>_Toc75630721</vt:lpwstr>
      </vt:variant>
      <vt:variant>
        <vt:i4>1441843</vt:i4>
      </vt:variant>
      <vt:variant>
        <vt:i4>146</vt:i4>
      </vt:variant>
      <vt:variant>
        <vt:i4>0</vt:i4>
      </vt:variant>
      <vt:variant>
        <vt:i4>5</vt:i4>
      </vt:variant>
      <vt:variant>
        <vt:lpwstr/>
      </vt:variant>
      <vt:variant>
        <vt:lpwstr>_Toc75630720</vt:lpwstr>
      </vt:variant>
      <vt:variant>
        <vt:i4>2031664</vt:i4>
      </vt:variant>
      <vt:variant>
        <vt:i4>140</vt:i4>
      </vt:variant>
      <vt:variant>
        <vt:i4>0</vt:i4>
      </vt:variant>
      <vt:variant>
        <vt:i4>5</vt:i4>
      </vt:variant>
      <vt:variant>
        <vt:lpwstr/>
      </vt:variant>
      <vt:variant>
        <vt:lpwstr>_Toc75630719</vt:lpwstr>
      </vt:variant>
      <vt:variant>
        <vt:i4>1966128</vt:i4>
      </vt:variant>
      <vt:variant>
        <vt:i4>134</vt:i4>
      </vt:variant>
      <vt:variant>
        <vt:i4>0</vt:i4>
      </vt:variant>
      <vt:variant>
        <vt:i4>5</vt:i4>
      </vt:variant>
      <vt:variant>
        <vt:lpwstr/>
      </vt:variant>
      <vt:variant>
        <vt:lpwstr>_Toc75630718</vt:lpwstr>
      </vt:variant>
      <vt:variant>
        <vt:i4>1114160</vt:i4>
      </vt:variant>
      <vt:variant>
        <vt:i4>128</vt:i4>
      </vt:variant>
      <vt:variant>
        <vt:i4>0</vt:i4>
      </vt:variant>
      <vt:variant>
        <vt:i4>5</vt:i4>
      </vt:variant>
      <vt:variant>
        <vt:lpwstr/>
      </vt:variant>
      <vt:variant>
        <vt:lpwstr>_Toc75630717</vt:lpwstr>
      </vt:variant>
      <vt:variant>
        <vt:i4>1048624</vt:i4>
      </vt:variant>
      <vt:variant>
        <vt:i4>122</vt:i4>
      </vt:variant>
      <vt:variant>
        <vt:i4>0</vt:i4>
      </vt:variant>
      <vt:variant>
        <vt:i4>5</vt:i4>
      </vt:variant>
      <vt:variant>
        <vt:lpwstr/>
      </vt:variant>
      <vt:variant>
        <vt:lpwstr>_Toc75630716</vt:lpwstr>
      </vt:variant>
      <vt:variant>
        <vt:i4>1245232</vt:i4>
      </vt:variant>
      <vt:variant>
        <vt:i4>116</vt:i4>
      </vt:variant>
      <vt:variant>
        <vt:i4>0</vt:i4>
      </vt:variant>
      <vt:variant>
        <vt:i4>5</vt:i4>
      </vt:variant>
      <vt:variant>
        <vt:lpwstr/>
      </vt:variant>
      <vt:variant>
        <vt:lpwstr>_Toc75630715</vt:lpwstr>
      </vt:variant>
      <vt:variant>
        <vt:i4>1179696</vt:i4>
      </vt:variant>
      <vt:variant>
        <vt:i4>110</vt:i4>
      </vt:variant>
      <vt:variant>
        <vt:i4>0</vt:i4>
      </vt:variant>
      <vt:variant>
        <vt:i4>5</vt:i4>
      </vt:variant>
      <vt:variant>
        <vt:lpwstr/>
      </vt:variant>
      <vt:variant>
        <vt:lpwstr>_Toc75630714</vt:lpwstr>
      </vt:variant>
      <vt:variant>
        <vt:i4>1376304</vt:i4>
      </vt:variant>
      <vt:variant>
        <vt:i4>104</vt:i4>
      </vt:variant>
      <vt:variant>
        <vt:i4>0</vt:i4>
      </vt:variant>
      <vt:variant>
        <vt:i4>5</vt:i4>
      </vt:variant>
      <vt:variant>
        <vt:lpwstr/>
      </vt:variant>
      <vt:variant>
        <vt:lpwstr>_Toc75630713</vt:lpwstr>
      </vt:variant>
      <vt:variant>
        <vt:i4>1310768</vt:i4>
      </vt:variant>
      <vt:variant>
        <vt:i4>98</vt:i4>
      </vt:variant>
      <vt:variant>
        <vt:i4>0</vt:i4>
      </vt:variant>
      <vt:variant>
        <vt:i4>5</vt:i4>
      </vt:variant>
      <vt:variant>
        <vt:lpwstr/>
      </vt:variant>
      <vt:variant>
        <vt:lpwstr>_Toc75630712</vt:lpwstr>
      </vt:variant>
      <vt:variant>
        <vt:i4>1507376</vt:i4>
      </vt:variant>
      <vt:variant>
        <vt:i4>92</vt:i4>
      </vt:variant>
      <vt:variant>
        <vt:i4>0</vt:i4>
      </vt:variant>
      <vt:variant>
        <vt:i4>5</vt:i4>
      </vt:variant>
      <vt:variant>
        <vt:lpwstr/>
      </vt:variant>
      <vt:variant>
        <vt:lpwstr>_Toc75630711</vt:lpwstr>
      </vt:variant>
      <vt:variant>
        <vt:i4>1441840</vt:i4>
      </vt:variant>
      <vt:variant>
        <vt:i4>86</vt:i4>
      </vt:variant>
      <vt:variant>
        <vt:i4>0</vt:i4>
      </vt:variant>
      <vt:variant>
        <vt:i4>5</vt:i4>
      </vt:variant>
      <vt:variant>
        <vt:lpwstr/>
      </vt:variant>
      <vt:variant>
        <vt:lpwstr>_Toc75630710</vt:lpwstr>
      </vt:variant>
      <vt:variant>
        <vt:i4>2031665</vt:i4>
      </vt:variant>
      <vt:variant>
        <vt:i4>80</vt:i4>
      </vt:variant>
      <vt:variant>
        <vt:i4>0</vt:i4>
      </vt:variant>
      <vt:variant>
        <vt:i4>5</vt:i4>
      </vt:variant>
      <vt:variant>
        <vt:lpwstr/>
      </vt:variant>
      <vt:variant>
        <vt:lpwstr>_Toc75630709</vt:lpwstr>
      </vt:variant>
      <vt:variant>
        <vt:i4>1966129</vt:i4>
      </vt:variant>
      <vt:variant>
        <vt:i4>74</vt:i4>
      </vt:variant>
      <vt:variant>
        <vt:i4>0</vt:i4>
      </vt:variant>
      <vt:variant>
        <vt:i4>5</vt:i4>
      </vt:variant>
      <vt:variant>
        <vt:lpwstr/>
      </vt:variant>
      <vt:variant>
        <vt:lpwstr>_Toc75630708</vt:lpwstr>
      </vt:variant>
      <vt:variant>
        <vt:i4>1114161</vt:i4>
      </vt:variant>
      <vt:variant>
        <vt:i4>68</vt:i4>
      </vt:variant>
      <vt:variant>
        <vt:i4>0</vt:i4>
      </vt:variant>
      <vt:variant>
        <vt:i4>5</vt:i4>
      </vt:variant>
      <vt:variant>
        <vt:lpwstr/>
      </vt:variant>
      <vt:variant>
        <vt:lpwstr>_Toc75630707</vt:lpwstr>
      </vt:variant>
      <vt:variant>
        <vt:i4>1048625</vt:i4>
      </vt:variant>
      <vt:variant>
        <vt:i4>62</vt:i4>
      </vt:variant>
      <vt:variant>
        <vt:i4>0</vt:i4>
      </vt:variant>
      <vt:variant>
        <vt:i4>5</vt:i4>
      </vt:variant>
      <vt:variant>
        <vt:lpwstr/>
      </vt:variant>
      <vt:variant>
        <vt:lpwstr>_Toc75630706</vt:lpwstr>
      </vt:variant>
      <vt:variant>
        <vt:i4>1245233</vt:i4>
      </vt:variant>
      <vt:variant>
        <vt:i4>56</vt:i4>
      </vt:variant>
      <vt:variant>
        <vt:i4>0</vt:i4>
      </vt:variant>
      <vt:variant>
        <vt:i4>5</vt:i4>
      </vt:variant>
      <vt:variant>
        <vt:lpwstr/>
      </vt:variant>
      <vt:variant>
        <vt:lpwstr>_Toc75630705</vt:lpwstr>
      </vt:variant>
      <vt:variant>
        <vt:i4>1179697</vt:i4>
      </vt:variant>
      <vt:variant>
        <vt:i4>50</vt:i4>
      </vt:variant>
      <vt:variant>
        <vt:i4>0</vt:i4>
      </vt:variant>
      <vt:variant>
        <vt:i4>5</vt:i4>
      </vt:variant>
      <vt:variant>
        <vt:lpwstr/>
      </vt:variant>
      <vt:variant>
        <vt:lpwstr>_Toc75630704</vt:lpwstr>
      </vt:variant>
      <vt:variant>
        <vt:i4>1376305</vt:i4>
      </vt:variant>
      <vt:variant>
        <vt:i4>44</vt:i4>
      </vt:variant>
      <vt:variant>
        <vt:i4>0</vt:i4>
      </vt:variant>
      <vt:variant>
        <vt:i4>5</vt:i4>
      </vt:variant>
      <vt:variant>
        <vt:lpwstr/>
      </vt:variant>
      <vt:variant>
        <vt:lpwstr>_Toc75630703</vt:lpwstr>
      </vt:variant>
      <vt:variant>
        <vt:i4>1310769</vt:i4>
      </vt:variant>
      <vt:variant>
        <vt:i4>38</vt:i4>
      </vt:variant>
      <vt:variant>
        <vt:i4>0</vt:i4>
      </vt:variant>
      <vt:variant>
        <vt:i4>5</vt:i4>
      </vt:variant>
      <vt:variant>
        <vt:lpwstr/>
      </vt:variant>
      <vt:variant>
        <vt:lpwstr>_Toc75630702</vt:lpwstr>
      </vt:variant>
      <vt:variant>
        <vt:i4>1507377</vt:i4>
      </vt:variant>
      <vt:variant>
        <vt:i4>32</vt:i4>
      </vt:variant>
      <vt:variant>
        <vt:i4>0</vt:i4>
      </vt:variant>
      <vt:variant>
        <vt:i4>5</vt:i4>
      </vt:variant>
      <vt:variant>
        <vt:lpwstr/>
      </vt:variant>
      <vt:variant>
        <vt:lpwstr>_Toc75630701</vt:lpwstr>
      </vt:variant>
      <vt:variant>
        <vt:i4>1441841</vt:i4>
      </vt:variant>
      <vt:variant>
        <vt:i4>26</vt:i4>
      </vt:variant>
      <vt:variant>
        <vt:i4>0</vt:i4>
      </vt:variant>
      <vt:variant>
        <vt:i4>5</vt:i4>
      </vt:variant>
      <vt:variant>
        <vt:lpwstr/>
      </vt:variant>
      <vt:variant>
        <vt:lpwstr>_Toc75630700</vt:lpwstr>
      </vt:variant>
      <vt:variant>
        <vt:i4>1966136</vt:i4>
      </vt:variant>
      <vt:variant>
        <vt:i4>20</vt:i4>
      </vt:variant>
      <vt:variant>
        <vt:i4>0</vt:i4>
      </vt:variant>
      <vt:variant>
        <vt:i4>5</vt:i4>
      </vt:variant>
      <vt:variant>
        <vt:lpwstr/>
      </vt:variant>
      <vt:variant>
        <vt:lpwstr>_Toc75630699</vt:lpwstr>
      </vt:variant>
      <vt:variant>
        <vt:i4>2031672</vt:i4>
      </vt:variant>
      <vt:variant>
        <vt:i4>14</vt:i4>
      </vt:variant>
      <vt:variant>
        <vt:i4>0</vt:i4>
      </vt:variant>
      <vt:variant>
        <vt:i4>5</vt:i4>
      </vt:variant>
      <vt:variant>
        <vt:lpwstr/>
      </vt:variant>
      <vt:variant>
        <vt:lpwstr>_Toc75630698</vt:lpwstr>
      </vt:variant>
      <vt:variant>
        <vt:i4>1048632</vt:i4>
      </vt:variant>
      <vt:variant>
        <vt:i4>8</vt:i4>
      </vt:variant>
      <vt:variant>
        <vt:i4>0</vt:i4>
      </vt:variant>
      <vt:variant>
        <vt:i4>5</vt:i4>
      </vt:variant>
      <vt:variant>
        <vt:lpwstr/>
      </vt:variant>
      <vt:variant>
        <vt:lpwstr>_Toc75630697</vt:lpwstr>
      </vt:variant>
      <vt:variant>
        <vt:i4>1114168</vt:i4>
      </vt:variant>
      <vt:variant>
        <vt:i4>2</vt:i4>
      </vt:variant>
      <vt:variant>
        <vt:i4>0</vt:i4>
      </vt:variant>
      <vt:variant>
        <vt:i4>5</vt:i4>
      </vt:variant>
      <vt:variant>
        <vt:lpwstr/>
      </vt:variant>
      <vt:variant>
        <vt:lpwstr>_Toc75630696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JEAN CARLOS MARQUEZ PINCAY</cp:lastModifiedBy>
  <cp:revision>19</cp:revision>
  <cp:lastPrinted>1900-01-01T05:00:00Z</cp:lastPrinted>
  <dcterms:created xsi:type="dcterms:W3CDTF">2022-09-15T10:42:00Z</dcterms:created>
  <dcterms:modified xsi:type="dcterms:W3CDTF">2022-09-15T13:02:00Z</dcterms:modified>
</cp:coreProperties>
</file>